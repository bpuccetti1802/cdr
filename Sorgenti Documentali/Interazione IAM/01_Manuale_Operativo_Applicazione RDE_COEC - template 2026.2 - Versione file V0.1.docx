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36" w:space="0" w:color="548DD4"/>
          <w:left w:val="single" w:sz="36" w:space="0" w:color="548DD4"/>
          <w:bottom w:val="single" w:sz="36" w:space="0" w:color="548DD4"/>
          <w:right w:val="single" w:sz="36" w:space="0" w:color="548DD4"/>
        </w:tblBorders>
        <w:tblLook w:val="00A0" w:firstRow="1" w:lastRow="0" w:firstColumn="1" w:lastColumn="0" w:noHBand="0" w:noVBand="0"/>
      </w:tblPr>
      <w:tblGrid>
        <w:gridCol w:w="2205"/>
        <w:gridCol w:w="7343"/>
      </w:tblGrid>
      <w:tr w:rsidR="004654D3" w:rsidRPr="0000455D" w14:paraId="03DA6CC3" w14:textId="77777777" w:rsidTr="0000455D">
        <w:trPr>
          <w:trHeight w:val="1464"/>
        </w:trPr>
        <w:tc>
          <w:tcPr>
            <w:tcW w:w="2235" w:type="dxa"/>
            <w:tcBorders>
              <w:top w:val="single" w:sz="36" w:space="0" w:color="548DD4"/>
            </w:tcBorders>
          </w:tcPr>
          <w:p w14:paraId="4E96037E" w14:textId="77777777" w:rsidR="004654D3" w:rsidRPr="00150650" w:rsidRDefault="004654D3" w:rsidP="00C645B9">
            <w:pPr>
              <w:pStyle w:val="Titolo"/>
              <w:spacing w:after="240"/>
              <w:ind w:left="0"/>
              <w:jc w:val="left"/>
              <w:rPr>
                <w:rFonts w:ascii="Arial" w:hAnsi="Arial" w:cs="Arial"/>
                <w:i/>
                <w:sz w:val="18"/>
                <w:szCs w:val="18"/>
                <w:lang w:val="it-IT" w:eastAsia="it-IT"/>
              </w:rPr>
            </w:pPr>
          </w:p>
        </w:tc>
        <w:tc>
          <w:tcPr>
            <w:tcW w:w="7619" w:type="dxa"/>
            <w:tcBorders>
              <w:top w:val="single" w:sz="36" w:space="0" w:color="548DD4"/>
            </w:tcBorders>
          </w:tcPr>
          <w:p w14:paraId="6C10CCD7" w14:textId="77777777" w:rsidR="004654D3" w:rsidRPr="00B47AE8" w:rsidRDefault="004654D3" w:rsidP="005E683D">
            <w:pPr>
              <w:autoSpaceDE w:val="0"/>
              <w:autoSpaceDN w:val="0"/>
              <w:adjustRightInd w:val="0"/>
              <w:spacing w:before="0"/>
              <w:jc w:val="left"/>
              <w:rPr>
                <w:rFonts w:ascii="Times New Roman" w:hAnsi="Times New Roman"/>
                <w:color w:val="000000"/>
                <w:szCs w:val="24"/>
              </w:rPr>
            </w:pPr>
          </w:p>
          <w:p w14:paraId="5B8F4CAA" w14:textId="77777777" w:rsidR="004654D3" w:rsidRDefault="004654D3" w:rsidP="005E683D">
            <w:pPr>
              <w:jc w:val="center"/>
              <w:rPr>
                <w:rFonts w:cs="Arial"/>
                <w:b/>
                <w:bCs/>
                <w:i/>
                <w:szCs w:val="24"/>
              </w:rPr>
            </w:pPr>
          </w:p>
          <w:p w14:paraId="237CF9A4" w14:textId="77777777" w:rsidR="000607B8" w:rsidRDefault="000607B8" w:rsidP="005E683D">
            <w:pPr>
              <w:jc w:val="center"/>
              <w:rPr>
                <w:rFonts w:cs="Arial"/>
                <w:b/>
                <w:bCs/>
                <w:i/>
                <w:szCs w:val="24"/>
              </w:rPr>
            </w:pPr>
          </w:p>
          <w:p w14:paraId="0C81C0ED" w14:textId="77777777" w:rsidR="000607B8" w:rsidRDefault="000607B8" w:rsidP="000607B8">
            <w:pPr>
              <w:rPr>
                <w:rFonts w:cs="Arial"/>
                <w:b/>
                <w:bCs/>
                <w:i/>
                <w:szCs w:val="24"/>
              </w:rPr>
            </w:pPr>
          </w:p>
          <w:p w14:paraId="68D30E59" w14:textId="77777777" w:rsidR="000607B8" w:rsidRPr="007C7A1F" w:rsidRDefault="000607B8" w:rsidP="000607B8">
            <w:pPr>
              <w:rPr>
                <w:rFonts w:cs="Arial"/>
                <w:b/>
                <w:bCs/>
                <w:i/>
                <w:szCs w:val="24"/>
              </w:rPr>
            </w:pPr>
            <w:r>
              <w:rPr>
                <w:noProof/>
              </w:rPr>
              <w:t xml:space="preserve">           </w:t>
            </w:r>
            <w:r>
              <w:rPr>
                <w:noProof/>
              </w:rPr>
              <w:drawing>
                <wp:inline distT="0" distB="0" distL="0" distR="0" wp14:anchorId="5D23EC76" wp14:editId="463353C4">
                  <wp:extent cx="2686050" cy="647700"/>
                  <wp:effectExtent l="0" t="0" r="0" b="0"/>
                  <wp:docPr id="7" name="Immagine 7" descr="cid:image007.jpg@01D062E8.8DCE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7.jpg@01D062E8.8DCE8100"/>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2686050" cy="647700"/>
                          </a:xfrm>
                          <a:prstGeom prst="rect">
                            <a:avLst/>
                          </a:prstGeom>
                          <a:noFill/>
                          <a:ln>
                            <a:noFill/>
                          </a:ln>
                        </pic:spPr>
                      </pic:pic>
                    </a:graphicData>
                  </a:graphic>
                </wp:inline>
              </w:drawing>
            </w:r>
          </w:p>
        </w:tc>
      </w:tr>
      <w:tr w:rsidR="004654D3" w:rsidRPr="007E2BC7" w14:paraId="708AA03A" w14:textId="77777777" w:rsidTr="005E683D">
        <w:trPr>
          <w:trHeight w:val="1889"/>
        </w:trPr>
        <w:tc>
          <w:tcPr>
            <w:tcW w:w="9854" w:type="dxa"/>
            <w:gridSpan w:val="2"/>
            <w:tcBorders>
              <w:bottom w:val="single" w:sz="36" w:space="0" w:color="548DD4"/>
            </w:tcBorders>
          </w:tcPr>
          <w:p w14:paraId="6D8B350D" w14:textId="77777777" w:rsidR="00017A7C" w:rsidRDefault="00017A7C" w:rsidP="00855337">
            <w:pPr>
              <w:spacing w:before="0" w:line="276" w:lineRule="auto"/>
              <w:jc w:val="center"/>
              <w:rPr>
                <w:b/>
                <w:i/>
                <w:color w:val="000080"/>
                <w:sz w:val="36"/>
                <w:szCs w:val="36"/>
              </w:rPr>
            </w:pPr>
          </w:p>
          <w:p w14:paraId="107F271E" w14:textId="4005D934" w:rsidR="00855337" w:rsidRDefault="00855337" w:rsidP="00855337">
            <w:pPr>
              <w:spacing w:before="0" w:line="276" w:lineRule="auto"/>
              <w:jc w:val="center"/>
              <w:rPr>
                <w:b/>
                <w:i/>
                <w:color w:val="000080"/>
                <w:sz w:val="36"/>
                <w:szCs w:val="36"/>
              </w:rPr>
            </w:pPr>
            <w:r w:rsidRPr="00254DA0">
              <w:rPr>
                <w:b/>
                <w:i/>
                <w:color w:val="000080"/>
                <w:sz w:val="36"/>
                <w:szCs w:val="36"/>
              </w:rPr>
              <w:t xml:space="preserve">DIPARTIMENTO </w:t>
            </w:r>
            <w:r w:rsidR="001F15AB">
              <w:rPr>
                <w:b/>
                <w:i/>
                <w:color w:val="000080"/>
                <w:sz w:val="36"/>
                <w:szCs w:val="36"/>
              </w:rPr>
              <w:t>TRASFORMAZIONE DIGITALE</w:t>
            </w:r>
          </w:p>
          <w:p w14:paraId="790C52E2" w14:textId="552591E0" w:rsidR="00855337" w:rsidRDefault="00855337" w:rsidP="00855337">
            <w:pPr>
              <w:spacing w:before="0" w:line="276" w:lineRule="auto"/>
              <w:jc w:val="center"/>
              <w:rPr>
                <w:b/>
                <w:i/>
                <w:color w:val="000080"/>
                <w:sz w:val="28"/>
                <w:szCs w:val="28"/>
              </w:rPr>
            </w:pPr>
          </w:p>
          <w:p w14:paraId="68D48FA6" w14:textId="6A63B21D" w:rsidR="00017A7C" w:rsidRDefault="00E22894" w:rsidP="00855337">
            <w:pPr>
              <w:spacing w:before="0" w:line="276" w:lineRule="auto"/>
              <w:jc w:val="center"/>
              <w:rPr>
                <w:b/>
                <w:i/>
                <w:color w:val="000080"/>
                <w:sz w:val="28"/>
                <w:szCs w:val="28"/>
              </w:rPr>
            </w:pPr>
            <w:r>
              <w:rPr>
                <w:b/>
                <w:i/>
                <w:noProof/>
                <w:color w:val="000080"/>
                <w:sz w:val="16"/>
                <w:szCs w:val="16"/>
              </w:rPr>
              <w:drawing>
                <wp:anchor distT="0" distB="0" distL="114300" distR="114300" simplePos="0" relativeHeight="251657216" behindDoc="0" locked="0" layoutInCell="1" allowOverlap="1" wp14:anchorId="3A216B6F" wp14:editId="00160C9B">
                  <wp:simplePos x="0" y="0"/>
                  <wp:positionH relativeFrom="column">
                    <wp:posOffset>-40005</wp:posOffset>
                  </wp:positionH>
                  <wp:positionV relativeFrom="paragraph">
                    <wp:posOffset>340360</wp:posOffset>
                  </wp:positionV>
                  <wp:extent cx="6064250" cy="4220845"/>
                  <wp:effectExtent l="0" t="0" r="0" b="8255"/>
                  <wp:wrapTopAndBottom/>
                  <wp:docPr id="10" name="Picture 1" descr="c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d2"/>
                          <pic:cNvPicPr>
                            <a:picLocks noChangeAspect="1" noChangeArrowheads="1"/>
                          </pic:cNvPicPr>
                        </pic:nvPicPr>
                        <pic:blipFill>
                          <a:blip r:embed="rId13" cstate="print"/>
                          <a:srcRect/>
                          <a:stretch>
                            <a:fillRect/>
                          </a:stretch>
                        </pic:blipFill>
                        <pic:spPr bwMode="auto">
                          <a:xfrm>
                            <a:off x="0" y="0"/>
                            <a:ext cx="6064250" cy="4220845"/>
                          </a:xfrm>
                          <a:prstGeom prst="rect">
                            <a:avLst/>
                          </a:prstGeom>
                          <a:noFill/>
                          <a:ln w="9525">
                            <a:noFill/>
                            <a:miter lim="800000"/>
                            <a:headEnd/>
                            <a:tailEnd/>
                          </a:ln>
                        </pic:spPr>
                      </pic:pic>
                    </a:graphicData>
                  </a:graphic>
                  <wp14:sizeRelH relativeFrom="margin">
                    <wp14:pctWidth>0</wp14:pctWidth>
                  </wp14:sizeRelH>
                </wp:anchor>
              </w:drawing>
            </w:r>
          </w:p>
          <w:p w14:paraId="3D97D4B5" w14:textId="1E5628B0" w:rsidR="00017A7C" w:rsidRDefault="00017A7C" w:rsidP="002E36DE">
            <w:pPr>
              <w:spacing w:before="0" w:line="240" w:lineRule="auto"/>
              <w:jc w:val="center"/>
              <w:outlineLvl w:val="0"/>
              <w:rPr>
                <w:b/>
                <w:i/>
                <w:color w:val="000080"/>
                <w:sz w:val="32"/>
                <w:szCs w:val="32"/>
              </w:rPr>
            </w:pPr>
          </w:p>
          <w:p w14:paraId="3C83E64F" w14:textId="77777777" w:rsidR="00C73895" w:rsidRDefault="00D650FE" w:rsidP="002E36DE">
            <w:pPr>
              <w:spacing w:before="0" w:line="240" w:lineRule="auto"/>
              <w:jc w:val="center"/>
              <w:outlineLvl w:val="0"/>
              <w:rPr>
                <w:b/>
                <w:i/>
                <w:color w:val="000080"/>
                <w:sz w:val="32"/>
                <w:szCs w:val="32"/>
              </w:rPr>
            </w:pPr>
            <w:r>
              <w:rPr>
                <w:b/>
                <w:i/>
                <w:color w:val="000080"/>
                <w:sz w:val="32"/>
                <w:szCs w:val="32"/>
              </w:rPr>
              <w:t>Modulo di richiesta di risorse</w:t>
            </w:r>
          </w:p>
          <w:p w14:paraId="4D5DBA0B" w14:textId="5F9F150E" w:rsidR="00D650FE" w:rsidRDefault="00C73895" w:rsidP="002E36DE">
            <w:pPr>
              <w:spacing w:before="0" w:line="240" w:lineRule="auto"/>
              <w:jc w:val="center"/>
              <w:outlineLvl w:val="0"/>
              <w:rPr>
                <w:b/>
                <w:i/>
                <w:color w:val="000080"/>
                <w:sz w:val="32"/>
                <w:szCs w:val="32"/>
              </w:rPr>
            </w:pPr>
            <w:r>
              <w:rPr>
                <w:b/>
                <w:i/>
                <w:color w:val="000080"/>
                <w:sz w:val="32"/>
                <w:szCs w:val="32"/>
              </w:rPr>
              <w:t>presso il CED di Roma Capitale</w:t>
            </w:r>
            <w:r w:rsidR="00D650FE">
              <w:rPr>
                <w:b/>
                <w:i/>
                <w:color w:val="000080"/>
                <w:sz w:val="32"/>
                <w:szCs w:val="32"/>
              </w:rPr>
              <w:t xml:space="preserve"> e</w:t>
            </w:r>
          </w:p>
          <w:p w14:paraId="09980B9A" w14:textId="13C3C85C" w:rsidR="00C73895" w:rsidRDefault="00387527" w:rsidP="002E36DE">
            <w:pPr>
              <w:spacing w:before="0" w:line="240" w:lineRule="auto"/>
              <w:jc w:val="center"/>
              <w:outlineLvl w:val="0"/>
              <w:rPr>
                <w:b/>
                <w:i/>
                <w:color w:val="000080"/>
                <w:sz w:val="32"/>
                <w:szCs w:val="32"/>
              </w:rPr>
            </w:pPr>
            <w:r>
              <w:rPr>
                <w:b/>
                <w:i/>
                <w:color w:val="000080"/>
                <w:sz w:val="32"/>
                <w:szCs w:val="32"/>
              </w:rPr>
              <w:t>Manuale Operativo</w:t>
            </w:r>
            <w:r w:rsidR="00C73895">
              <w:rPr>
                <w:b/>
                <w:i/>
                <w:color w:val="000080"/>
                <w:sz w:val="32"/>
                <w:szCs w:val="32"/>
              </w:rPr>
              <w:t xml:space="preserve"> per </w:t>
            </w:r>
            <w:r w:rsidR="00C305D0">
              <w:rPr>
                <w:b/>
                <w:i/>
                <w:color w:val="000080"/>
                <w:sz w:val="32"/>
                <w:szCs w:val="32"/>
              </w:rPr>
              <w:t xml:space="preserve">il </w:t>
            </w:r>
            <w:r w:rsidR="00126D71">
              <w:rPr>
                <w:b/>
                <w:i/>
                <w:color w:val="000080"/>
                <w:sz w:val="32"/>
                <w:szCs w:val="32"/>
              </w:rPr>
              <w:t>Servizio</w:t>
            </w:r>
            <w:r w:rsidR="00C305D0">
              <w:rPr>
                <w:b/>
                <w:i/>
                <w:color w:val="000080"/>
                <w:sz w:val="32"/>
                <w:szCs w:val="32"/>
              </w:rPr>
              <w:t xml:space="preserve"> Applicativo</w:t>
            </w:r>
            <w:r w:rsidR="00D650FE">
              <w:rPr>
                <w:b/>
                <w:i/>
                <w:color w:val="000080"/>
                <w:sz w:val="32"/>
                <w:szCs w:val="32"/>
              </w:rPr>
              <w:t>:</w:t>
            </w:r>
          </w:p>
          <w:p w14:paraId="484CF062" w14:textId="3539E878" w:rsidR="00017A7C" w:rsidRDefault="00017A7C" w:rsidP="002E36DE">
            <w:pPr>
              <w:spacing w:before="0" w:line="240" w:lineRule="auto"/>
              <w:jc w:val="center"/>
              <w:outlineLvl w:val="0"/>
              <w:rPr>
                <w:b/>
                <w:i/>
                <w:color w:val="000080"/>
                <w:sz w:val="32"/>
                <w:szCs w:val="32"/>
              </w:rPr>
            </w:pPr>
            <w:r>
              <w:rPr>
                <w:b/>
                <w:i/>
                <w:color w:val="000080"/>
                <w:sz w:val="32"/>
                <w:szCs w:val="32"/>
              </w:rPr>
              <w:t xml:space="preserve"> </w:t>
            </w:r>
          </w:p>
          <w:p w14:paraId="4AAEBFBC" w14:textId="77777777" w:rsidR="00D2062D" w:rsidRDefault="00D2062D" w:rsidP="002E36DE">
            <w:pPr>
              <w:spacing w:before="0" w:line="240" w:lineRule="auto"/>
              <w:jc w:val="center"/>
              <w:outlineLvl w:val="0"/>
              <w:rPr>
                <w:b/>
                <w:i/>
                <w:color w:val="000080"/>
                <w:sz w:val="32"/>
                <w:szCs w:val="32"/>
              </w:rPr>
            </w:pPr>
            <w:proofErr w:type="spellStart"/>
            <w:r>
              <w:rPr>
                <w:b/>
                <w:i/>
                <w:color w:val="000080"/>
                <w:sz w:val="32"/>
                <w:szCs w:val="32"/>
              </w:rPr>
              <w:t>bbbbbbbbbbbbbbbbbbbbbb</w:t>
            </w:r>
            <w:proofErr w:type="spellEnd"/>
          </w:p>
          <w:p w14:paraId="2CFE6ADC" w14:textId="77777777" w:rsidR="00D05FA3" w:rsidRPr="002E36DE" w:rsidRDefault="00D05FA3" w:rsidP="002E36DE">
            <w:pPr>
              <w:spacing w:before="0" w:line="240" w:lineRule="auto"/>
              <w:jc w:val="center"/>
              <w:outlineLvl w:val="0"/>
              <w:rPr>
                <w:b/>
                <w:i/>
                <w:color w:val="000080"/>
                <w:sz w:val="32"/>
                <w:szCs w:val="32"/>
              </w:rPr>
            </w:pPr>
          </w:p>
          <w:tbl>
            <w:tblPr>
              <w:tblW w:w="0" w:type="auto"/>
              <w:jc w:val="center"/>
              <w:tblLook w:val="00A0" w:firstRow="1" w:lastRow="0" w:firstColumn="1" w:lastColumn="0" w:noHBand="0" w:noVBand="0"/>
            </w:tblPr>
            <w:tblGrid>
              <w:gridCol w:w="2333"/>
              <w:gridCol w:w="2319"/>
              <w:gridCol w:w="2329"/>
              <w:gridCol w:w="2351"/>
            </w:tblGrid>
            <w:tr w:rsidR="004654D3" w:rsidRPr="002E36DE" w14:paraId="34130142" w14:textId="77777777" w:rsidTr="00F00114">
              <w:trPr>
                <w:jc w:val="center"/>
              </w:trPr>
              <w:tc>
                <w:tcPr>
                  <w:tcW w:w="2383" w:type="dxa"/>
                  <w:tcBorders>
                    <w:top w:val="nil"/>
                    <w:left w:val="nil"/>
                    <w:bottom w:val="nil"/>
                    <w:right w:val="nil"/>
                  </w:tcBorders>
                  <w:vAlign w:val="center"/>
                </w:tcPr>
                <w:p w14:paraId="3756526A" w14:textId="32F757C2" w:rsidR="004654D3" w:rsidRPr="002E36DE" w:rsidRDefault="004654D3" w:rsidP="002E36DE">
                  <w:pPr>
                    <w:pStyle w:val="PWText"/>
                    <w:jc w:val="center"/>
                    <w:rPr>
                      <w:b/>
                      <w:i/>
                      <w:color w:val="000080"/>
                      <w:sz w:val="32"/>
                      <w:szCs w:val="32"/>
                      <w:lang w:val="it-IT"/>
                    </w:rPr>
                  </w:pPr>
                </w:p>
              </w:tc>
              <w:tc>
                <w:tcPr>
                  <w:tcW w:w="2369" w:type="dxa"/>
                  <w:tcBorders>
                    <w:top w:val="nil"/>
                    <w:left w:val="nil"/>
                    <w:bottom w:val="nil"/>
                    <w:right w:val="nil"/>
                  </w:tcBorders>
                  <w:vAlign w:val="center"/>
                </w:tcPr>
                <w:p w14:paraId="05A473D8" w14:textId="55EE7BA0" w:rsidR="004654D3" w:rsidRPr="002E36DE" w:rsidRDefault="004654D3" w:rsidP="002E36DE">
                  <w:pPr>
                    <w:pStyle w:val="PWText"/>
                    <w:jc w:val="center"/>
                    <w:rPr>
                      <w:b/>
                      <w:i/>
                      <w:color w:val="000080"/>
                      <w:sz w:val="32"/>
                      <w:szCs w:val="32"/>
                      <w:lang w:val="it-IT"/>
                    </w:rPr>
                  </w:pPr>
                </w:p>
              </w:tc>
              <w:tc>
                <w:tcPr>
                  <w:tcW w:w="2379" w:type="dxa"/>
                  <w:tcBorders>
                    <w:top w:val="nil"/>
                    <w:left w:val="nil"/>
                    <w:bottom w:val="nil"/>
                    <w:right w:val="nil"/>
                  </w:tcBorders>
                  <w:vAlign w:val="center"/>
                </w:tcPr>
                <w:p w14:paraId="10FCD5F3" w14:textId="39099446" w:rsidR="004654D3" w:rsidRPr="002E36DE" w:rsidRDefault="004654D3" w:rsidP="002E36DE">
                  <w:pPr>
                    <w:pStyle w:val="PWText"/>
                    <w:jc w:val="center"/>
                    <w:rPr>
                      <w:b/>
                      <w:i/>
                      <w:color w:val="000080"/>
                      <w:sz w:val="32"/>
                      <w:szCs w:val="32"/>
                      <w:lang w:val="it-IT"/>
                    </w:rPr>
                  </w:pPr>
                </w:p>
              </w:tc>
              <w:tc>
                <w:tcPr>
                  <w:tcW w:w="2401" w:type="dxa"/>
                  <w:tcBorders>
                    <w:top w:val="nil"/>
                    <w:left w:val="nil"/>
                    <w:bottom w:val="nil"/>
                    <w:right w:val="nil"/>
                  </w:tcBorders>
                  <w:vAlign w:val="center"/>
                </w:tcPr>
                <w:p w14:paraId="4EA892C2" w14:textId="3F8A1187" w:rsidR="004654D3" w:rsidRPr="002E36DE" w:rsidRDefault="004654D3" w:rsidP="002E36DE">
                  <w:pPr>
                    <w:pStyle w:val="PWText"/>
                    <w:jc w:val="center"/>
                    <w:rPr>
                      <w:b/>
                      <w:i/>
                      <w:color w:val="000080"/>
                      <w:sz w:val="32"/>
                      <w:szCs w:val="32"/>
                      <w:lang w:val="it-IT"/>
                    </w:rPr>
                  </w:pPr>
                </w:p>
              </w:tc>
            </w:tr>
            <w:tr w:rsidR="004654D3" w:rsidRPr="002E36DE" w14:paraId="46336213" w14:textId="77777777" w:rsidTr="00F00114">
              <w:trPr>
                <w:jc w:val="center"/>
              </w:trPr>
              <w:tc>
                <w:tcPr>
                  <w:tcW w:w="2383" w:type="dxa"/>
                  <w:tcBorders>
                    <w:top w:val="nil"/>
                    <w:left w:val="nil"/>
                    <w:bottom w:val="nil"/>
                    <w:right w:val="nil"/>
                  </w:tcBorders>
                  <w:vAlign w:val="center"/>
                </w:tcPr>
                <w:p w14:paraId="58240037" w14:textId="77777777" w:rsidR="004654D3" w:rsidRPr="002E36DE" w:rsidRDefault="004654D3" w:rsidP="002E36DE">
                  <w:pPr>
                    <w:pStyle w:val="PWText"/>
                    <w:jc w:val="center"/>
                    <w:rPr>
                      <w:b/>
                      <w:i/>
                      <w:color w:val="000080"/>
                      <w:sz w:val="32"/>
                      <w:szCs w:val="32"/>
                      <w:lang w:val="it-IT"/>
                    </w:rPr>
                  </w:pPr>
                </w:p>
              </w:tc>
              <w:tc>
                <w:tcPr>
                  <w:tcW w:w="2369" w:type="dxa"/>
                  <w:tcBorders>
                    <w:top w:val="nil"/>
                    <w:left w:val="nil"/>
                    <w:bottom w:val="nil"/>
                    <w:right w:val="nil"/>
                  </w:tcBorders>
                  <w:vAlign w:val="center"/>
                </w:tcPr>
                <w:p w14:paraId="78292381" w14:textId="77777777" w:rsidR="004654D3" w:rsidRPr="002E36DE" w:rsidRDefault="004654D3" w:rsidP="002E36DE">
                  <w:pPr>
                    <w:pStyle w:val="PWText"/>
                    <w:jc w:val="center"/>
                    <w:rPr>
                      <w:b/>
                      <w:i/>
                      <w:color w:val="000080"/>
                      <w:sz w:val="32"/>
                      <w:szCs w:val="32"/>
                      <w:lang w:val="it-IT"/>
                    </w:rPr>
                  </w:pPr>
                </w:p>
              </w:tc>
              <w:tc>
                <w:tcPr>
                  <w:tcW w:w="2379" w:type="dxa"/>
                  <w:tcBorders>
                    <w:top w:val="nil"/>
                    <w:left w:val="nil"/>
                    <w:bottom w:val="nil"/>
                    <w:right w:val="nil"/>
                  </w:tcBorders>
                  <w:vAlign w:val="center"/>
                </w:tcPr>
                <w:p w14:paraId="5D4410C9" w14:textId="77777777" w:rsidR="004654D3" w:rsidRPr="002E36DE" w:rsidRDefault="004654D3" w:rsidP="002E36DE">
                  <w:pPr>
                    <w:pStyle w:val="PWText"/>
                    <w:jc w:val="center"/>
                    <w:rPr>
                      <w:b/>
                      <w:i/>
                      <w:color w:val="000080"/>
                      <w:sz w:val="32"/>
                      <w:szCs w:val="32"/>
                      <w:lang w:val="it-IT"/>
                    </w:rPr>
                  </w:pPr>
                </w:p>
              </w:tc>
              <w:tc>
                <w:tcPr>
                  <w:tcW w:w="2401" w:type="dxa"/>
                  <w:tcBorders>
                    <w:top w:val="nil"/>
                    <w:left w:val="nil"/>
                    <w:bottom w:val="nil"/>
                    <w:right w:val="nil"/>
                  </w:tcBorders>
                  <w:vAlign w:val="center"/>
                </w:tcPr>
                <w:p w14:paraId="1744D1DA" w14:textId="77777777" w:rsidR="004654D3" w:rsidRPr="002E36DE" w:rsidRDefault="004654D3" w:rsidP="002E36DE">
                  <w:pPr>
                    <w:pStyle w:val="PWText"/>
                    <w:jc w:val="center"/>
                    <w:rPr>
                      <w:b/>
                      <w:i/>
                      <w:color w:val="000080"/>
                      <w:sz w:val="32"/>
                      <w:szCs w:val="32"/>
                      <w:lang w:val="it-IT"/>
                    </w:rPr>
                  </w:pPr>
                </w:p>
              </w:tc>
            </w:tr>
          </w:tbl>
          <w:p w14:paraId="3C46507D" w14:textId="77777777" w:rsidR="004654D3" w:rsidRPr="002E36DE" w:rsidRDefault="004654D3" w:rsidP="002E36DE">
            <w:pPr>
              <w:pStyle w:val="TOCHeading2"/>
              <w:spacing w:before="0" w:line="240" w:lineRule="exact"/>
              <w:jc w:val="center"/>
              <w:rPr>
                <w:rFonts w:ascii="Arial" w:hAnsi="Arial"/>
                <w:bCs w:val="0"/>
                <w:i/>
                <w:color w:val="000080"/>
                <w:sz w:val="32"/>
                <w:szCs w:val="32"/>
              </w:rPr>
            </w:pPr>
          </w:p>
        </w:tc>
      </w:tr>
    </w:tbl>
    <w:p w14:paraId="3D02D586" w14:textId="4B260D9C" w:rsidR="00C53AD2" w:rsidRPr="00C73895" w:rsidRDefault="00C53AD2" w:rsidP="00DF4FDC">
      <w:pPr>
        <w:spacing w:before="120" w:after="120" w:line="240" w:lineRule="auto"/>
        <w:rPr>
          <w:b/>
          <w:sz w:val="36"/>
          <w:szCs w:val="36"/>
        </w:rPr>
      </w:pPr>
      <w:r w:rsidRPr="00C73895">
        <w:rPr>
          <w:b/>
          <w:sz w:val="36"/>
          <w:szCs w:val="36"/>
        </w:rPr>
        <w:lastRenderedPageBreak/>
        <w:t>Controllo della versione</w:t>
      </w:r>
      <w:r w:rsidR="00C73895" w:rsidRPr="00C73895">
        <w:rPr>
          <w:b/>
          <w:sz w:val="36"/>
          <w:szCs w:val="36"/>
        </w:rPr>
        <w:t xml:space="preserve"> d</w:t>
      </w:r>
      <w:r w:rsidR="00C73895">
        <w:rPr>
          <w:b/>
          <w:sz w:val="36"/>
          <w:szCs w:val="36"/>
        </w:rPr>
        <w:t>el documento</w:t>
      </w:r>
    </w:p>
    <w:p w14:paraId="3E5DB6B5" w14:textId="73140BCE" w:rsidR="002A50E5" w:rsidRDefault="002A50E5" w:rsidP="002A50E5">
      <w:r w:rsidRPr="00BC7202">
        <w:t>(registrare in questa tabella l</w:t>
      </w:r>
      <w:r w:rsidR="00572D3E" w:rsidRPr="00BC7202">
        <w:t>a prima emission</w:t>
      </w:r>
      <w:r w:rsidR="00CC7953" w:rsidRPr="00BC7202">
        <w:t>e</w:t>
      </w:r>
      <w:r w:rsidR="00572D3E" w:rsidRPr="00BC7202">
        <w:t xml:space="preserve"> e tutte l</w:t>
      </w:r>
      <w:r w:rsidRPr="00BC7202">
        <w:t xml:space="preserve">e variazioni </w:t>
      </w:r>
      <w:r w:rsidR="00572D3E" w:rsidRPr="00BC7202">
        <w:t xml:space="preserve">successive </w:t>
      </w:r>
      <w:r w:rsidRPr="00BC7202">
        <w:t>del documento</w:t>
      </w:r>
      <w:r w:rsidR="00C73895">
        <w:t>. Prima di redigere un modulo di richiesta risorse e Manuale Operativo ex novo, accertarsi che</w:t>
      </w:r>
      <w:r w:rsidR="00B23956">
        <w:t xml:space="preserve"> </w:t>
      </w:r>
      <w:r w:rsidR="00C73895">
        <w:t xml:space="preserve">non esista una versione precedente </w:t>
      </w:r>
      <w:r w:rsidR="00B23956">
        <w:t xml:space="preserve">del documento </w:t>
      </w:r>
      <w:r w:rsidR="00E174B0">
        <w:t xml:space="preserve">solo </w:t>
      </w:r>
      <w:r w:rsidR="00C73895">
        <w:t>da integrare</w:t>
      </w:r>
      <w:r w:rsidRPr="00BC7202">
        <w:t>)</w:t>
      </w:r>
      <w:r w:rsidR="00FF4552">
        <w:t>.</w:t>
      </w:r>
    </w:p>
    <w:p w14:paraId="5FE918E7" w14:textId="77777777" w:rsidR="0064471E" w:rsidRDefault="0064471E" w:rsidP="002A50E5"/>
    <w:p w14:paraId="5377C96A" w14:textId="7111795F" w:rsidR="0064471E" w:rsidRPr="00BC7202" w:rsidRDefault="0064471E" w:rsidP="002A50E5">
      <w:r>
        <w:t xml:space="preserve">Il documento può </w:t>
      </w:r>
      <w:r w:rsidR="007F2D0B">
        <w:t xml:space="preserve">inizialmente </w:t>
      </w:r>
      <w:r>
        <w:t>essere prodotto in bozza (versioni 0.1, 0.2 etc..), per fornire alla sala macchine ed al servizio datacenter delle richieste preliminari, ma deve necessariamente essere aggiornato ad una versione definitiva</w:t>
      </w:r>
      <w:r w:rsidR="00F063B8">
        <w:t xml:space="preserve"> e firmata</w:t>
      </w:r>
      <w:r>
        <w:t xml:space="preserve"> (1.x, 2.x </w:t>
      </w:r>
      <w:proofErr w:type="spellStart"/>
      <w:r>
        <w:t>etc</w:t>
      </w:r>
      <w:proofErr w:type="spellEnd"/>
      <w:r>
        <w:t xml:space="preserve">…) affinché l’applicativo possa andare in produzione </w:t>
      </w:r>
      <w:r w:rsidR="00FF4552">
        <w:t>o</w:t>
      </w:r>
      <w:r>
        <w:t xml:space="preserve"> possa essere preso in carico da sala macchine.</w:t>
      </w:r>
    </w:p>
    <w:p w14:paraId="30C65823" w14:textId="77777777" w:rsidR="00C53AD2" w:rsidRPr="00BC7202" w:rsidRDefault="00C53AD2" w:rsidP="00C53AD2"/>
    <w:tbl>
      <w:tblPr>
        <w:tblW w:w="9658"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8"/>
        <w:gridCol w:w="1843"/>
        <w:gridCol w:w="4111"/>
        <w:gridCol w:w="2126"/>
      </w:tblGrid>
      <w:tr w:rsidR="008639DC" w14:paraId="7EAF58E9" w14:textId="562394CA" w:rsidTr="007F2D0B">
        <w:tc>
          <w:tcPr>
            <w:tcW w:w="1578" w:type="dxa"/>
            <w:shd w:val="clear" w:color="auto" w:fill="00FFFF"/>
          </w:tcPr>
          <w:p w14:paraId="4430041E" w14:textId="77777777" w:rsidR="008639DC" w:rsidRDefault="008639DC" w:rsidP="00150650">
            <w:pPr>
              <w:jc w:val="center"/>
              <w:rPr>
                <w:b/>
              </w:rPr>
            </w:pPr>
            <w:r>
              <w:rPr>
                <w:b/>
              </w:rPr>
              <w:t>Versione</w:t>
            </w:r>
          </w:p>
          <w:p w14:paraId="2E978309" w14:textId="79DDB5FF" w:rsidR="008639DC" w:rsidRDefault="008639DC" w:rsidP="00150650">
            <w:pPr>
              <w:jc w:val="center"/>
              <w:rPr>
                <w:b/>
              </w:rPr>
            </w:pPr>
            <w:r>
              <w:rPr>
                <w:b/>
              </w:rPr>
              <w:t>documento</w:t>
            </w:r>
          </w:p>
          <w:p w14:paraId="011ABEBB" w14:textId="77777777" w:rsidR="008639DC" w:rsidRDefault="008639DC" w:rsidP="00150650">
            <w:pPr>
              <w:jc w:val="center"/>
              <w:rPr>
                <w:b/>
              </w:rPr>
            </w:pPr>
          </w:p>
        </w:tc>
        <w:tc>
          <w:tcPr>
            <w:tcW w:w="1843" w:type="dxa"/>
            <w:shd w:val="clear" w:color="auto" w:fill="00FFFF"/>
          </w:tcPr>
          <w:p w14:paraId="1B52543E" w14:textId="77777777" w:rsidR="008639DC" w:rsidRDefault="008639DC" w:rsidP="00150650">
            <w:pPr>
              <w:jc w:val="center"/>
              <w:rPr>
                <w:b/>
              </w:rPr>
            </w:pPr>
            <w:r>
              <w:rPr>
                <w:b/>
              </w:rPr>
              <w:t>Data</w:t>
            </w:r>
          </w:p>
          <w:p w14:paraId="7A13B883" w14:textId="3504DECE" w:rsidR="008639DC" w:rsidRDefault="008639DC" w:rsidP="00150650">
            <w:pPr>
              <w:jc w:val="center"/>
              <w:rPr>
                <w:b/>
              </w:rPr>
            </w:pPr>
            <w:r>
              <w:rPr>
                <w:b/>
              </w:rPr>
              <w:t>emissione</w:t>
            </w:r>
          </w:p>
        </w:tc>
        <w:tc>
          <w:tcPr>
            <w:tcW w:w="4111" w:type="dxa"/>
            <w:shd w:val="clear" w:color="auto" w:fill="00FFFF"/>
          </w:tcPr>
          <w:p w14:paraId="619A7CB7" w14:textId="54BF762F" w:rsidR="008639DC" w:rsidRDefault="008639DC" w:rsidP="00150650">
            <w:pPr>
              <w:jc w:val="center"/>
              <w:rPr>
                <w:b/>
              </w:rPr>
            </w:pPr>
            <w:r>
              <w:rPr>
                <w:b/>
              </w:rPr>
              <w:t xml:space="preserve">Sintesi delle modifiche apportate al documento dalla versione precedente </w:t>
            </w:r>
          </w:p>
        </w:tc>
        <w:tc>
          <w:tcPr>
            <w:tcW w:w="2126" w:type="dxa"/>
            <w:shd w:val="clear" w:color="auto" w:fill="00FFFF"/>
          </w:tcPr>
          <w:p w14:paraId="2E0FF222" w14:textId="727E7254" w:rsidR="00EC4B1B" w:rsidRDefault="007F2D0B" w:rsidP="00EC4B1B">
            <w:pPr>
              <w:jc w:val="center"/>
              <w:rPr>
                <w:b/>
              </w:rPr>
            </w:pPr>
            <w:r>
              <w:rPr>
                <w:b/>
              </w:rPr>
              <w:t>Autore</w:t>
            </w:r>
          </w:p>
        </w:tc>
      </w:tr>
      <w:tr w:rsidR="008639DC" w14:paraId="5EAC5DE5" w14:textId="34C8D9A5" w:rsidTr="007F2D0B">
        <w:tc>
          <w:tcPr>
            <w:tcW w:w="1578" w:type="dxa"/>
            <w:tcBorders>
              <w:top w:val="nil"/>
            </w:tcBorders>
          </w:tcPr>
          <w:p w14:paraId="27F2DA15" w14:textId="74CC98EC" w:rsidR="008639DC" w:rsidRPr="00B159CD" w:rsidRDefault="008639DC" w:rsidP="00150650">
            <w:pPr>
              <w:spacing w:before="120" w:after="120"/>
              <w:jc w:val="center"/>
            </w:pPr>
            <w:r>
              <w:t>0.1</w:t>
            </w:r>
          </w:p>
        </w:tc>
        <w:tc>
          <w:tcPr>
            <w:tcW w:w="1843" w:type="dxa"/>
            <w:tcBorders>
              <w:top w:val="nil"/>
            </w:tcBorders>
          </w:tcPr>
          <w:p w14:paraId="2AA51FC9" w14:textId="38A1DC8B" w:rsidR="008639DC" w:rsidRPr="00B159CD" w:rsidRDefault="008639DC" w:rsidP="00387527">
            <w:pPr>
              <w:spacing w:before="120" w:after="120"/>
              <w:jc w:val="center"/>
            </w:pPr>
            <w:r>
              <w:t>gg/mm/</w:t>
            </w:r>
            <w:proofErr w:type="spellStart"/>
            <w:r>
              <w:t>aaaa</w:t>
            </w:r>
            <w:proofErr w:type="spellEnd"/>
          </w:p>
        </w:tc>
        <w:tc>
          <w:tcPr>
            <w:tcW w:w="4111" w:type="dxa"/>
            <w:tcBorders>
              <w:top w:val="nil"/>
            </w:tcBorders>
          </w:tcPr>
          <w:p w14:paraId="1BC138CA" w14:textId="36149EC1" w:rsidR="008639DC" w:rsidRPr="00B159CD" w:rsidRDefault="008639DC" w:rsidP="004C08B4">
            <w:pPr>
              <w:spacing w:before="120" w:after="120"/>
              <w:jc w:val="left"/>
            </w:pPr>
            <w:r>
              <w:t>Prima emissione in bozza per la creazione dell’ambiente di sviluppo?, collaudo? e produzione?</w:t>
            </w:r>
          </w:p>
        </w:tc>
        <w:tc>
          <w:tcPr>
            <w:tcW w:w="2126" w:type="dxa"/>
            <w:tcBorders>
              <w:top w:val="nil"/>
            </w:tcBorders>
          </w:tcPr>
          <w:p w14:paraId="185259DF" w14:textId="26CC860B" w:rsidR="008639DC" w:rsidRDefault="008639DC" w:rsidP="004C08B4">
            <w:pPr>
              <w:spacing w:before="120" w:after="120"/>
              <w:jc w:val="left"/>
            </w:pPr>
          </w:p>
        </w:tc>
      </w:tr>
      <w:tr w:rsidR="008639DC" w14:paraId="6A5D38A9" w14:textId="2A4E8C11" w:rsidTr="007F2D0B">
        <w:tc>
          <w:tcPr>
            <w:tcW w:w="1578" w:type="dxa"/>
            <w:tcBorders>
              <w:top w:val="nil"/>
            </w:tcBorders>
          </w:tcPr>
          <w:p w14:paraId="159B0318" w14:textId="77777777" w:rsidR="008639DC" w:rsidRPr="00B159CD" w:rsidRDefault="008639DC" w:rsidP="008B4563">
            <w:pPr>
              <w:spacing w:before="120" w:after="120"/>
              <w:jc w:val="center"/>
            </w:pPr>
          </w:p>
        </w:tc>
        <w:tc>
          <w:tcPr>
            <w:tcW w:w="1843" w:type="dxa"/>
            <w:tcBorders>
              <w:top w:val="nil"/>
            </w:tcBorders>
          </w:tcPr>
          <w:p w14:paraId="76D26E95" w14:textId="77777777" w:rsidR="008639DC" w:rsidRPr="00B159CD" w:rsidRDefault="008639DC" w:rsidP="0063295F">
            <w:pPr>
              <w:spacing w:before="120" w:after="120"/>
              <w:jc w:val="center"/>
            </w:pPr>
          </w:p>
        </w:tc>
        <w:tc>
          <w:tcPr>
            <w:tcW w:w="4111" w:type="dxa"/>
            <w:tcBorders>
              <w:top w:val="nil"/>
            </w:tcBorders>
          </w:tcPr>
          <w:p w14:paraId="01E9332F" w14:textId="77777777" w:rsidR="008639DC" w:rsidRPr="00B159CD" w:rsidRDefault="008639DC" w:rsidP="004C08B4">
            <w:pPr>
              <w:spacing w:before="120" w:after="120"/>
              <w:jc w:val="left"/>
            </w:pPr>
          </w:p>
        </w:tc>
        <w:tc>
          <w:tcPr>
            <w:tcW w:w="2126" w:type="dxa"/>
            <w:tcBorders>
              <w:top w:val="nil"/>
            </w:tcBorders>
          </w:tcPr>
          <w:p w14:paraId="226029AA" w14:textId="77777777" w:rsidR="008639DC" w:rsidRPr="00B159CD" w:rsidRDefault="008639DC" w:rsidP="004C08B4">
            <w:pPr>
              <w:spacing w:before="120" w:after="120"/>
              <w:jc w:val="left"/>
            </w:pPr>
          </w:p>
        </w:tc>
      </w:tr>
      <w:tr w:rsidR="008639DC" w14:paraId="77F61AC6" w14:textId="5E2B2F28" w:rsidTr="007F2D0B">
        <w:tc>
          <w:tcPr>
            <w:tcW w:w="1578" w:type="dxa"/>
          </w:tcPr>
          <w:p w14:paraId="15539A25" w14:textId="77777777" w:rsidR="008639DC" w:rsidRPr="00B159CD" w:rsidRDefault="008639DC" w:rsidP="00C21258">
            <w:pPr>
              <w:spacing w:before="120" w:after="120"/>
              <w:jc w:val="center"/>
            </w:pPr>
          </w:p>
        </w:tc>
        <w:tc>
          <w:tcPr>
            <w:tcW w:w="1843" w:type="dxa"/>
          </w:tcPr>
          <w:p w14:paraId="434D3364" w14:textId="77777777" w:rsidR="008639DC" w:rsidRPr="00B159CD" w:rsidRDefault="008639DC" w:rsidP="00C21258">
            <w:pPr>
              <w:spacing w:before="120" w:after="120"/>
              <w:jc w:val="center"/>
            </w:pPr>
          </w:p>
        </w:tc>
        <w:tc>
          <w:tcPr>
            <w:tcW w:w="4111" w:type="dxa"/>
          </w:tcPr>
          <w:p w14:paraId="03B954C7" w14:textId="77777777" w:rsidR="008639DC" w:rsidRDefault="008639DC" w:rsidP="00980D0E">
            <w:pPr>
              <w:spacing w:before="120" w:after="120"/>
              <w:jc w:val="left"/>
            </w:pPr>
          </w:p>
        </w:tc>
        <w:tc>
          <w:tcPr>
            <w:tcW w:w="2126" w:type="dxa"/>
          </w:tcPr>
          <w:p w14:paraId="39BCE78D" w14:textId="77777777" w:rsidR="008639DC" w:rsidRDefault="008639DC" w:rsidP="00980D0E">
            <w:pPr>
              <w:spacing w:before="120" w:after="120"/>
              <w:jc w:val="left"/>
            </w:pPr>
          </w:p>
        </w:tc>
      </w:tr>
      <w:tr w:rsidR="008639DC" w14:paraId="7025EE2E" w14:textId="1F0BD3C8" w:rsidTr="007F2D0B">
        <w:tc>
          <w:tcPr>
            <w:tcW w:w="1578" w:type="dxa"/>
          </w:tcPr>
          <w:p w14:paraId="376E1EE2" w14:textId="77777777" w:rsidR="008639DC" w:rsidRPr="00B159CD" w:rsidRDefault="008639DC" w:rsidP="00996B9F">
            <w:pPr>
              <w:spacing w:before="120" w:after="120"/>
              <w:jc w:val="center"/>
            </w:pPr>
          </w:p>
        </w:tc>
        <w:tc>
          <w:tcPr>
            <w:tcW w:w="1843" w:type="dxa"/>
          </w:tcPr>
          <w:p w14:paraId="16A38ECF" w14:textId="77777777" w:rsidR="008639DC" w:rsidRPr="00B159CD" w:rsidRDefault="008639DC" w:rsidP="00996B9F">
            <w:pPr>
              <w:spacing w:before="120" w:after="120"/>
              <w:jc w:val="center"/>
            </w:pPr>
          </w:p>
        </w:tc>
        <w:tc>
          <w:tcPr>
            <w:tcW w:w="4111" w:type="dxa"/>
          </w:tcPr>
          <w:p w14:paraId="1BAA5259" w14:textId="77777777" w:rsidR="008639DC" w:rsidRDefault="008639DC" w:rsidP="004C08B4">
            <w:pPr>
              <w:spacing w:before="120" w:after="120"/>
              <w:jc w:val="left"/>
            </w:pPr>
          </w:p>
        </w:tc>
        <w:tc>
          <w:tcPr>
            <w:tcW w:w="2126" w:type="dxa"/>
          </w:tcPr>
          <w:p w14:paraId="23C8650B" w14:textId="77777777" w:rsidR="008639DC" w:rsidRDefault="008639DC" w:rsidP="004C08B4">
            <w:pPr>
              <w:spacing w:before="120" w:after="120"/>
              <w:jc w:val="left"/>
            </w:pPr>
          </w:p>
        </w:tc>
      </w:tr>
      <w:tr w:rsidR="008639DC" w14:paraId="2A86593C" w14:textId="59D9121D" w:rsidTr="007F2D0B">
        <w:tc>
          <w:tcPr>
            <w:tcW w:w="1578" w:type="dxa"/>
          </w:tcPr>
          <w:p w14:paraId="7A2F5058" w14:textId="77777777" w:rsidR="008639DC" w:rsidRDefault="008639DC" w:rsidP="00150650">
            <w:pPr>
              <w:spacing w:before="120" w:after="120"/>
              <w:jc w:val="center"/>
            </w:pPr>
          </w:p>
        </w:tc>
        <w:tc>
          <w:tcPr>
            <w:tcW w:w="1843" w:type="dxa"/>
          </w:tcPr>
          <w:p w14:paraId="042A4712" w14:textId="77777777" w:rsidR="008639DC" w:rsidRDefault="008639DC" w:rsidP="00150650">
            <w:pPr>
              <w:spacing w:before="120" w:after="120"/>
              <w:jc w:val="center"/>
            </w:pPr>
          </w:p>
        </w:tc>
        <w:tc>
          <w:tcPr>
            <w:tcW w:w="4111" w:type="dxa"/>
          </w:tcPr>
          <w:p w14:paraId="64F51DD5" w14:textId="77777777" w:rsidR="008639DC" w:rsidRDefault="008639DC" w:rsidP="00150650">
            <w:pPr>
              <w:spacing w:before="120" w:after="120"/>
              <w:jc w:val="center"/>
            </w:pPr>
          </w:p>
        </w:tc>
        <w:tc>
          <w:tcPr>
            <w:tcW w:w="2126" w:type="dxa"/>
          </w:tcPr>
          <w:p w14:paraId="7798C86F" w14:textId="77777777" w:rsidR="008639DC" w:rsidRDefault="008639DC" w:rsidP="00150650">
            <w:pPr>
              <w:spacing w:before="120" w:after="120"/>
              <w:jc w:val="center"/>
            </w:pPr>
          </w:p>
        </w:tc>
      </w:tr>
    </w:tbl>
    <w:p w14:paraId="45C2300E" w14:textId="77777777" w:rsidR="00C53AD2" w:rsidRDefault="00C53AD2" w:rsidP="00C53AD2"/>
    <w:p w14:paraId="45BA6386" w14:textId="77777777" w:rsidR="00C53AD2" w:rsidRDefault="00C53AD2" w:rsidP="00C53AD2">
      <w:pPr>
        <w:rPr>
          <w:b/>
          <w:sz w:val="28"/>
        </w:rPr>
      </w:pPr>
    </w:p>
    <w:p w14:paraId="1A88EEBD" w14:textId="77777777" w:rsidR="00C53AD2" w:rsidRDefault="00C53AD2" w:rsidP="00C53AD2">
      <w:pPr>
        <w:rPr>
          <w:b/>
          <w:sz w:val="28"/>
        </w:rPr>
      </w:pPr>
    </w:p>
    <w:p w14:paraId="123B8116" w14:textId="68FF650D" w:rsidR="00C53AD2" w:rsidRDefault="00C53AD2" w:rsidP="00C53AD2">
      <w:pPr>
        <w:rPr>
          <w:b/>
          <w:i/>
        </w:rPr>
      </w:pPr>
      <w:r>
        <w:rPr>
          <w:b/>
          <w:i/>
        </w:rPr>
        <w:t>Preparato da (autore</w:t>
      </w:r>
      <w:r w:rsidR="00E174B0">
        <w:rPr>
          <w:b/>
          <w:i/>
        </w:rPr>
        <w:t xml:space="preserve"> della versione corrente</w:t>
      </w:r>
      <w:r>
        <w:rPr>
          <w:b/>
          <w:i/>
        </w:rPr>
        <w:t>)</w:t>
      </w:r>
    </w:p>
    <w:p w14:paraId="0FD3D3DB" w14:textId="77777777" w:rsidR="00C53AD2" w:rsidRDefault="00C53AD2" w:rsidP="00C53AD2"/>
    <w:p w14:paraId="4C732823" w14:textId="77777777" w:rsidR="00C53AD2" w:rsidRPr="002823DE" w:rsidRDefault="00C53AD2" w:rsidP="00C53AD2">
      <w:pPr>
        <w:rPr>
          <w:b/>
        </w:rPr>
      </w:pPr>
      <w:r w:rsidRPr="002823DE">
        <w:rPr>
          <w:b/>
        </w:rPr>
        <w:t>Firma: _________________________________</w:t>
      </w:r>
      <w:r w:rsidRPr="002823DE">
        <w:rPr>
          <w:b/>
        </w:rPr>
        <w:tab/>
      </w:r>
      <w:r w:rsidRPr="002823DE">
        <w:rPr>
          <w:b/>
        </w:rPr>
        <w:tab/>
        <w:t>Data: _____________</w:t>
      </w:r>
    </w:p>
    <w:p w14:paraId="78D7ADAA" w14:textId="77777777" w:rsidR="00C53AD2" w:rsidRDefault="00C53AD2" w:rsidP="00C53AD2"/>
    <w:p w14:paraId="052E42A1" w14:textId="662DCBB3" w:rsidR="00C53AD2" w:rsidRDefault="00D672FF" w:rsidP="00C53AD2">
      <w:r>
        <w:t>Nome</w:t>
      </w:r>
      <w:r w:rsidR="009B13DA">
        <w:t xml:space="preserve"> </w:t>
      </w:r>
      <w:r>
        <w:t>Autore</w:t>
      </w:r>
      <w:r w:rsidR="009B13DA">
        <w:t>: ______________________________</w:t>
      </w:r>
    </w:p>
    <w:p w14:paraId="5ABED54E" w14:textId="77777777" w:rsidR="00C53AD2" w:rsidRDefault="00C53AD2" w:rsidP="00C53AD2"/>
    <w:p w14:paraId="660A01BA" w14:textId="77777777" w:rsidR="00C53AD2" w:rsidRDefault="00C53AD2" w:rsidP="00C53AD2"/>
    <w:p w14:paraId="5E7F20F1" w14:textId="77777777" w:rsidR="009B13DA" w:rsidRDefault="009B13DA" w:rsidP="00C53AD2"/>
    <w:p w14:paraId="4D0D6411" w14:textId="77777777" w:rsidR="00EC4B1B" w:rsidRDefault="00EC4B1B" w:rsidP="00C53AD2"/>
    <w:p w14:paraId="28F12818" w14:textId="764C5F9C" w:rsidR="00C53AD2" w:rsidRDefault="00C53AD2" w:rsidP="00C53AD2">
      <w:pPr>
        <w:rPr>
          <w:b/>
          <w:i/>
        </w:rPr>
      </w:pPr>
      <w:r>
        <w:rPr>
          <w:b/>
          <w:i/>
        </w:rPr>
        <w:t>Approvato</w:t>
      </w:r>
      <w:r w:rsidR="00775E1F">
        <w:rPr>
          <w:b/>
          <w:i/>
        </w:rPr>
        <w:t xml:space="preserve"> per la parte Applicativa (</w:t>
      </w:r>
      <w:r w:rsidR="00A4699E">
        <w:rPr>
          <w:b/>
          <w:i/>
        </w:rPr>
        <w:t>DTD/</w:t>
      </w:r>
      <w:r w:rsidR="00775E1F">
        <w:rPr>
          <w:b/>
          <w:i/>
        </w:rPr>
        <w:t>Direzione Servizi Digitali</w:t>
      </w:r>
      <w:r w:rsidR="00A4699E">
        <w:rPr>
          <w:rStyle w:val="Rimandonotaapidipagina"/>
          <w:b/>
          <w:i/>
        </w:rPr>
        <w:footnoteReference w:id="1"/>
      </w:r>
      <w:r w:rsidR="00775E1F">
        <w:rPr>
          <w:b/>
          <w:i/>
        </w:rPr>
        <w:t>) da</w:t>
      </w:r>
    </w:p>
    <w:p w14:paraId="469BED4C" w14:textId="77777777" w:rsidR="00C53AD2" w:rsidRDefault="00C53AD2" w:rsidP="00C53AD2"/>
    <w:p w14:paraId="66EB4882" w14:textId="3D28B430" w:rsidR="00C53AD2" w:rsidRDefault="00C53AD2" w:rsidP="00C53AD2">
      <w:r w:rsidRPr="002F2DDB">
        <w:t xml:space="preserve">Firma: </w:t>
      </w:r>
      <w:r w:rsidR="002823DE" w:rsidRPr="002F2DDB">
        <w:t>_______________</w:t>
      </w:r>
      <w:r w:rsidRPr="002F2DDB">
        <w:tab/>
        <w:t>Data: ____________</w:t>
      </w:r>
    </w:p>
    <w:p w14:paraId="6B49A380" w14:textId="77777777" w:rsidR="00C53AD2" w:rsidRDefault="00C53AD2" w:rsidP="00C53AD2"/>
    <w:p w14:paraId="55448CD3" w14:textId="4628A237" w:rsidR="00C53AD2" w:rsidRDefault="00D672FF" w:rsidP="00C53AD2">
      <w:r>
        <w:t xml:space="preserve">Nome </w:t>
      </w:r>
      <w:r w:rsidR="00A4699E">
        <w:t>EQ</w:t>
      </w:r>
      <w:r>
        <w:t xml:space="preserve"> o Referente Applicativo nel DTD</w:t>
      </w:r>
      <w:r w:rsidR="009B13DA">
        <w:t>: ____________</w:t>
      </w:r>
      <w:r w:rsidR="00195930">
        <w:t>__</w:t>
      </w:r>
      <w:r w:rsidR="009B13DA">
        <w:t>______</w:t>
      </w:r>
      <w:r w:rsidR="00A4699E">
        <w:t xml:space="preserve"> </w:t>
      </w:r>
    </w:p>
    <w:p w14:paraId="43D02B55" w14:textId="455F63ED" w:rsidR="004654D3" w:rsidRPr="00B708D9" w:rsidRDefault="00A4699E" w:rsidP="009B13DA">
      <w:pPr>
        <w:spacing w:before="0" w:line="240" w:lineRule="auto"/>
        <w:jc w:val="left"/>
        <w:rPr>
          <w:b/>
          <w:sz w:val="36"/>
          <w:szCs w:val="36"/>
        </w:rPr>
      </w:pPr>
      <w:r>
        <w:rPr>
          <w:b/>
          <w:sz w:val="36"/>
          <w:szCs w:val="36"/>
        </w:rPr>
        <w:br w:type="page"/>
      </w:r>
      <w:r w:rsidR="004654D3" w:rsidRPr="00461E84">
        <w:rPr>
          <w:b/>
          <w:sz w:val="36"/>
          <w:szCs w:val="36"/>
        </w:rPr>
        <w:lastRenderedPageBreak/>
        <w:t>Sommario</w:t>
      </w:r>
    </w:p>
    <w:p w14:paraId="241B265C" w14:textId="77777777" w:rsidR="00F92B8F" w:rsidRPr="00F92B8F" w:rsidRDefault="00F92B8F" w:rsidP="00C53AD2">
      <w:pPr>
        <w:rPr>
          <w:sz w:val="36"/>
          <w:szCs w:val="36"/>
        </w:rPr>
      </w:pPr>
    </w:p>
    <w:p w14:paraId="12A605A7" w14:textId="756FBA3F" w:rsidR="004F787E" w:rsidRDefault="00340855">
      <w:pPr>
        <w:pStyle w:val="Sommario1"/>
        <w:rPr>
          <w:rFonts w:asciiTheme="minorHAnsi" w:eastAsiaTheme="minorEastAsia" w:hAnsiTheme="minorHAnsi" w:cstheme="minorBidi"/>
          <w:b w:val="0"/>
          <w:caps w:val="0"/>
          <w:kern w:val="2"/>
          <w:sz w:val="24"/>
          <w:szCs w:val="24"/>
          <w14:ligatures w14:val="standardContextual"/>
        </w:rPr>
      </w:pPr>
      <w:r>
        <w:fldChar w:fldCharType="begin"/>
      </w:r>
      <w:r>
        <w:instrText xml:space="preserve"> TOC \h \z \t "Titolo Capitoli;1;Titolo Sottocapitoli;2" </w:instrText>
      </w:r>
      <w:r>
        <w:fldChar w:fldCharType="separate"/>
      </w:r>
      <w:hyperlink w:anchor="_Toc220064023" w:history="1">
        <w:r w:rsidR="004F787E" w:rsidRPr="00311434">
          <w:rPr>
            <w:rStyle w:val="Collegamentoipertestuale"/>
          </w:rPr>
          <w:t>1.</w:t>
        </w:r>
        <w:r w:rsidR="004F787E">
          <w:rPr>
            <w:rFonts w:asciiTheme="minorHAnsi" w:eastAsiaTheme="minorEastAsia" w:hAnsiTheme="minorHAnsi" w:cstheme="minorBidi"/>
            <w:b w:val="0"/>
            <w:caps w:val="0"/>
            <w:kern w:val="2"/>
            <w:sz w:val="24"/>
            <w:szCs w:val="24"/>
            <w14:ligatures w14:val="standardContextual"/>
          </w:rPr>
          <w:tab/>
        </w:r>
        <w:r w:rsidR="004F787E" w:rsidRPr="00311434">
          <w:rPr>
            <w:rStyle w:val="Collegamentoipertestuale"/>
          </w:rPr>
          <w:t>Scopo del Documento</w:t>
        </w:r>
        <w:r w:rsidR="004F787E">
          <w:rPr>
            <w:webHidden/>
          </w:rPr>
          <w:tab/>
        </w:r>
        <w:r w:rsidR="004F787E">
          <w:rPr>
            <w:webHidden/>
          </w:rPr>
          <w:fldChar w:fldCharType="begin"/>
        </w:r>
        <w:r w:rsidR="004F787E">
          <w:rPr>
            <w:webHidden/>
          </w:rPr>
          <w:instrText xml:space="preserve"> PAGEREF _Toc220064023 \h </w:instrText>
        </w:r>
        <w:r w:rsidR="004F787E">
          <w:rPr>
            <w:webHidden/>
          </w:rPr>
        </w:r>
        <w:r w:rsidR="004F787E">
          <w:rPr>
            <w:webHidden/>
          </w:rPr>
          <w:fldChar w:fldCharType="separate"/>
        </w:r>
        <w:r w:rsidR="004F787E">
          <w:rPr>
            <w:webHidden/>
          </w:rPr>
          <w:t>4</w:t>
        </w:r>
        <w:r w:rsidR="004F787E">
          <w:rPr>
            <w:webHidden/>
          </w:rPr>
          <w:fldChar w:fldCharType="end"/>
        </w:r>
      </w:hyperlink>
    </w:p>
    <w:p w14:paraId="0633A12D" w14:textId="3E41D884"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24" w:history="1">
        <w:r w:rsidRPr="00311434">
          <w:rPr>
            <w:rStyle w:val="Collegamentoipertestuale"/>
          </w:rPr>
          <w:t>2.</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Processi di lavoro</w:t>
        </w:r>
        <w:r>
          <w:rPr>
            <w:webHidden/>
          </w:rPr>
          <w:tab/>
        </w:r>
        <w:r>
          <w:rPr>
            <w:webHidden/>
          </w:rPr>
          <w:fldChar w:fldCharType="begin"/>
        </w:r>
        <w:r>
          <w:rPr>
            <w:webHidden/>
          </w:rPr>
          <w:instrText xml:space="preserve"> PAGEREF _Toc220064024 \h </w:instrText>
        </w:r>
        <w:r>
          <w:rPr>
            <w:webHidden/>
          </w:rPr>
        </w:r>
        <w:r>
          <w:rPr>
            <w:webHidden/>
          </w:rPr>
          <w:fldChar w:fldCharType="separate"/>
        </w:r>
        <w:r>
          <w:rPr>
            <w:webHidden/>
          </w:rPr>
          <w:t>5</w:t>
        </w:r>
        <w:r>
          <w:rPr>
            <w:webHidden/>
          </w:rPr>
          <w:fldChar w:fldCharType="end"/>
        </w:r>
      </w:hyperlink>
    </w:p>
    <w:p w14:paraId="05BAF618" w14:textId="7435F0FE"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25" w:history="1">
        <w:r w:rsidRPr="00311434">
          <w:rPr>
            <w:rStyle w:val="Collegamentoipertestuale"/>
          </w:rPr>
          <w:t>3.</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INFORMAZIONI GENERALI SUL SERVIZIO APPLICATIVO</w:t>
        </w:r>
        <w:r>
          <w:rPr>
            <w:webHidden/>
          </w:rPr>
          <w:tab/>
        </w:r>
        <w:r>
          <w:rPr>
            <w:webHidden/>
          </w:rPr>
          <w:fldChar w:fldCharType="begin"/>
        </w:r>
        <w:r>
          <w:rPr>
            <w:webHidden/>
          </w:rPr>
          <w:instrText xml:space="preserve"> PAGEREF _Toc220064025 \h </w:instrText>
        </w:r>
        <w:r>
          <w:rPr>
            <w:webHidden/>
          </w:rPr>
        </w:r>
        <w:r>
          <w:rPr>
            <w:webHidden/>
          </w:rPr>
          <w:fldChar w:fldCharType="separate"/>
        </w:r>
        <w:r>
          <w:rPr>
            <w:webHidden/>
          </w:rPr>
          <w:t>7</w:t>
        </w:r>
        <w:r>
          <w:rPr>
            <w:webHidden/>
          </w:rPr>
          <w:fldChar w:fldCharType="end"/>
        </w:r>
      </w:hyperlink>
    </w:p>
    <w:p w14:paraId="707FB9C7" w14:textId="307BA6BE"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26" w:history="1">
        <w:r w:rsidRPr="00311434">
          <w:rPr>
            <w:rStyle w:val="Collegamentoipertestuale"/>
          </w:rPr>
          <w:t>3.1.</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NOTIZIE SUL SERVIZIO</w:t>
        </w:r>
        <w:r>
          <w:rPr>
            <w:webHidden/>
          </w:rPr>
          <w:tab/>
        </w:r>
        <w:r>
          <w:rPr>
            <w:webHidden/>
          </w:rPr>
          <w:fldChar w:fldCharType="begin"/>
        </w:r>
        <w:r>
          <w:rPr>
            <w:webHidden/>
          </w:rPr>
          <w:instrText xml:space="preserve"> PAGEREF _Toc220064026 \h </w:instrText>
        </w:r>
        <w:r>
          <w:rPr>
            <w:webHidden/>
          </w:rPr>
        </w:r>
        <w:r>
          <w:rPr>
            <w:webHidden/>
          </w:rPr>
          <w:fldChar w:fldCharType="separate"/>
        </w:r>
        <w:r>
          <w:rPr>
            <w:webHidden/>
          </w:rPr>
          <w:t>7</w:t>
        </w:r>
        <w:r>
          <w:rPr>
            <w:webHidden/>
          </w:rPr>
          <w:fldChar w:fldCharType="end"/>
        </w:r>
      </w:hyperlink>
    </w:p>
    <w:p w14:paraId="6F06F6EF" w14:textId="4E428401"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27" w:history="1">
        <w:r w:rsidRPr="00311434">
          <w:rPr>
            <w:rStyle w:val="Collegamentoipertestuale"/>
          </w:rPr>
          <w:t>3.2.</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Pianificazione di Progetto</w:t>
        </w:r>
        <w:r>
          <w:rPr>
            <w:webHidden/>
          </w:rPr>
          <w:tab/>
        </w:r>
        <w:r>
          <w:rPr>
            <w:webHidden/>
          </w:rPr>
          <w:fldChar w:fldCharType="begin"/>
        </w:r>
        <w:r>
          <w:rPr>
            <w:webHidden/>
          </w:rPr>
          <w:instrText xml:space="preserve"> PAGEREF _Toc220064027 \h </w:instrText>
        </w:r>
        <w:r>
          <w:rPr>
            <w:webHidden/>
          </w:rPr>
        </w:r>
        <w:r>
          <w:rPr>
            <w:webHidden/>
          </w:rPr>
          <w:fldChar w:fldCharType="separate"/>
        </w:r>
        <w:r>
          <w:rPr>
            <w:webHidden/>
          </w:rPr>
          <w:t>9</w:t>
        </w:r>
        <w:r>
          <w:rPr>
            <w:webHidden/>
          </w:rPr>
          <w:fldChar w:fldCharType="end"/>
        </w:r>
      </w:hyperlink>
    </w:p>
    <w:p w14:paraId="793C2189" w14:textId="6467787C"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28" w:history="1">
        <w:r w:rsidRPr="00311434">
          <w:rPr>
            <w:rStyle w:val="Collegamentoipertestuale"/>
          </w:rPr>
          <w:t>3.3.</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Interazione con altri Applicativi interni al CED o esterni</w:t>
        </w:r>
        <w:r>
          <w:rPr>
            <w:webHidden/>
          </w:rPr>
          <w:tab/>
        </w:r>
        <w:r>
          <w:rPr>
            <w:webHidden/>
          </w:rPr>
          <w:fldChar w:fldCharType="begin"/>
        </w:r>
        <w:r>
          <w:rPr>
            <w:webHidden/>
          </w:rPr>
          <w:instrText xml:space="preserve"> PAGEREF _Toc220064028 \h </w:instrText>
        </w:r>
        <w:r>
          <w:rPr>
            <w:webHidden/>
          </w:rPr>
        </w:r>
        <w:r>
          <w:rPr>
            <w:webHidden/>
          </w:rPr>
          <w:fldChar w:fldCharType="separate"/>
        </w:r>
        <w:r>
          <w:rPr>
            <w:webHidden/>
          </w:rPr>
          <w:t>10</w:t>
        </w:r>
        <w:r>
          <w:rPr>
            <w:webHidden/>
          </w:rPr>
          <w:fldChar w:fldCharType="end"/>
        </w:r>
      </w:hyperlink>
    </w:p>
    <w:p w14:paraId="12DF8892" w14:textId="65B6AB1A"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29" w:history="1">
        <w:r w:rsidRPr="00311434">
          <w:rPr>
            <w:rStyle w:val="Collegamentoipertestuale"/>
          </w:rPr>
          <w:t>4.</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Componenti dell’Architettura</w:t>
        </w:r>
        <w:r>
          <w:rPr>
            <w:webHidden/>
          </w:rPr>
          <w:tab/>
        </w:r>
        <w:r>
          <w:rPr>
            <w:webHidden/>
          </w:rPr>
          <w:fldChar w:fldCharType="begin"/>
        </w:r>
        <w:r>
          <w:rPr>
            <w:webHidden/>
          </w:rPr>
          <w:instrText xml:space="preserve"> PAGEREF _Toc220064029 \h </w:instrText>
        </w:r>
        <w:r>
          <w:rPr>
            <w:webHidden/>
          </w:rPr>
        </w:r>
        <w:r>
          <w:rPr>
            <w:webHidden/>
          </w:rPr>
          <w:fldChar w:fldCharType="separate"/>
        </w:r>
        <w:r>
          <w:rPr>
            <w:webHidden/>
          </w:rPr>
          <w:t>11</w:t>
        </w:r>
        <w:r>
          <w:rPr>
            <w:webHidden/>
          </w:rPr>
          <w:fldChar w:fldCharType="end"/>
        </w:r>
      </w:hyperlink>
    </w:p>
    <w:p w14:paraId="24871000" w14:textId="3DBEBF53"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30" w:history="1">
        <w:r w:rsidRPr="00311434">
          <w:rPr>
            <w:rStyle w:val="Collegamentoipertestuale"/>
          </w:rPr>
          <w:t>4.1.</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Schema Infrastrutturale (OBBLIGATORIO)</w:t>
        </w:r>
        <w:r>
          <w:rPr>
            <w:webHidden/>
          </w:rPr>
          <w:tab/>
        </w:r>
        <w:r>
          <w:rPr>
            <w:webHidden/>
          </w:rPr>
          <w:fldChar w:fldCharType="begin"/>
        </w:r>
        <w:r>
          <w:rPr>
            <w:webHidden/>
          </w:rPr>
          <w:instrText xml:space="preserve"> PAGEREF _Toc220064030 \h </w:instrText>
        </w:r>
        <w:r>
          <w:rPr>
            <w:webHidden/>
          </w:rPr>
        </w:r>
        <w:r>
          <w:rPr>
            <w:webHidden/>
          </w:rPr>
          <w:fldChar w:fldCharType="separate"/>
        </w:r>
        <w:r>
          <w:rPr>
            <w:webHidden/>
          </w:rPr>
          <w:t>11</w:t>
        </w:r>
        <w:r>
          <w:rPr>
            <w:webHidden/>
          </w:rPr>
          <w:fldChar w:fldCharType="end"/>
        </w:r>
      </w:hyperlink>
    </w:p>
    <w:p w14:paraId="6C7D83FF" w14:textId="033E9B1B"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31" w:history="1">
        <w:r w:rsidRPr="00311434">
          <w:rPr>
            <w:rStyle w:val="Collegamentoipertestuale"/>
          </w:rPr>
          <w:t>4.2.</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Schema Applicativo (OPZIONALE)</w:t>
        </w:r>
        <w:r>
          <w:rPr>
            <w:webHidden/>
          </w:rPr>
          <w:tab/>
        </w:r>
        <w:r>
          <w:rPr>
            <w:webHidden/>
          </w:rPr>
          <w:fldChar w:fldCharType="begin"/>
        </w:r>
        <w:r>
          <w:rPr>
            <w:webHidden/>
          </w:rPr>
          <w:instrText xml:space="preserve"> PAGEREF _Toc220064031 \h </w:instrText>
        </w:r>
        <w:r>
          <w:rPr>
            <w:webHidden/>
          </w:rPr>
        </w:r>
        <w:r>
          <w:rPr>
            <w:webHidden/>
          </w:rPr>
          <w:fldChar w:fldCharType="separate"/>
        </w:r>
        <w:r>
          <w:rPr>
            <w:webHidden/>
          </w:rPr>
          <w:t>12</w:t>
        </w:r>
        <w:r>
          <w:rPr>
            <w:webHidden/>
          </w:rPr>
          <w:fldChar w:fldCharType="end"/>
        </w:r>
      </w:hyperlink>
    </w:p>
    <w:p w14:paraId="263DD017" w14:textId="53F5F106"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32" w:history="1">
        <w:r w:rsidRPr="00311434">
          <w:rPr>
            <w:rStyle w:val="Collegamentoipertestuale"/>
          </w:rPr>
          <w:t>4.3.</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Supporto Sistemistico allo Sviluppo e Rilascio Dei Servizi Applicativi. Sommario delle nuove richieste:</w:t>
        </w:r>
        <w:r>
          <w:rPr>
            <w:webHidden/>
          </w:rPr>
          <w:tab/>
        </w:r>
        <w:r>
          <w:rPr>
            <w:webHidden/>
          </w:rPr>
          <w:fldChar w:fldCharType="begin"/>
        </w:r>
        <w:r>
          <w:rPr>
            <w:webHidden/>
          </w:rPr>
          <w:instrText xml:space="preserve"> PAGEREF _Toc220064032 \h </w:instrText>
        </w:r>
        <w:r>
          <w:rPr>
            <w:webHidden/>
          </w:rPr>
        </w:r>
        <w:r>
          <w:rPr>
            <w:webHidden/>
          </w:rPr>
          <w:fldChar w:fldCharType="separate"/>
        </w:r>
        <w:r>
          <w:rPr>
            <w:webHidden/>
          </w:rPr>
          <w:t>13</w:t>
        </w:r>
        <w:r>
          <w:rPr>
            <w:webHidden/>
          </w:rPr>
          <w:fldChar w:fldCharType="end"/>
        </w:r>
      </w:hyperlink>
    </w:p>
    <w:p w14:paraId="2C64BEF9" w14:textId="48CCDC64"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33" w:history="1">
        <w:r w:rsidRPr="00311434">
          <w:rPr>
            <w:rStyle w:val="Collegamentoipertestuale"/>
          </w:rPr>
          <w:t>4.4.</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Elenco e informazioni sulle applicazioni</w:t>
        </w:r>
        <w:r>
          <w:rPr>
            <w:webHidden/>
          </w:rPr>
          <w:tab/>
        </w:r>
        <w:r>
          <w:rPr>
            <w:webHidden/>
          </w:rPr>
          <w:fldChar w:fldCharType="begin"/>
        </w:r>
        <w:r>
          <w:rPr>
            <w:webHidden/>
          </w:rPr>
          <w:instrText xml:space="preserve"> PAGEREF _Toc220064033 \h </w:instrText>
        </w:r>
        <w:r>
          <w:rPr>
            <w:webHidden/>
          </w:rPr>
        </w:r>
        <w:r>
          <w:rPr>
            <w:webHidden/>
          </w:rPr>
          <w:fldChar w:fldCharType="separate"/>
        </w:r>
        <w:r>
          <w:rPr>
            <w:webHidden/>
          </w:rPr>
          <w:t>16</w:t>
        </w:r>
        <w:r>
          <w:rPr>
            <w:webHidden/>
          </w:rPr>
          <w:fldChar w:fldCharType="end"/>
        </w:r>
      </w:hyperlink>
    </w:p>
    <w:p w14:paraId="2FFF2E46" w14:textId="22D3CACD"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34" w:history="1">
        <w:r w:rsidRPr="00311434">
          <w:rPr>
            <w:rStyle w:val="Collegamentoipertestuale"/>
          </w:rPr>
          <w:t>5.</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Descrizione delle risorse attuali e nuove richieste</w:t>
        </w:r>
        <w:r>
          <w:rPr>
            <w:webHidden/>
          </w:rPr>
          <w:tab/>
        </w:r>
        <w:r>
          <w:rPr>
            <w:webHidden/>
          </w:rPr>
          <w:fldChar w:fldCharType="begin"/>
        </w:r>
        <w:r>
          <w:rPr>
            <w:webHidden/>
          </w:rPr>
          <w:instrText xml:space="preserve"> PAGEREF _Toc220064034 \h </w:instrText>
        </w:r>
        <w:r>
          <w:rPr>
            <w:webHidden/>
          </w:rPr>
        </w:r>
        <w:r>
          <w:rPr>
            <w:webHidden/>
          </w:rPr>
          <w:fldChar w:fldCharType="separate"/>
        </w:r>
        <w:r>
          <w:rPr>
            <w:webHidden/>
          </w:rPr>
          <w:t>18</w:t>
        </w:r>
        <w:r>
          <w:rPr>
            <w:webHidden/>
          </w:rPr>
          <w:fldChar w:fldCharType="end"/>
        </w:r>
      </w:hyperlink>
    </w:p>
    <w:p w14:paraId="6B9F08C5" w14:textId="59E24B4E"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35" w:history="1">
        <w:r w:rsidRPr="00311434">
          <w:rPr>
            <w:rStyle w:val="Collegamentoipertestuale"/>
          </w:rPr>
          <w:t>5.1.</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ELENCO DELLE VM GIA’ ESISTENTI</w:t>
        </w:r>
        <w:r>
          <w:rPr>
            <w:webHidden/>
          </w:rPr>
          <w:tab/>
        </w:r>
        <w:r>
          <w:rPr>
            <w:webHidden/>
          </w:rPr>
          <w:fldChar w:fldCharType="begin"/>
        </w:r>
        <w:r>
          <w:rPr>
            <w:webHidden/>
          </w:rPr>
          <w:instrText xml:space="preserve"> PAGEREF _Toc220064035 \h </w:instrText>
        </w:r>
        <w:r>
          <w:rPr>
            <w:webHidden/>
          </w:rPr>
        </w:r>
        <w:r>
          <w:rPr>
            <w:webHidden/>
          </w:rPr>
          <w:fldChar w:fldCharType="separate"/>
        </w:r>
        <w:r>
          <w:rPr>
            <w:webHidden/>
          </w:rPr>
          <w:t>18</w:t>
        </w:r>
        <w:r>
          <w:rPr>
            <w:webHidden/>
          </w:rPr>
          <w:fldChar w:fldCharType="end"/>
        </w:r>
      </w:hyperlink>
    </w:p>
    <w:p w14:paraId="4F20697F" w14:textId="32CFFAA3"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36" w:history="1">
        <w:r w:rsidRPr="00311434">
          <w:rPr>
            <w:rStyle w:val="Collegamentoipertestuale"/>
          </w:rPr>
          <w:t>5.2.</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CARATTERISTICHE DELLE VM LINUX DA CREARE</w:t>
        </w:r>
        <w:r>
          <w:rPr>
            <w:webHidden/>
          </w:rPr>
          <w:tab/>
        </w:r>
        <w:r>
          <w:rPr>
            <w:webHidden/>
          </w:rPr>
          <w:fldChar w:fldCharType="begin"/>
        </w:r>
        <w:r>
          <w:rPr>
            <w:webHidden/>
          </w:rPr>
          <w:instrText xml:space="preserve"> PAGEREF _Toc220064036 \h </w:instrText>
        </w:r>
        <w:r>
          <w:rPr>
            <w:webHidden/>
          </w:rPr>
        </w:r>
        <w:r>
          <w:rPr>
            <w:webHidden/>
          </w:rPr>
          <w:fldChar w:fldCharType="separate"/>
        </w:r>
        <w:r>
          <w:rPr>
            <w:webHidden/>
          </w:rPr>
          <w:t>18</w:t>
        </w:r>
        <w:r>
          <w:rPr>
            <w:webHidden/>
          </w:rPr>
          <w:fldChar w:fldCharType="end"/>
        </w:r>
      </w:hyperlink>
    </w:p>
    <w:p w14:paraId="297C17C3" w14:textId="776E3AD7"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37" w:history="1">
        <w:r w:rsidRPr="00311434">
          <w:rPr>
            <w:rStyle w:val="Collegamentoipertestuale"/>
          </w:rPr>
          <w:t>5.3.</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CARATTERISTICHE DELLE VM WINDOWS DA CREARE</w:t>
        </w:r>
        <w:r>
          <w:rPr>
            <w:webHidden/>
          </w:rPr>
          <w:tab/>
        </w:r>
        <w:r>
          <w:rPr>
            <w:webHidden/>
          </w:rPr>
          <w:fldChar w:fldCharType="begin"/>
        </w:r>
        <w:r>
          <w:rPr>
            <w:webHidden/>
          </w:rPr>
          <w:instrText xml:space="preserve"> PAGEREF _Toc220064037 \h </w:instrText>
        </w:r>
        <w:r>
          <w:rPr>
            <w:webHidden/>
          </w:rPr>
        </w:r>
        <w:r>
          <w:rPr>
            <w:webHidden/>
          </w:rPr>
          <w:fldChar w:fldCharType="separate"/>
        </w:r>
        <w:r>
          <w:rPr>
            <w:webHidden/>
          </w:rPr>
          <w:t>19</w:t>
        </w:r>
        <w:r>
          <w:rPr>
            <w:webHidden/>
          </w:rPr>
          <w:fldChar w:fldCharType="end"/>
        </w:r>
      </w:hyperlink>
    </w:p>
    <w:p w14:paraId="18A85987" w14:textId="1CA990A8"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38" w:history="1">
        <w:r w:rsidRPr="00311434">
          <w:rPr>
            <w:rStyle w:val="Collegamentoipertestuale"/>
          </w:rPr>
          <w:t>6.</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DATABASE &amp; CAPACITA’</w:t>
        </w:r>
        <w:r>
          <w:rPr>
            <w:webHidden/>
          </w:rPr>
          <w:tab/>
        </w:r>
        <w:r>
          <w:rPr>
            <w:webHidden/>
          </w:rPr>
          <w:fldChar w:fldCharType="begin"/>
        </w:r>
        <w:r>
          <w:rPr>
            <w:webHidden/>
          </w:rPr>
          <w:instrText xml:space="preserve"> PAGEREF _Toc220064038 \h </w:instrText>
        </w:r>
        <w:r>
          <w:rPr>
            <w:webHidden/>
          </w:rPr>
        </w:r>
        <w:r>
          <w:rPr>
            <w:webHidden/>
          </w:rPr>
          <w:fldChar w:fldCharType="separate"/>
        </w:r>
        <w:r>
          <w:rPr>
            <w:webHidden/>
          </w:rPr>
          <w:t>21</w:t>
        </w:r>
        <w:r>
          <w:rPr>
            <w:webHidden/>
          </w:rPr>
          <w:fldChar w:fldCharType="end"/>
        </w:r>
      </w:hyperlink>
    </w:p>
    <w:p w14:paraId="0D7F40AD" w14:textId="3974C74D"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39" w:history="1">
        <w:r w:rsidRPr="00311434">
          <w:rPr>
            <w:rStyle w:val="Collegamentoipertestuale"/>
          </w:rPr>
          <w:t>6.1.</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ORACLE</w:t>
        </w:r>
        <w:r>
          <w:rPr>
            <w:webHidden/>
          </w:rPr>
          <w:tab/>
        </w:r>
        <w:r>
          <w:rPr>
            <w:webHidden/>
          </w:rPr>
          <w:fldChar w:fldCharType="begin"/>
        </w:r>
        <w:r>
          <w:rPr>
            <w:webHidden/>
          </w:rPr>
          <w:instrText xml:space="preserve"> PAGEREF _Toc220064039 \h </w:instrText>
        </w:r>
        <w:r>
          <w:rPr>
            <w:webHidden/>
          </w:rPr>
        </w:r>
        <w:r>
          <w:rPr>
            <w:webHidden/>
          </w:rPr>
          <w:fldChar w:fldCharType="separate"/>
        </w:r>
        <w:r>
          <w:rPr>
            <w:webHidden/>
          </w:rPr>
          <w:t>21</w:t>
        </w:r>
        <w:r>
          <w:rPr>
            <w:webHidden/>
          </w:rPr>
          <w:fldChar w:fldCharType="end"/>
        </w:r>
      </w:hyperlink>
    </w:p>
    <w:p w14:paraId="65E0DBE7" w14:textId="5E9D1000"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40" w:history="1">
        <w:r w:rsidRPr="00311434">
          <w:rPr>
            <w:rStyle w:val="Collegamentoipertestuale"/>
          </w:rPr>
          <w:t>6.2.</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SQL Server</w:t>
        </w:r>
        <w:r>
          <w:rPr>
            <w:webHidden/>
          </w:rPr>
          <w:tab/>
        </w:r>
        <w:r>
          <w:rPr>
            <w:webHidden/>
          </w:rPr>
          <w:fldChar w:fldCharType="begin"/>
        </w:r>
        <w:r>
          <w:rPr>
            <w:webHidden/>
          </w:rPr>
          <w:instrText xml:space="preserve"> PAGEREF _Toc220064040 \h </w:instrText>
        </w:r>
        <w:r>
          <w:rPr>
            <w:webHidden/>
          </w:rPr>
        </w:r>
        <w:r>
          <w:rPr>
            <w:webHidden/>
          </w:rPr>
          <w:fldChar w:fldCharType="separate"/>
        </w:r>
        <w:r>
          <w:rPr>
            <w:webHidden/>
          </w:rPr>
          <w:t>21</w:t>
        </w:r>
        <w:r>
          <w:rPr>
            <w:webHidden/>
          </w:rPr>
          <w:fldChar w:fldCharType="end"/>
        </w:r>
      </w:hyperlink>
    </w:p>
    <w:p w14:paraId="7E610973" w14:textId="06ECFABC"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41" w:history="1">
        <w:r w:rsidRPr="00311434">
          <w:rPr>
            <w:rStyle w:val="Collegamentoipertestuale"/>
          </w:rPr>
          <w:t>6.3.</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Mysql</w:t>
        </w:r>
        <w:r>
          <w:rPr>
            <w:webHidden/>
          </w:rPr>
          <w:tab/>
        </w:r>
        <w:r>
          <w:rPr>
            <w:webHidden/>
          </w:rPr>
          <w:fldChar w:fldCharType="begin"/>
        </w:r>
        <w:r>
          <w:rPr>
            <w:webHidden/>
          </w:rPr>
          <w:instrText xml:space="preserve"> PAGEREF _Toc220064041 \h </w:instrText>
        </w:r>
        <w:r>
          <w:rPr>
            <w:webHidden/>
          </w:rPr>
        </w:r>
        <w:r>
          <w:rPr>
            <w:webHidden/>
          </w:rPr>
          <w:fldChar w:fldCharType="separate"/>
        </w:r>
        <w:r>
          <w:rPr>
            <w:webHidden/>
          </w:rPr>
          <w:t>22</w:t>
        </w:r>
        <w:r>
          <w:rPr>
            <w:webHidden/>
          </w:rPr>
          <w:fldChar w:fldCharType="end"/>
        </w:r>
      </w:hyperlink>
    </w:p>
    <w:p w14:paraId="6BB48D7E" w14:textId="76B1143A"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42" w:history="1">
        <w:r w:rsidRPr="00311434">
          <w:rPr>
            <w:rStyle w:val="Collegamentoipertestuale"/>
          </w:rPr>
          <w:t>6.4.</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Postgresql</w:t>
        </w:r>
        <w:r>
          <w:rPr>
            <w:webHidden/>
          </w:rPr>
          <w:tab/>
        </w:r>
        <w:r>
          <w:rPr>
            <w:webHidden/>
          </w:rPr>
          <w:fldChar w:fldCharType="begin"/>
        </w:r>
        <w:r>
          <w:rPr>
            <w:webHidden/>
          </w:rPr>
          <w:instrText xml:space="preserve"> PAGEREF _Toc220064042 \h </w:instrText>
        </w:r>
        <w:r>
          <w:rPr>
            <w:webHidden/>
          </w:rPr>
        </w:r>
        <w:r>
          <w:rPr>
            <w:webHidden/>
          </w:rPr>
          <w:fldChar w:fldCharType="separate"/>
        </w:r>
        <w:r>
          <w:rPr>
            <w:webHidden/>
          </w:rPr>
          <w:t>23</w:t>
        </w:r>
        <w:r>
          <w:rPr>
            <w:webHidden/>
          </w:rPr>
          <w:fldChar w:fldCharType="end"/>
        </w:r>
      </w:hyperlink>
    </w:p>
    <w:p w14:paraId="08A4F969" w14:textId="7F9E97B1"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43" w:history="1">
        <w:r w:rsidRPr="00311434">
          <w:rPr>
            <w:rStyle w:val="Collegamentoipertestuale"/>
          </w:rPr>
          <w:t>6.5.</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MongoDB</w:t>
        </w:r>
        <w:r>
          <w:rPr>
            <w:webHidden/>
          </w:rPr>
          <w:tab/>
        </w:r>
        <w:r>
          <w:rPr>
            <w:webHidden/>
          </w:rPr>
          <w:fldChar w:fldCharType="begin"/>
        </w:r>
        <w:r>
          <w:rPr>
            <w:webHidden/>
          </w:rPr>
          <w:instrText xml:space="preserve"> PAGEREF _Toc220064043 \h </w:instrText>
        </w:r>
        <w:r>
          <w:rPr>
            <w:webHidden/>
          </w:rPr>
        </w:r>
        <w:r>
          <w:rPr>
            <w:webHidden/>
          </w:rPr>
          <w:fldChar w:fldCharType="separate"/>
        </w:r>
        <w:r>
          <w:rPr>
            <w:webHidden/>
          </w:rPr>
          <w:t>23</w:t>
        </w:r>
        <w:r>
          <w:rPr>
            <w:webHidden/>
          </w:rPr>
          <w:fldChar w:fldCharType="end"/>
        </w:r>
      </w:hyperlink>
    </w:p>
    <w:p w14:paraId="3C00F481" w14:textId="490912FC"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44" w:history="1">
        <w:r w:rsidRPr="00311434">
          <w:rPr>
            <w:rStyle w:val="Collegamentoipertestuale"/>
          </w:rPr>
          <w:t>7.</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DESCRIZIONE DELLE EVENTUALI RISORSE DA DISMETTERE</w:t>
        </w:r>
        <w:r>
          <w:rPr>
            <w:webHidden/>
          </w:rPr>
          <w:tab/>
        </w:r>
        <w:r>
          <w:rPr>
            <w:webHidden/>
          </w:rPr>
          <w:fldChar w:fldCharType="begin"/>
        </w:r>
        <w:r>
          <w:rPr>
            <w:webHidden/>
          </w:rPr>
          <w:instrText xml:space="preserve"> PAGEREF _Toc220064044 \h </w:instrText>
        </w:r>
        <w:r>
          <w:rPr>
            <w:webHidden/>
          </w:rPr>
        </w:r>
        <w:r>
          <w:rPr>
            <w:webHidden/>
          </w:rPr>
          <w:fldChar w:fldCharType="separate"/>
        </w:r>
        <w:r>
          <w:rPr>
            <w:webHidden/>
          </w:rPr>
          <w:t>25</w:t>
        </w:r>
        <w:r>
          <w:rPr>
            <w:webHidden/>
          </w:rPr>
          <w:fldChar w:fldCharType="end"/>
        </w:r>
      </w:hyperlink>
    </w:p>
    <w:p w14:paraId="0BB0DE05" w14:textId="75E2E468"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45" w:history="1">
        <w:r w:rsidRPr="00311434">
          <w:rPr>
            <w:rStyle w:val="Collegamentoipertestuale"/>
          </w:rPr>
          <w:t>8.</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Conduzione ambiente di esercizio</w:t>
        </w:r>
        <w:r>
          <w:rPr>
            <w:webHidden/>
          </w:rPr>
          <w:tab/>
        </w:r>
        <w:r>
          <w:rPr>
            <w:webHidden/>
          </w:rPr>
          <w:fldChar w:fldCharType="begin"/>
        </w:r>
        <w:r>
          <w:rPr>
            <w:webHidden/>
          </w:rPr>
          <w:instrText xml:space="preserve"> PAGEREF _Toc220064045 \h </w:instrText>
        </w:r>
        <w:r>
          <w:rPr>
            <w:webHidden/>
          </w:rPr>
        </w:r>
        <w:r>
          <w:rPr>
            <w:webHidden/>
          </w:rPr>
          <w:fldChar w:fldCharType="separate"/>
        </w:r>
        <w:r>
          <w:rPr>
            <w:webHidden/>
          </w:rPr>
          <w:t>26</w:t>
        </w:r>
        <w:r>
          <w:rPr>
            <w:webHidden/>
          </w:rPr>
          <w:fldChar w:fldCharType="end"/>
        </w:r>
      </w:hyperlink>
    </w:p>
    <w:p w14:paraId="1B422189" w14:textId="60203ACF"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46" w:history="1">
        <w:r w:rsidRPr="00311434">
          <w:rPr>
            <w:rStyle w:val="Collegamentoipertestuale"/>
          </w:rPr>
          <w:t>8.1.</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Procedure di avvio e di stop dei servizi</w:t>
        </w:r>
        <w:r>
          <w:rPr>
            <w:webHidden/>
          </w:rPr>
          <w:tab/>
        </w:r>
        <w:r>
          <w:rPr>
            <w:webHidden/>
          </w:rPr>
          <w:fldChar w:fldCharType="begin"/>
        </w:r>
        <w:r>
          <w:rPr>
            <w:webHidden/>
          </w:rPr>
          <w:instrText xml:space="preserve"> PAGEREF _Toc220064046 \h </w:instrText>
        </w:r>
        <w:r>
          <w:rPr>
            <w:webHidden/>
          </w:rPr>
        </w:r>
        <w:r>
          <w:rPr>
            <w:webHidden/>
          </w:rPr>
          <w:fldChar w:fldCharType="separate"/>
        </w:r>
        <w:r>
          <w:rPr>
            <w:webHidden/>
          </w:rPr>
          <w:t>26</w:t>
        </w:r>
        <w:r>
          <w:rPr>
            <w:webHidden/>
          </w:rPr>
          <w:fldChar w:fldCharType="end"/>
        </w:r>
      </w:hyperlink>
    </w:p>
    <w:p w14:paraId="530D55B1" w14:textId="0AAA569B"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47" w:history="1">
        <w:r w:rsidRPr="00311434">
          <w:rPr>
            <w:rStyle w:val="Collegamentoipertestuale"/>
          </w:rPr>
          <w:t>8.2.</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Monitoraggio dei servizi applicativi</w:t>
        </w:r>
        <w:r>
          <w:rPr>
            <w:webHidden/>
          </w:rPr>
          <w:tab/>
        </w:r>
        <w:r>
          <w:rPr>
            <w:webHidden/>
          </w:rPr>
          <w:fldChar w:fldCharType="begin"/>
        </w:r>
        <w:r>
          <w:rPr>
            <w:webHidden/>
          </w:rPr>
          <w:instrText xml:space="preserve"> PAGEREF _Toc220064047 \h </w:instrText>
        </w:r>
        <w:r>
          <w:rPr>
            <w:webHidden/>
          </w:rPr>
        </w:r>
        <w:r>
          <w:rPr>
            <w:webHidden/>
          </w:rPr>
          <w:fldChar w:fldCharType="separate"/>
        </w:r>
        <w:r>
          <w:rPr>
            <w:webHidden/>
          </w:rPr>
          <w:t>26</w:t>
        </w:r>
        <w:r>
          <w:rPr>
            <w:webHidden/>
          </w:rPr>
          <w:fldChar w:fldCharType="end"/>
        </w:r>
      </w:hyperlink>
    </w:p>
    <w:p w14:paraId="419D47BC" w14:textId="17AFEF0C"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48" w:history="1">
        <w:r w:rsidRPr="00311434">
          <w:rPr>
            <w:rStyle w:val="Collegamentoipertestuale"/>
          </w:rPr>
          <w:t>8.3.</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End Of Life (EOL) delle componenti infrastrutturali</w:t>
        </w:r>
        <w:r>
          <w:rPr>
            <w:webHidden/>
          </w:rPr>
          <w:tab/>
        </w:r>
        <w:r>
          <w:rPr>
            <w:webHidden/>
          </w:rPr>
          <w:fldChar w:fldCharType="begin"/>
        </w:r>
        <w:r>
          <w:rPr>
            <w:webHidden/>
          </w:rPr>
          <w:instrText xml:space="preserve"> PAGEREF _Toc220064048 \h </w:instrText>
        </w:r>
        <w:r>
          <w:rPr>
            <w:webHidden/>
          </w:rPr>
        </w:r>
        <w:r>
          <w:rPr>
            <w:webHidden/>
          </w:rPr>
          <w:fldChar w:fldCharType="separate"/>
        </w:r>
        <w:r>
          <w:rPr>
            <w:webHidden/>
          </w:rPr>
          <w:t>26</w:t>
        </w:r>
        <w:r>
          <w:rPr>
            <w:webHidden/>
          </w:rPr>
          <w:fldChar w:fldCharType="end"/>
        </w:r>
      </w:hyperlink>
    </w:p>
    <w:p w14:paraId="49D5C85E" w14:textId="6678AF8A"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49" w:history="1">
        <w:r w:rsidRPr="00311434">
          <w:rPr>
            <w:rStyle w:val="Collegamentoipertestuale"/>
          </w:rPr>
          <w:t>8.4.</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Assistenza</w:t>
        </w:r>
        <w:r>
          <w:rPr>
            <w:webHidden/>
          </w:rPr>
          <w:tab/>
        </w:r>
        <w:r>
          <w:rPr>
            <w:webHidden/>
          </w:rPr>
          <w:fldChar w:fldCharType="begin"/>
        </w:r>
        <w:r>
          <w:rPr>
            <w:webHidden/>
          </w:rPr>
          <w:instrText xml:space="preserve"> PAGEREF _Toc220064049 \h </w:instrText>
        </w:r>
        <w:r>
          <w:rPr>
            <w:webHidden/>
          </w:rPr>
        </w:r>
        <w:r>
          <w:rPr>
            <w:webHidden/>
          </w:rPr>
          <w:fldChar w:fldCharType="separate"/>
        </w:r>
        <w:r>
          <w:rPr>
            <w:webHidden/>
          </w:rPr>
          <w:t>26</w:t>
        </w:r>
        <w:r>
          <w:rPr>
            <w:webHidden/>
          </w:rPr>
          <w:fldChar w:fldCharType="end"/>
        </w:r>
      </w:hyperlink>
    </w:p>
    <w:p w14:paraId="2974AC85" w14:textId="105E689F"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50" w:history="1">
        <w:r w:rsidRPr="00311434">
          <w:rPr>
            <w:rStyle w:val="Collegamentoipertestuale"/>
          </w:rPr>
          <w:t>9.</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Policy Standard di backup</w:t>
        </w:r>
        <w:r>
          <w:rPr>
            <w:webHidden/>
          </w:rPr>
          <w:tab/>
        </w:r>
        <w:r>
          <w:rPr>
            <w:webHidden/>
          </w:rPr>
          <w:fldChar w:fldCharType="begin"/>
        </w:r>
        <w:r>
          <w:rPr>
            <w:webHidden/>
          </w:rPr>
          <w:instrText xml:space="preserve"> PAGEREF _Toc220064050 \h </w:instrText>
        </w:r>
        <w:r>
          <w:rPr>
            <w:webHidden/>
          </w:rPr>
        </w:r>
        <w:r>
          <w:rPr>
            <w:webHidden/>
          </w:rPr>
          <w:fldChar w:fldCharType="separate"/>
        </w:r>
        <w:r>
          <w:rPr>
            <w:webHidden/>
          </w:rPr>
          <w:t>27</w:t>
        </w:r>
        <w:r>
          <w:rPr>
            <w:webHidden/>
          </w:rPr>
          <w:fldChar w:fldCharType="end"/>
        </w:r>
      </w:hyperlink>
    </w:p>
    <w:p w14:paraId="7C0B3325" w14:textId="0AC22C83"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51" w:history="1">
        <w:r w:rsidRPr="00311434">
          <w:rPr>
            <w:rStyle w:val="Collegamentoipertestuale"/>
          </w:rPr>
          <w:t>10.</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Accessi ai Server / Macchine</w:t>
        </w:r>
        <w:r>
          <w:rPr>
            <w:webHidden/>
          </w:rPr>
          <w:tab/>
        </w:r>
        <w:r>
          <w:rPr>
            <w:webHidden/>
          </w:rPr>
          <w:fldChar w:fldCharType="begin"/>
        </w:r>
        <w:r>
          <w:rPr>
            <w:webHidden/>
          </w:rPr>
          <w:instrText xml:space="preserve"> PAGEREF _Toc220064051 \h </w:instrText>
        </w:r>
        <w:r>
          <w:rPr>
            <w:webHidden/>
          </w:rPr>
        </w:r>
        <w:r>
          <w:rPr>
            <w:webHidden/>
          </w:rPr>
          <w:fldChar w:fldCharType="separate"/>
        </w:r>
        <w:r>
          <w:rPr>
            <w:webHidden/>
          </w:rPr>
          <w:t>28</w:t>
        </w:r>
        <w:r>
          <w:rPr>
            <w:webHidden/>
          </w:rPr>
          <w:fldChar w:fldCharType="end"/>
        </w:r>
      </w:hyperlink>
    </w:p>
    <w:p w14:paraId="54B6018F" w14:textId="66060C32"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52" w:history="1">
        <w:r w:rsidRPr="00311434">
          <w:rPr>
            <w:rStyle w:val="Collegamentoipertestuale"/>
          </w:rPr>
          <w:t>10.1.</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Accessi ai Server</w:t>
        </w:r>
        <w:r>
          <w:rPr>
            <w:webHidden/>
          </w:rPr>
          <w:tab/>
        </w:r>
        <w:r>
          <w:rPr>
            <w:webHidden/>
          </w:rPr>
          <w:fldChar w:fldCharType="begin"/>
        </w:r>
        <w:r>
          <w:rPr>
            <w:webHidden/>
          </w:rPr>
          <w:instrText xml:space="preserve"> PAGEREF _Toc220064052 \h </w:instrText>
        </w:r>
        <w:r>
          <w:rPr>
            <w:webHidden/>
          </w:rPr>
        </w:r>
        <w:r>
          <w:rPr>
            <w:webHidden/>
          </w:rPr>
          <w:fldChar w:fldCharType="separate"/>
        </w:r>
        <w:r>
          <w:rPr>
            <w:webHidden/>
          </w:rPr>
          <w:t>28</w:t>
        </w:r>
        <w:r>
          <w:rPr>
            <w:webHidden/>
          </w:rPr>
          <w:fldChar w:fldCharType="end"/>
        </w:r>
      </w:hyperlink>
    </w:p>
    <w:p w14:paraId="6566B32C" w14:textId="7F2758FC"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53" w:history="1">
        <w:r w:rsidRPr="00311434">
          <w:rPr>
            <w:rStyle w:val="Collegamentoipertestuale"/>
          </w:rPr>
          <w:t>10.2.</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Accessi DB</w:t>
        </w:r>
        <w:r>
          <w:rPr>
            <w:webHidden/>
          </w:rPr>
          <w:tab/>
        </w:r>
        <w:r>
          <w:rPr>
            <w:webHidden/>
          </w:rPr>
          <w:fldChar w:fldCharType="begin"/>
        </w:r>
        <w:r>
          <w:rPr>
            <w:webHidden/>
          </w:rPr>
          <w:instrText xml:space="preserve"> PAGEREF _Toc220064053 \h </w:instrText>
        </w:r>
        <w:r>
          <w:rPr>
            <w:webHidden/>
          </w:rPr>
        </w:r>
        <w:r>
          <w:rPr>
            <w:webHidden/>
          </w:rPr>
          <w:fldChar w:fldCharType="separate"/>
        </w:r>
        <w:r>
          <w:rPr>
            <w:webHidden/>
          </w:rPr>
          <w:t>28</w:t>
        </w:r>
        <w:r>
          <w:rPr>
            <w:webHidden/>
          </w:rPr>
          <w:fldChar w:fldCharType="end"/>
        </w:r>
      </w:hyperlink>
    </w:p>
    <w:p w14:paraId="2FF4923A" w14:textId="0EB36E93" w:rsidR="004F787E" w:rsidRDefault="004F787E">
      <w:pPr>
        <w:pStyle w:val="Sommario2"/>
        <w:rPr>
          <w:rFonts w:asciiTheme="minorHAnsi" w:eastAsiaTheme="minorEastAsia" w:hAnsiTheme="minorHAnsi" w:cstheme="minorBidi"/>
          <w:smallCaps w:val="0"/>
          <w:kern w:val="2"/>
          <w:sz w:val="24"/>
          <w:szCs w:val="24"/>
          <w14:ligatures w14:val="standardContextual"/>
        </w:rPr>
      </w:pPr>
      <w:hyperlink w:anchor="_Toc220064054" w:history="1">
        <w:r w:rsidRPr="00311434">
          <w:rPr>
            <w:rStyle w:val="Collegamentoipertestuale"/>
          </w:rPr>
          <w:t>10.3.</w:t>
        </w:r>
        <w:r>
          <w:rPr>
            <w:rFonts w:asciiTheme="minorHAnsi" w:eastAsiaTheme="minorEastAsia" w:hAnsiTheme="minorHAnsi" w:cstheme="minorBidi"/>
            <w:smallCaps w:val="0"/>
            <w:kern w:val="2"/>
            <w:sz w:val="24"/>
            <w:szCs w:val="24"/>
            <w14:ligatures w14:val="standardContextual"/>
          </w:rPr>
          <w:tab/>
        </w:r>
        <w:r w:rsidRPr="00311434">
          <w:rPr>
            <w:rStyle w:val="Collegamentoipertestuale"/>
          </w:rPr>
          <w:t>Dismissione Utenze e Sistemi</w:t>
        </w:r>
        <w:r>
          <w:rPr>
            <w:webHidden/>
          </w:rPr>
          <w:tab/>
        </w:r>
        <w:r>
          <w:rPr>
            <w:webHidden/>
          </w:rPr>
          <w:fldChar w:fldCharType="begin"/>
        </w:r>
        <w:r>
          <w:rPr>
            <w:webHidden/>
          </w:rPr>
          <w:instrText xml:space="preserve"> PAGEREF _Toc220064054 \h </w:instrText>
        </w:r>
        <w:r>
          <w:rPr>
            <w:webHidden/>
          </w:rPr>
        </w:r>
        <w:r>
          <w:rPr>
            <w:webHidden/>
          </w:rPr>
          <w:fldChar w:fldCharType="separate"/>
        </w:r>
        <w:r>
          <w:rPr>
            <w:webHidden/>
          </w:rPr>
          <w:t>28</w:t>
        </w:r>
        <w:r>
          <w:rPr>
            <w:webHidden/>
          </w:rPr>
          <w:fldChar w:fldCharType="end"/>
        </w:r>
      </w:hyperlink>
    </w:p>
    <w:p w14:paraId="549A7C7B" w14:textId="32182994" w:rsidR="004F787E" w:rsidRDefault="004F787E">
      <w:pPr>
        <w:pStyle w:val="Sommario1"/>
        <w:rPr>
          <w:rFonts w:asciiTheme="minorHAnsi" w:eastAsiaTheme="minorEastAsia" w:hAnsiTheme="minorHAnsi" w:cstheme="minorBidi"/>
          <w:b w:val="0"/>
          <w:caps w:val="0"/>
          <w:kern w:val="2"/>
          <w:sz w:val="24"/>
          <w:szCs w:val="24"/>
          <w14:ligatures w14:val="standardContextual"/>
        </w:rPr>
      </w:pPr>
      <w:hyperlink w:anchor="_Toc220064055" w:history="1">
        <w:r w:rsidRPr="00311434">
          <w:rPr>
            <w:rStyle w:val="Collegamentoipertestuale"/>
          </w:rPr>
          <w:t>11.</w:t>
        </w:r>
        <w:r>
          <w:rPr>
            <w:rFonts w:asciiTheme="minorHAnsi" w:eastAsiaTheme="minorEastAsia" w:hAnsiTheme="minorHAnsi" w:cstheme="minorBidi"/>
            <w:b w:val="0"/>
            <w:caps w:val="0"/>
            <w:kern w:val="2"/>
            <w:sz w:val="24"/>
            <w:szCs w:val="24"/>
            <w14:ligatures w14:val="standardContextual"/>
          </w:rPr>
          <w:tab/>
        </w:r>
        <w:r w:rsidRPr="00311434">
          <w:rPr>
            <w:rStyle w:val="Collegamentoipertestuale"/>
          </w:rPr>
          <w:t>AVVIO IN PRODUZIONE</w:t>
        </w:r>
        <w:r>
          <w:rPr>
            <w:webHidden/>
          </w:rPr>
          <w:tab/>
        </w:r>
        <w:r>
          <w:rPr>
            <w:webHidden/>
          </w:rPr>
          <w:fldChar w:fldCharType="begin"/>
        </w:r>
        <w:r>
          <w:rPr>
            <w:webHidden/>
          </w:rPr>
          <w:instrText xml:space="preserve"> PAGEREF _Toc220064055 \h </w:instrText>
        </w:r>
        <w:r>
          <w:rPr>
            <w:webHidden/>
          </w:rPr>
        </w:r>
        <w:r>
          <w:rPr>
            <w:webHidden/>
          </w:rPr>
          <w:fldChar w:fldCharType="separate"/>
        </w:r>
        <w:r>
          <w:rPr>
            <w:webHidden/>
          </w:rPr>
          <w:t>29</w:t>
        </w:r>
        <w:r>
          <w:rPr>
            <w:webHidden/>
          </w:rPr>
          <w:fldChar w:fldCharType="end"/>
        </w:r>
      </w:hyperlink>
    </w:p>
    <w:p w14:paraId="433F2AD7" w14:textId="45A66A7A" w:rsidR="004654D3" w:rsidRDefault="00340855" w:rsidP="00E677A8">
      <w:pPr>
        <w:spacing w:before="120" w:after="120" w:line="240" w:lineRule="auto"/>
      </w:pPr>
      <w:r>
        <w:rPr>
          <w:rFonts w:cs="Calibri"/>
          <w:noProof/>
        </w:rPr>
        <w:fldChar w:fldCharType="end"/>
      </w:r>
    </w:p>
    <w:p w14:paraId="695B4C60" w14:textId="77777777" w:rsidR="00836BE8" w:rsidRDefault="00836BE8">
      <w:pPr>
        <w:spacing w:before="0" w:line="240" w:lineRule="auto"/>
        <w:jc w:val="left"/>
        <w:rPr>
          <w:rFonts w:ascii="Arial Grassetto" w:hAnsi="Arial Grassetto"/>
          <w:b/>
          <w:bCs/>
          <w:iCs/>
          <w:smallCaps/>
          <w:color w:val="000000"/>
          <w:kern w:val="32"/>
          <w:sz w:val="28"/>
          <w:szCs w:val="24"/>
        </w:rPr>
      </w:pPr>
      <w:bookmarkStart w:id="0" w:name="_Toc473541905"/>
      <w:r>
        <w:br w:type="page"/>
      </w:r>
    </w:p>
    <w:p w14:paraId="6E8DE9A5" w14:textId="77777777" w:rsidR="002529FE" w:rsidRPr="00170B94" w:rsidRDefault="002529FE" w:rsidP="00170B94">
      <w:pPr>
        <w:pStyle w:val="TitoloCapitoli"/>
      </w:pPr>
      <w:bookmarkStart w:id="1" w:name="_Toc220064023"/>
      <w:proofErr w:type="spellStart"/>
      <w:r w:rsidRPr="00170B94">
        <w:lastRenderedPageBreak/>
        <w:t>Scopo</w:t>
      </w:r>
      <w:proofErr w:type="spellEnd"/>
      <w:r w:rsidRPr="00170B94">
        <w:t xml:space="preserve"> del </w:t>
      </w:r>
      <w:proofErr w:type="spellStart"/>
      <w:r w:rsidRPr="00170B94">
        <w:t>Documento</w:t>
      </w:r>
      <w:bookmarkEnd w:id="0"/>
      <w:bookmarkEnd w:id="1"/>
      <w:proofErr w:type="spellEnd"/>
    </w:p>
    <w:p w14:paraId="554958EC" w14:textId="18C92FFD" w:rsidR="00836BE8" w:rsidRDefault="00D650FE" w:rsidP="00C50CC8">
      <w:pPr>
        <w:spacing w:before="120" w:line="360" w:lineRule="auto"/>
      </w:pPr>
      <w:r>
        <w:t xml:space="preserve">Il presente modulo consente l’avvio delle attività </w:t>
      </w:r>
      <w:r w:rsidR="002C344E">
        <w:t>di</w:t>
      </w:r>
      <w:r w:rsidR="00836BE8" w:rsidRPr="00836BE8">
        <w:t xml:space="preserve"> </w:t>
      </w:r>
      <w:r w:rsidR="00C33313">
        <w:rPr>
          <w:b/>
        </w:rPr>
        <w:t>C</w:t>
      </w:r>
      <w:r w:rsidR="002C344E">
        <w:rPr>
          <w:b/>
        </w:rPr>
        <w:t>reazione dei nuovi ambienti</w:t>
      </w:r>
      <w:r w:rsidR="00836BE8" w:rsidRPr="00836BE8">
        <w:t xml:space="preserve"> </w:t>
      </w:r>
      <w:r w:rsidR="00801F71">
        <w:t xml:space="preserve">e di </w:t>
      </w:r>
      <w:r w:rsidR="00801F71">
        <w:rPr>
          <w:b/>
        </w:rPr>
        <w:t>Supporto Sistemistico allo Sviluppo e Rilascio dei Servizi A</w:t>
      </w:r>
      <w:r w:rsidR="00801F71" w:rsidRPr="00836BE8">
        <w:rPr>
          <w:b/>
        </w:rPr>
        <w:t>pplicativi</w:t>
      </w:r>
      <w:r w:rsidR="00C33313">
        <w:rPr>
          <w:b/>
        </w:rPr>
        <w:t xml:space="preserve"> </w:t>
      </w:r>
      <w:r w:rsidR="00C33313" w:rsidRPr="00C33313">
        <w:rPr>
          <w:bCs/>
        </w:rPr>
        <w:t>da parte della sala macchine</w:t>
      </w:r>
      <w:r w:rsidR="00836BE8" w:rsidRPr="00836BE8">
        <w:t>.</w:t>
      </w:r>
    </w:p>
    <w:p w14:paraId="79E54AD8" w14:textId="481792F4" w:rsidR="00836BE8" w:rsidRDefault="00836BE8" w:rsidP="00C50CC8">
      <w:pPr>
        <w:spacing w:before="120" w:line="360" w:lineRule="auto"/>
      </w:pPr>
      <w:r w:rsidRPr="00836BE8">
        <w:t>L’attività di supporto fornirà le necessarie competenze tecnologiche necessarie a garantire l’erogazione corretta dei servizi istituzionali e strumentali dell’Amministrazione, lungo tutte le fasi del ciclo di vita delle applicazioni e componenti tecnologiche a supporto del servizio erogato.</w:t>
      </w:r>
    </w:p>
    <w:p w14:paraId="793F521C" w14:textId="77777777" w:rsidR="001319AB" w:rsidRDefault="002C344E" w:rsidP="002C344E">
      <w:pPr>
        <w:spacing w:before="120" w:line="360" w:lineRule="auto"/>
      </w:pPr>
      <w:r>
        <w:t>Lo scopo di questo documento è</w:t>
      </w:r>
      <w:r w:rsidR="001319AB">
        <w:t xml:space="preserve"> duplice:</w:t>
      </w:r>
    </w:p>
    <w:p w14:paraId="6D9AE461" w14:textId="0715859C" w:rsidR="002C344E" w:rsidRDefault="002C344E" w:rsidP="001319AB">
      <w:pPr>
        <w:pStyle w:val="Paragrafoelenco"/>
        <w:numPr>
          <w:ilvl w:val="0"/>
          <w:numId w:val="33"/>
        </w:numPr>
        <w:spacing w:before="120" w:line="360" w:lineRule="auto"/>
      </w:pPr>
      <w:r>
        <w:t>quello di definire</w:t>
      </w:r>
      <w:r w:rsidR="00195930">
        <w:t>,</w:t>
      </w:r>
      <w:r>
        <w:t xml:space="preserve"> in accordo con l’amministrazione ed i vari referenti applicativi e di sistema, le risorse hardware</w:t>
      </w:r>
      <w:r w:rsidR="00FE687E">
        <w:t xml:space="preserve"> e</w:t>
      </w:r>
      <w:r>
        <w:t xml:space="preserve"> software da rilasciare</w:t>
      </w:r>
      <w:r w:rsidR="00195930">
        <w:t>,</w:t>
      </w:r>
      <w:r>
        <w:t xml:space="preserve"> in rispetto alla sicurezza dei sistemi coinvolti</w:t>
      </w:r>
      <w:r w:rsidR="00955E19">
        <w:t xml:space="preserve">, </w:t>
      </w:r>
      <w:r w:rsidR="00195930">
        <w:t>a</w:t>
      </w:r>
      <w:r>
        <w:t>lla sicurezza del dato</w:t>
      </w:r>
      <w:r w:rsidR="00955E19">
        <w:t xml:space="preserve">, </w:t>
      </w:r>
      <w:r>
        <w:t>e</w:t>
      </w:r>
      <w:r w:rsidR="00195930">
        <w:t>d</w:t>
      </w:r>
      <w:r>
        <w:t xml:space="preserve"> </w:t>
      </w:r>
      <w:r w:rsidR="00195930">
        <w:t xml:space="preserve">ai </w:t>
      </w:r>
      <w:r>
        <w:t xml:space="preserve">prodotti hardware/software </w:t>
      </w:r>
      <w:r w:rsidR="00195930">
        <w:t>in uso nel CED</w:t>
      </w:r>
      <w:r w:rsidR="001319AB">
        <w:t>;</w:t>
      </w:r>
    </w:p>
    <w:p w14:paraId="54E257F7" w14:textId="5D8D7BF9" w:rsidR="001319AB" w:rsidRDefault="001319AB" w:rsidP="001319AB">
      <w:pPr>
        <w:pStyle w:val="Paragrafoelenco"/>
        <w:numPr>
          <w:ilvl w:val="0"/>
          <w:numId w:val="33"/>
        </w:numPr>
        <w:spacing w:before="120" w:line="360" w:lineRule="auto"/>
      </w:pPr>
      <w:r>
        <w:t xml:space="preserve">quello di documentare </w:t>
      </w:r>
      <w:r w:rsidR="00635607">
        <w:t>l’Applica</w:t>
      </w:r>
      <w:r w:rsidR="00B23956">
        <w:t>tivo</w:t>
      </w:r>
      <w:r>
        <w:t xml:space="preserve"> nel suo complesso, affinché possa </w:t>
      </w:r>
      <w:r w:rsidR="007739D1">
        <w:t xml:space="preserve">andare in produzione o </w:t>
      </w:r>
      <w:r>
        <w:t>essere preso in carico dalla sala macchine.</w:t>
      </w:r>
    </w:p>
    <w:p w14:paraId="6A384C5B" w14:textId="31AF0F80" w:rsidR="002C344E" w:rsidRDefault="002C344E" w:rsidP="002C344E">
      <w:pPr>
        <w:spacing w:before="120" w:line="360" w:lineRule="auto"/>
      </w:pPr>
      <w:r>
        <w:t xml:space="preserve">Le informazioni indicate in questo documento daranno la possibilità ai vari stakeholders di gestire l’iter di richiesta e rilascio ambienti secondo </w:t>
      </w:r>
      <w:r w:rsidR="00DF0684">
        <w:t xml:space="preserve">la </w:t>
      </w:r>
      <w:r>
        <w:t xml:space="preserve">piattaforma ticketing “Service </w:t>
      </w:r>
      <w:proofErr w:type="spellStart"/>
      <w:r>
        <w:t>Now</w:t>
      </w:r>
      <w:proofErr w:type="spellEnd"/>
      <w:r>
        <w:t>”</w:t>
      </w:r>
      <w:r w:rsidR="007739D1">
        <w:t xml:space="preserve"> e consentiranno il censimento dei sistemi</w:t>
      </w:r>
      <w:r>
        <w:t>.</w:t>
      </w:r>
    </w:p>
    <w:p w14:paraId="0CD6274A" w14:textId="7767F65D" w:rsidR="002C344E" w:rsidRDefault="002C344E" w:rsidP="002C344E">
      <w:pPr>
        <w:spacing w:before="120" w:line="360" w:lineRule="auto"/>
      </w:pPr>
      <w:r>
        <w:t>Osservando tale documento</w:t>
      </w:r>
      <w:r w:rsidR="00955E19">
        <w:t>,</w:t>
      </w:r>
      <w:r>
        <w:t xml:space="preserve"> un primo livello di “RTI </w:t>
      </w:r>
      <w:proofErr w:type="spellStart"/>
      <w:r>
        <w:t>Salamacchine</w:t>
      </w:r>
      <w:proofErr w:type="spellEnd"/>
      <w:r>
        <w:t xml:space="preserve">” potrà prendere in gestione la documentazione e creare sulla piattaforma indicata un </w:t>
      </w:r>
      <w:proofErr w:type="spellStart"/>
      <w:r>
        <w:t>change</w:t>
      </w:r>
      <w:proofErr w:type="spellEnd"/>
      <w:r>
        <w:t xml:space="preserve"> principale di riferimento collegando a quest’ultimo tutti i task necessari ad attivare i vari gruppi di lavoro.</w:t>
      </w:r>
    </w:p>
    <w:p w14:paraId="0EADE866" w14:textId="3769D4FB" w:rsidR="002C344E" w:rsidRDefault="00FE687E" w:rsidP="002C344E">
      <w:pPr>
        <w:spacing w:before="120" w:line="360" w:lineRule="auto"/>
      </w:pPr>
      <w:r w:rsidRPr="00077A39">
        <w:rPr>
          <w:b/>
          <w:bCs/>
        </w:rPr>
        <w:t>Q</w:t>
      </w:r>
      <w:r w:rsidR="002C344E" w:rsidRPr="00077A39">
        <w:rPr>
          <w:b/>
          <w:bCs/>
        </w:rPr>
        <w:t>uesto documento non sostituisce il “Modulo gestione richiesta utenza”</w:t>
      </w:r>
      <w:r w:rsidR="002C344E">
        <w:t xml:space="preserve"> attualmente in uso dall’amministrazione,</w:t>
      </w:r>
      <w:r>
        <w:t xml:space="preserve"> anzi ne costituisce un elemento</w:t>
      </w:r>
      <w:r w:rsidR="007739D1">
        <w:t xml:space="preserve"> propedeutico</w:t>
      </w:r>
      <w:r w:rsidR="002C344E" w:rsidRPr="007739D1">
        <w:t>.</w:t>
      </w:r>
      <w:r w:rsidR="00DF0684" w:rsidRPr="007739D1">
        <w:t xml:space="preserve"> Le utenze, infatti, possono essere richieste sui sistemi solo a valle della </w:t>
      </w:r>
      <w:r w:rsidR="007739D1" w:rsidRPr="007739D1">
        <w:t xml:space="preserve">definizione degli IP oppure dei </w:t>
      </w:r>
      <w:proofErr w:type="spellStart"/>
      <w:r w:rsidR="00DF0684" w:rsidRPr="007739D1">
        <w:t>namespace</w:t>
      </w:r>
      <w:proofErr w:type="spellEnd"/>
      <w:r w:rsidR="00DF0684" w:rsidRPr="007739D1">
        <w:t xml:space="preserve"> di Ecaas.</w:t>
      </w:r>
    </w:p>
    <w:p w14:paraId="491B5EE5" w14:textId="2D6EC27A" w:rsidR="00FE687E" w:rsidRDefault="00F75FFB" w:rsidP="00C50CC8">
      <w:pPr>
        <w:spacing w:before="120" w:line="360" w:lineRule="auto"/>
      </w:pPr>
      <w:r>
        <w:t xml:space="preserve">Nel presente documento vanno descritte nel dettaglio le risorse richieste per la creazione dei vari ambienti di Sviluppo, Collaudo e Produzione. </w:t>
      </w:r>
      <w:r w:rsidRPr="002F1702">
        <w:rPr>
          <w:b/>
          <w:bCs/>
        </w:rPr>
        <w:t xml:space="preserve">Si raccomanda di coinvolgere il Servizio Datacenter del DTD e il RTI </w:t>
      </w:r>
      <w:proofErr w:type="spellStart"/>
      <w:r w:rsidRPr="002F1702">
        <w:rPr>
          <w:b/>
          <w:bCs/>
        </w:rPr>
        <w:t>salamacchine</w:t>
      </w:r>
      <w:proofErr w:type="spellEnd"/>
      <w:r w:rsidRPr="002F1702">
        <w:rPr>
          <w:b/>
          <w:bCs/>
        </w:rPr>
        <w:t xml:space="preserve"> già dalle prime fasi di </w:t>
      </w:r>
      <w:proofErr w:type="spellStart"/>
      <w:r w:rsidRPr="002F1702">
        <w:rPr>
          <w:b/>
          <w:bCs/>
        </w:rPr>
        <w:t>prestudio</w:t>
      </w:r>
      <w:proofErr w:type="spellEnd"/>
      <w:r w:rsidRPr="002F1702">
        <w:rPr>
          <w:b/>
          <w:bCs/>
        </w:rPr>
        <w:t xml:space="preserve"> della soluzione</w:t>
      </w:r>
      <w:r>
        <w:t xml:space="preserve">, per evitare che ipotesi di lavoro </w:t>
      </w:r>
      <w:r w:rsidR="00AF464D">
        <w:t xml:space="preserve">pur valide in astratto </w:t>
      </w:r>
      <w:r>
        <w:t xml:space="preserve">non si rivelino adatte ad essere implementate all’interno del Data Center di Roma Capitale. </w:t>
      </w:r>
    </w:p>
    <w:p w14:paraId="54543BD6" w14:textId="12A38A4C" w:rsidR="003D3D2D" w:rsidRDefault="002F1702" w:rsidP="002F1702">
      <w:pPr>
        <w:spacing w:before="120" w:line="360" w:lineRule="auto"/>
      </w:pPr>
      <w:r>
        <w:t>Il processo viene avviato inviando una prima bozza di questo documento sia al servizio datacenter (</w:t>
      </w:r>
      <w:hyperlink r:id="rId14" w:history="1">
        <w:r w:rsidRPr="00F466AD">
          <w:rPr>
            <w:rStyle w:val="Collegamentoipertestuale"/>
          </w:rPr>
          <w:t>servizio.datacenter@comune.roma.it</w:t>
        </w:r>
      </w:hyperlink>
      <w:r>
        <w:t>) che alla sala macchine (</w:t>
      </w:r>
      <w:hyperlink r:id="rId15" w:history="1">
        <w:r w:rsidRPr="00F466AD">
          <w:rPr>
            <w:rStyle w:val="Collegamentoipertestuale"/>
          </w:rPr>
          <w:t>RTI.salamacchine@comune.roma.it</w:t>
        </w:r>
      </w:hyperlink>
      <w:r>
        <w:t>).</w:t>
      </w:r>
      <w:r w:rsidR="009B13DA">
        <w:t xml:space="preserve"> E’ sempre necessario che il presente documento sia inviato </w:t>
      </w:r>
      <w:r w:rsidR="007739D1">
        <w:t>sotto la supervisione de</w:t>
      </w:r>
      <w:r w:rsidR="0096601B">
        <w:t>l referente applicativo</w:t>
      </w:r>
      <w:r w:rsidR="007739D1">
        <w:t>, che avalli le scelte architetturali</w:t>
      </w:r>
      <w:r w:rsidR="0096601B">
        <w:t>.</w:t>
      </w:r>
    </w:p>
    <w:p w14:paraId="2670BEFC" w14:textId="02DAC479" w:rsidR="002A3B33" w:rsidRDefault="00170B94" w:rsidP="00170B94">
      <w:pPr>
        <w:pStyle w:val="TitoloCapitoli"/>
      </w:pPr>
      <w:bookmarkStart w:id="2" w:name="_Toc220064024"/>
      <w:proofErr w:type="spellStart"/>
      <w:r>
        <w:lastRenderedPageBreak/>
        <w:t>Processi</w:t>
      </w:r>
      <w:proofErr w:type="spellEnd"/>
      <w:r w:rsidR="005713AA">
        <w:t xml:space="preserve"> di </w:t>
      </w:r>
      <w:proofErr w:type="spellStart"/>
      <w:r w:rsidR="005713AA">
        <w:t>lavoro</w:t>
      </w:r>
      <w:bookmarkEnd w:id="2"/>
      <w:proofErr w:type="spellEnd"/>
    </w:p>
    <w:p w14:paraId="589DA5D2" w14:textId="454E77BF" w:rsidR="00170B94" w:rsidRDefault="00170B94" w:rsidP="00170B94">
      <w:r>
        <w:t>L’insieme de</w:t>
      </w:r>
      <w:r w:rsidR="00CC5814">
        <w:t>i processi e delle</w:t>
      </w:r>
      <w:r>
        <w:t xml:space="preserve"> attività necessarie per la messa in esercizio di un </w:t>
      </w:r>
      <w:r w:rsidR="00CC5814">
        <w:t>nuov</w:t>
      </w:r>
      <w:r w:rsidR="00B23956">
        <w:t>o</w:t>
      </w:r>
      <w:r w:rsidR="00CC5814">
        <w:t xml:space="preserve"> applica</w:t>
      </w:r>
      <w:r w:rsidR="00B23956">
        <w:t>tivo</w:t>
      </w:r>
      <w:r w:rsidR="00CC5814">
        <w:t xml:space="preserve"> </w:t>
      </w:r>
      <w:r w:rsidR="00807F9F">
        <w:t>è vasto, ed oltre al Servizio Datacenter</w:t>
      </w:r>
      <w:r w:rsidR="00CC5814">
        <w:t xml:space="preserve"> coinvolge </w:t>
      </w:r>
      <w:r w:rsidR="00B21600">
        <w:t>anche</w:t>
      </w:r>
      <w:r w:rsidR="00CC5814">
        <w:t xml:space="preserve"> altri attori con i quali sarà necessario interagire. A scopo illustrativo e non necessariamente esaustivo, riportiamo i principali</w:t>
      </w:r>
      <w:r w:rsidR="00807F9F">
        <w:t xml:space="preserve"> processi</w:t>
      </w:r>
      <w:r w:rsidR="00CC5814">
        <w:t>.</w:t>
      </w:r>
    </w:p>
    <w:p w14:paraId="2580F941" w14:textId="77777777" w:rsidR="00CC5814" w:rsidRDefault="00CC5814" w:rsidP="00170B94"/>
    <w:p w14:paraId="7E1DAE11" w14:textId="27B421B2" w:rsidR="00687961" w:rsidRPr="00807F9F" w:rsidRDefault="00687961" w:rsidP="00687961">
      <w:pPr>
        <w:rPr>
          <w:rStyle w:val="Titolodellibro"/>
        </w:rPr>
      </w:pPr>
      <w:r>
        <w:rPr>
          <w:rStyle w:val="Titolodellibro"/>
        </w:rPr>
        <w:t>Steering Comm</w:t>
      </w:r>
      <w:r w:rsidR="00FC62EA">
        <w:rPr>
          <w:rStyle w:val="Titolodellibro"/>
        </w:rPr>
        <w:t>i</w:t>
      </w:r>
      <w:r>
        <w:rPr>
          <w:rStyle w:val="Titolodellibro"/>
        </w:rPr>
        <w:t>ttee</w:t>
      </w:r>
    </w:p>
    <w:p w14:paraId="2E9FC4B9" w14:textId="0385BCC3" w:rsidR="00687961" w:rsidRPr="00687961" w:rsidRDefault="00687961" w:rsidP="00687961">
      <w:r>
        <w:t xml:space="preserve">Il </w:t>
      </w:r>
      <w:r w:rsidR="00696B79">
        <w:t>Dipartimento Trasformazione Digitale promuove l’introduzione di uno Steering Comm</w:t>
      </w:r>
      <w:r w:rsidR="00FC62EA">
        <w:t>i</w:t>
      </w:r>
      <w:r w:rsidR="00696B79">
        <w:t>ttee per</w:t>
      </w:r>
      <w:r w:rsidR="008E3F7D">
        <w:t xml:space="preserve"> il singolo </w:t>
      </w:r>
      <w:r w:rsidR="00696B79">
        <w:t>progetto</w:t>
      </w:r>
      <w:r w:rsidR="000E4061">
        <w:t xml:space="preserve"> o </w:t>
      </w:r>
      <w:r w:rsidR="008E3F7D">
        <w:t>per l’</w:t>
      </w:r>
      <w:r w:rsidR="000E4061">
        <w:t>area</w:t>
      </w:r>
      <w:r w:rsidR="00696B79">
        <w:t xml:space="preserve"> di evoluzione dei servizi, che coinvolga</w:t>
      </w:r>
      <w:r w:rsidRPr="00687961">
        <w:t xml:space="preserve"> i referenti dell’Amministrazione, i Fornitori applicativi, i Fornitori dei servizi infrastrutturali, i Referenti dei servizi Cloud</w:t>
      </w:r>
      <w:r w:rsidR="008E3F7D">
        <w:t>, al fine di</w:t>
      </w:r>
      <w:r w:rsidRPr="00687961">
        <w:t>:</w:t>
      </w:r>
    </w:p>
    <w:p w14:paraId="424AC420" w14:textId="77777777" w:rsidR="00687961" w:rsidRPr="00687961" w:rsidRDefault="00687961" w:rsidP="00687961"/>
    <w:p w14:paraId="4952CE13" w14:textId="77777777" w:rsidR="00687961" w:rsidRPr="00687961" w:rsidRDefault="00687961" w:rsidP="00687961">
      <w:r w:rsidRPr="00687961">
        <w:t xml:space="preserve">Analizzare le esigenze e raccogliere i requisiti </w:t>
      </w:r>
    </w:p>
    <w:p w14:paraId="08B88F90" w14:textId="77777777" w:rsidR="00687961" w:rsidRPr="00687961" w:rsidRDefault="00687961" w:rsidP="00687961">
      <w:r w:rsidRPr="00687961">
        <w:t>Individuare gli obiettivi e le priorità</w:t>
      </w:r>
    </w:p>
    <w:p w14:paraId="2B6846EE" w14:textId="77777777" w:rsidR="00687961" w:rsidRPr="00687961" w:rsidRDefault="00687961" w:rsidP="00687961">
      <w:r w:rsidRPr="00687961">
        <w:t>Stimare tempi, costi, rischi</w:t>
      </w:r>
    </w:p>
    <w:p w14:paraId="5A75D41A" w14:textId="77777777" w:rsidR="00687961" w:rsidRPr="00687961" w:rsidRDefault="00687961" w:rsidP="00687961">
      <w:r w:rsidRPr="00687961">
        <w:t>Valutare il progresso delle politiche di sicurezza</w:t>
      </w:r>
    </w:p>
    <w:p w14:paraId="63C683B6" w14:textId="7556D9C3" w:rsidR="00687961" w:rsidRDefault="00687961" w:rsidP="00687961">
      <w:r w:rsidRPr="00687961">
        <w:t>Evidenziare elementi da inserire nei contratti</w:t>
      </w:r>
    </w:p>
    <w:p w14:paraId="1055D22E" w14:textId="77777777" w:rsidR="00687961" w:rsidRDefault="00687961" w:rsidP="00170B94"/>
    <w:p w14:paraId="69B11ED2" w14:textId="39BF80B5" w:rsidR="00696B79" w:rsidRDefault="00696B79" w:rsidP="00170B94">
      <w:r>
        <w:t>Lo Steering Comm</w:t>
      </w:r>
      <w:r w:rsidR="00FC62EA">
        <w:t>i</w:t>
      </w:r>
      <w:r>
        <w:t>ttee si riunisce su base periodica per aree applicative o, laddove richiesto, per singoli progetti.</w:t>
      </w:r>
    </w:p>
    <w:p w14:paraId="3847D070" w14:textId="77777777" w:rsidR="00687961" w:rsidRDefault="00687961" w:rsidP="00170B94"/>
    <w:p w14:paraId="272D2C85" w14:textId="6711F474" w:rsidR="00807F9F" w:rsidRPr="00807F9F" w:rsidRDefault="00807F9F" w:rsidP="00170B94">
      <w:pPr>
        <w:rPr>
          <w:rStyle w:val="Titolodellibro"/>
        </w:rPr>
      </w:pPr>
      <w:r w:rsidRPr="00807F9F">
        <w:rPr>
          <w:rStyle w:val="Titolodellibro"/>
        </w:rPr>
        <w:t>Richiesta delle Risorse tramite il Manuale Operativo</w:t>
      </w:r>
    </w:p>
    <w:p w14:paraId="2D8B2214" w14:textId="34066B58" w:rsidR="00807F9F" w:rsidRDefault="00807F9F" w:rsidP="00170B94">
      <w:r>
        <w:t xml:space="preserve">Il Manuale Operativo, correttamente compilato e concordato con il Servizio Datacenter, permette di avviare il processo che renderà disponibili le </w:t>
      </w:r>
      <w:r w:rsidR="008E3F7D">
        <w:t xml:space="preserve">nuove </w:t>
      </w:r>
      <w:r>
        <w:t xml:space="preserve">risorse. Permette </w:t>
      </w:r>
      <w:r w:rsidR="00B17833">
        <w:t>di censire le risorse nel CMDB (</w:t>
      </w:r>
      <w:proofErr w:type="spellStart"/>
      <w:r w:rsidR="00B17833">
        <w:t>Configuration</w:t>
      </w:r>
      <w:proofErr w:type="spellEnd"/>
      <w:r w:rsidR="00B17833">
        <w:t xml:space="preserve"> Management Data Base)</w:t>
      </w:r>
      <w:r w:rsidR="0067240D">
        <w:t>,</w:t>
      </w:r>
      <w:r>
        <w:t xml:space="preserve"> di ottenere gli IP ed i nomi delle nuove macchine per poter dare avvio </w:t>
      </w:r>
      <w:r w:rsidR="00C76E5E">
        <w:t xml:space="preserve">ai </w:t>
      </w:r>
      <w:r>
        <w:t>processi seguenti.</w:t>
      </w:r>
      <w:r w:rsidR="00CF1421">
        <w:t xml:space="preserve"> </w:t>
      </w:r>
      <w:r w:rsidR="00B17833">
        <w:t xml:space="preserve">Affinché possa essere aperta la Change </w:t>
      </w:r>
      <w:proofErr w:type="spellStart"/>
      <w:r w:rsidR="00B17833">
        <w:t>Request</w:t>
      </w:r>
      <w:proofErr w:type="spellEnd"/>
      <w:r w:rsidR="00B17833">
        <w:t xml:space="preserve"> di predisposizione delle risorse, è necessario i</w:t>
      </w:r>
      <w:r w:rsidR="00CF1421">
        <w:t>nviare il documento</w:t>
      </w:r>
      <w:r w:rsidR="00B17833">
        <w:t xml:space="preserve"> via mail</w:t>
      </w:r>
      <w:r w:rsidR="00CF1421">
        <w:t xml:space="preserve"> a </w:t>
      </w:r>
      <w:hyperlink r:id="rId16" w:history="1">
        <w:r w:rsidR="00CF1421" w:rsidRPr="00BE7CFA">
          <w:rPr>
            <w:rStyle w:val="Collegamentoipertestuale"/>
          </w:rPr>
          <w:t>servizio.datacenter@comune.roma.it</w:t>
        </w:r>
      </w:hyperlink>
      <w:r w:rsidR="00CF1421">
        <w:t xml:space="preserve"> ed a </w:t>
      </w:r>
      <w:hyperlink r:id="rId17" w:history="1">
        <w:r w:rsidR="00B21600" w:rsidRPr="00FA1716">
          <w:rPr>
            <w:rStyle w:val="Collegamentoipertestuale"/>
          </w:rPr>
          <w:t>rti.salamacchine@comune.roma.it</w:t>
        </w:r>
      </w:hyperlink>
      <w:r w:rsidR="00CF1421">
        <w:t>.</w:t>
      </w:r>
    </w:p>
    <w:p w14:paraId="4054CA19" w14:textId="77777777" w:rsidR="00807F9F" w:rsidRDefault="00807F9F" w:rsidP="00170B94"/>
    <w:p w14:paraId="38692E47" w14:textId="0B11AE34" w:rsidR="00CC5814" w:rsidRPr="00807F9F" w:rsidRDefault="00CC5814" w:rsidP="00170B94">
      <w:pPr>
        <w:rPr>
          <w:rStyle w:val="Titolodellibro"/>
        </w:rPr>
      </w:pPr>
      <w:r w:rsidRPr="00807F9F">
        <w:rPr>
          <w:rStyle w:val="Titolodellibro"/>
        </w:rPr>
        <w:t>Richiesta delle Utenze</w:t>
      </w:r>
    </w:p>
    <w:p w14:paraId="7A2AC1BA" w14:textId="34002803" w:rsidR="00CC5814" w:rsidRDefault="00CC5814" w:rsidP="00170B94">
      <w:r>
        <w:t>Una volta noti gli IP e</w:t>
      </w:r>
      <w:r w:rsidR="00083593">
        <w:t>d i nomi</w:t>
      </w:r>
      <w:r>
        <w:t xml:space="preserve"> delle macchine, è necessario ottenere le utenze sui sistemi, con privilegi commisurati alle strette </w:t>
      </w:r>
      <w:r w:rsidR="00C76E5E">
        <w:t xml:space="preserve">reali </w:t>
      </w:r>
      <w:r>
        <w:t xml:space="preserve">necessità. RTI sala macchine procederà alla creazione delle utenze solo a fronte di </w:t>
      </w:r>
      <w:r w:rsidR="00083593">
        <w:t xml:space="preserve">opportuna </w:t>
      </w:r>
      <w:r>
        <w:t xml:space="preserve">modulistica </w:t>
      </w:r>
      <w:r w:rsidR="005713AA">
        <w:t>firmata dall’utente richiedente, dal respo</w:t>
      </w:r>
      <w:r w:rsidR="00C76E5E">
        <w:t>n</w:t>
      </w:r>
      <w:r w:rsidR="005713AA">
        <w:t>sabile del “dato” ai sensi del GDPR</w:t>
      </w:r>
      <w:r w:rsidR="00C76E5E">
        <w:t xml:space="preserve"> (se trattasi di un database)</w:t>
      </w:r>
      <w:r w:rsidR="005713AA">
        <w:t xml:space="preserve"> e </w:t>
      </w:r>
      <w:r w:rsidR="00801EC9">
        <w:t xml:space="preserve">già </w:t>
      </w:r>
      <w:r>
        <w:t>approvata da un direttore del DTD.</w:t>
      </w:r>
    </w:p>
    <w:p w14:paraId="7E35B1FB" w14:textId="77777777" w:rsidR="00CC5814" w:rsidRDefault="00CC5814" w:rsidP="00170B94"/>
    <w:p w14:paraId="2F7938B0" w14:textId="4027CF20" w:rsidR="00807F9F" w:rsidRPr="00807F9F" w:rsidRDefault="00807F9F" w:rsidP="00170B94">
      <w:pPr>
        <w:rPr>
          <w:rStyle w:val="Titolodellibro"/>
        </w:rPr>
      </w:pPr>
      <w:r w:rsidRPr="00807F9F">
        <w:rPr>
          <w:rStyle w:val="Titolodellibro"/>
        </w:rPr>
        <w:t>Configurazione dei bilanciatori F5</w:t>
      </w:r>
    </w:p>
    <w:p w14:paraId="4190509F" w14:textId="7A1A808C" w:rsidR="00807F9F" w:rsidRDefault="005713AA" w:rsidP="00170B94">
      <w:r>
        <w:t>Nel</w:t>
      </w:r>
      <w:r w:rsidRPr="005713AA">
        <w:t xml:space="preserve"> caso </w:t>
      </w:r>
      <w:r>
        <w:t>in cui la configurazione dei sistemi sia</w:t>
      </w:r>
      <w:r w:rsidRPr="005713AA">
        <w:t xml:space="preserve"> in alta affidabilità</w:t>
      </w:r>
      <w:r>
        <w:t>, e</w:t>
      </w:r>
      <w:r w:rsidR="00807F9F">
        <w:t>siste una modulistica del Servizio Datacenter per fornire indicazioni a RTI sala</w:t>
      </w:r>
      <w:r w:rsidR="00C76E5E">
        <w:t xml:space="preserve"> </w:t>
      </w:r>
      <w:r w:rsidR="00807F9F">
        <w:t xml:space="preserve">macchine su come </w:t>
      </w:r>
      <w:r>
        <w:t xml:space="preserve">si desidera siano </w:t>
      </w:r>
      <w:r w:rsidR="00807F9F">
        <w:t>configura</w:t>
      </w:r>
      <w:r>
        <w:t>ti</w:t>
      </w:r>
      <w:r w:rsidR="00807F9F">
        <w:t xml:space="preserve"> i bilanciatori F5. Chiedere a </w:t>
      </w:r>
      <w:hyperlink r:id="rId18" w:history="1">
        <w:r w:rsidR="00807F9F" w:rsidRPr="00BE7CFA">
          <w:rPr>
            <w:rStyle w:val="Collegamentoipertestuale"/>
          </w:rPr>
          <w:t>servizio.datacenter@comune.roma.it</w:t>
        </w:r>
      </w:hyperlink>
      <w:r w:rsidR="00807F9F">
        <w:t xml:space="preserve"> o a </w:t>
      </w:r>
      <w:hyperlink r:id="rId19" w:history="1">
        <w:r w:rsidR="00687961" w:rsidRPr="005203F5">
          <w:rPr>
            <w:rStyle w:val="Collegamentoipertestuale"/>
          </w:rPr>
          <w:t>rti.salamacchine@comune.roma.it</w:t>
        </w:r>
      </w:hyperlink>
      <w:r w:rsidR="00687961">
        <w:t xml:space="preserve"> il</w:t>
      </w:r>
      <w:r w:rsidR="00C76E5E">
        <w:t xml:space="preserve"> form da compilare</w:t>
      </w:r>
      <w:r w:rsidR="00807F9F">
        <w:t>.</w:t>
      </w:r>
    </w:p>
    <w:p w14:paraId="571A9454" w14:textId="77777777" w:rsidR="00807F9F" w:rsidRDefault="00807F9F" w:rsidP="00170B94"/>
    <w:p w14:paraId="488B01C4" w14:textId="26A67031" w:rsidR="00CC5814" w:rsidRPr="00807F9F" w:rsidRDefault="00CC5814" w:rsidP="00170B94">
      <w:pPr>
        <w:rPr>
          <w:rStyle w:val="Titolodellibro"/>
        </w:rPr>
      </w:pPr>
      <w:r w:rsidRPr="00807F9F">
        <w:rPr>
          <w:rStyle w:val="Titolodellibro"/>
        </w:rPr>
        <w:t>Apertura delle Rotte</w:t>
      </w:r>
    </w:p>
    <w:p w14:paraId="3A24E1FE" w14:textId="523D6923" w:rsidR="00CC5814" w:rsidRDefault="00CC5814" w:rsidP="00170B94">
      <w:r>
        <w:t>In base all</w:t>
      </w:r>
      <w:r w:rsidR="00083593">
        <w:t>’</w:t>
      </w:r>
      <w:r>
        <w:t xml:space="preserve">architettura Infrastrutturale del S.I., è necessario far aprire le rotte </w:t>
      </w:r>
      <w:r w:rsidR="00083593">
        <w:t>n</w:t>
      </w:r>
      <w:r>
        <w:t>ei Firewall</w:t>
      </w:r>
      <w:r w:rsidR="005713AA">
        <w:t>, che sono sotto il controllo del Dipartimento di Cybersecurity</w:t>
      </w:r>
      <w:r>
        <w:t xml:space="preserve">. Per i firewall del Data Center le richieste vanno indirizzate a </w:t>
      </w:r>
      <w:hyperlink r:id="rId20" w:history="1">
        <w:r w:rsidR="00083593" w:rsidRPr="00BE7CFA">
          <w:rPr>
            <w:rStyle w:val="Collegamentoipertestuale"/>
          </w:rPr>
          <w:t>rti.salamacchine@comune.roma.it</w:t>
        </w:r>
      </w:hyperlink>
      <w:r w:rsidR="00083593">
        <w:t xml:space="preserve"> e</w:t>
      </w:r>
      <w:r w:rsidR="00B21600">
        <w:t xml:space="preserve"> </w:t>
      </w:r>
      <w:hyperlink r:id="rId21" w:history="1">
        <w:r w:rsidR="00B21600" w:rsidRPr="00FA1716">
          <w:rPr>
            <w:rStyle w:val="Collegamentoipertestuale"/>
          </w:rPr>
          <w:t>tech.cybersecurity@comune.roma.it</w:t>
        </w:r>
      </w:hyperlink>
      <w:r>
        <w:t xml:space="preserve">. </w:t>
      </w:r>
      <w:r w:rsidR="00C76E5E">
        <w:t>Sala macchine gestisce solamente il ticket</w:t>
      </w:r>
      <w:r w:rsidR="0013752A">
        <w:t xml:space="preserve"> in quanto l</w:t>
      </w:r>
      <w:r>
        <w:t>e apertur</w:t>
      </w:r>
      <w:r w:rsidR="0013752A">
        <w:t xml:space="preserve">e </w:t>
      </w:r>
      <w:r>
        <w:t>sono autorizzate dal Dipartimento Cybersecurity</w:t>
      </w:r>
      <w:r w:rsidR="0013752A">
        <w:t xml:space="preserve"> e l’attività è svolta dalla RTI sicurezza</w:t>
      </w:r>
      <w:r>
        <w:t>.</w:t>
      </w:r>
    </w:p>
    <w:p w14:paraId="2A5ADBAA" w14:textId="77777777" w:rsidR="00CC5814" w:rsidRDefault="00CC5814" w:rsidP="00170B94"/>
    <w:p w14:paraId="5FF43572" w14:textId="5CDF57FE" w:rsidR="00CC5814" w:rsidRPr="00807F9F" w:rsidRDefault="00CC5814" w:rsidP="00170B94">
      <w:pPr>
        <w:rPr>
          <w:rStyle w:val="Titolodellibro"/>
        </w:rPr>
      </w:pPr>
      <w:r w:rsidRPr="00807F9F">
        <w:rPr>
          <w:rStyle w:val="Titolodellibro"/>
        </w:rPr>
        <w:t>Accesso tramite VPN</w:t>
      </w:r>
    </w:p>
    <w:p w14:paraId="444F8AC8" w14:textId="25EEE050" w:rsidR="00CC5814" w:rsidRDefault="00CC5814" w:rsidP="00170B94">
      <w:r>
        <w:t>In caso si renda necessario per gli sviluppatori accedere da remot</w:t>
      </w:r>
      <w:r w:rsidR="00807F9F">
        <w:t xml:space="preserve">o tramite VPN, esiste una modulistica del dipartimento Cybersecurity in merito. Per informazioni il referente delle VPN è </w:t>
      </w:r>
      <w:hyperlink r:id="rId22" w:history="1">
        <w:r w:rsidR="00807F9F" w:rsidRPr="00BE7CFA">
          <w:rPr>
            <w:rStyle w:val="Collegamentoipertestuale"/>
          </w:rPr>
          <w:t>massimo.guerra@comune.roma.it</w:t>
        </w:r>
      </w:hyperlink>
      <w:r w:rsidR="005F1ECA">
        <w:t xml:space="preserve"> ed il gruppo di riferimento è sempre tech.cybersecurity@comune.roma.it.</w:t>
      </w:r>
    </w:p>
    <w:p w14:paraId="6F4E3392" w14:textId="77777777" w:rsidR="00807F9F" w:rsidRDefault="00807F9F" w:rsidP="00170B94"/>
    <w:p w14:paraId="1D68703E" w14:textId="3FE52DAF" w:rsidR="00807F9F" w:rsidRPr="00807F9F" w:rsidRDefault="00807F9F" w:rsidP="00170B94">
      <w:pPr>
        <w:rPr>
          <w:rStyle w:val="Titolodellibro"/>
        </w:rPr>
      </w:pPr>
      <w:r w:rsidRPr="00807F9F">
        <w:rPr>
          <w:rStyle w:val="Titolodellibro"/>
        </w:rPr>
        <w:t xml:space="preserve">Integrazione con lo IAM e </w:t>
      </w:r>
      <w:proofErr w:type="spellStart"/>
      <w:r w:rsidRPr="00807F9F">
        <w:rPr>
          <w:rStyle w:val="Titolodellibro"/>
        </w:rPr>
        <w:t>portalizzazione</w:t>
      </w:r>
      <w:proofErr w:type="spellEnd"/>
    </w:p>
    <w:p w14:paraId="32DA2C3F" w14:textId="18A32EF9" w:rsidR="00807F9F" w:rsidRDefault="00807F9F" w:rsidP="00170B94">
      <w:r>
        <w:t>La gestione del portale è effettuata da un Servizio della Direzione Servizi Digitali. Esistono in merito delle linee guida che possono essere richieste ai vostri referenti applicativi nella Direzione Servizi Digitali.</w:t>
      </w:r>
    </w:p>
    <w:p w14:paraId="3013D8CE" w14:textId="77777777" w:rsidR="0013752A" w:rsidRDefault="0013752A" w:rsidP="00B21600"/>
    <w:p w14:paraId="5E440F73" w14:textId="06E5F95B" w:rsidR="00B21600" w:rsidRPr="0013752A" w:rsidRDefault="0013752A" w:rsidP="00B21600">
      <w:pPr>
        <w:rPr>
          <w:rStyle w:val="Titolodellibro"/>
        </w:rPr>
      </w:pPr>
      <w:r w:rsidRPr="0013752A">
        <w:rPr>
          <w:b/>
          <w:bCs/>
          <w:i/>
          <w:iCs/>
        </w:rPr>
        <w:t>Richieste di attività o segnalazione</w:t>
      </w:r>
      <w:r w:rsidR="00B21600" w:rsidRPr="0013752A">
        <w:rPr>
          <w:rStyle w:val="Titolodellibro"/>
          <w:b w:val="0"/>
          <w:bCs w:val="0"/>
        </w:rPr>
        <w:t xml:space="preserve"> </w:t>
      </w:r>
      <w:r w:rsidR="00B21600" w:rsidRPr="0013752A">
        <w:rPr>
          <w:rStyle w:val="Titolodellibro"/>
        </w:rPr>
        <w:t>malfunzionamenti nei sistemi centrali</w:t>
      </w:r>
    </w:p>
    <w:p w14:paraId="25D4CDFB" w14:textId="3B6A60CC" w:rsidR="00CC5814" w:rsidRDefault="00B21600" w:rsidP="00B21600">
      <w:r>
        <w:t xml:space="preserve">Per richiedere l’apertura di un Ticket inerente </w:t>
      </w:r>
      <w:r w:rsidR="0013752A">
        <w:t xml:space="preserve">una attività o </w:t>
      </w:r>
      <w:r>
        <w:t>u</w:t>
      </w:r>
      <w:r w:rsidR="00466B87">
        <w:t>n</w:t>
      </w:r>
      <w:r>
        <w:t xml:space="preserve"> malfunzionamento dei sistemi centrali inviare una email a </w:t>
      </w:r>
      <w:hyperlink r:id="rId23" w:history="1">
        <w:r w:rsidRPr="00FA1716">
          <w:rPr>
            <w:rStyle w:val="Collegamentoipertestuale"/>
          </w:rPr>
          <w:t>rti.salamacchine@comune.roma.it</w:t>
        </w:r>
      </w:hyperlink>
      <w:r>
        <w:t xml:space="preserve">, specificando </w:t>
      </w:r>
      <w:r w:rsidR="00466B87">
        <w:t>sempre il S</w:t>
      </w:r>
      <w:r w:rsidR="00635607">
        <w:t>ervizio</w:t>
      </w:r>
      <w:r w:rsidR="00466B87">
        <w:t xml:space="preserve"> / Applicativo impattato, nome, cognome e telefono del richiedente, ed una descrizione dettagliata del problema (nomi server o IP</w:t>
      </w:r>
      <w:r w:rsidR="0013752A">
        <w:t xml:space="preserve"> coinvolti</w:t>
      </w:r>
      <w:r w:rsidR="00466B87">
        <w:t xml:space="preserve">, istanze database, </w:t>
      </w:r>
      <w:proofErr w:type="spellStart"/>
      <w:r w:rsidR="00466B87">
        <w:t>etc</w:t>
      </w:r>
      <w:proofErr w:type="spellEnd"/>
      <w:r w:rsidR="00466B87">
        <w:t xml:space="preserve">….). Nel caso in cui non sia sicuro che il problema risieda sui sistemi centrali, e vi sia il rischio che sia dovuto ad altri aspetti (portale, rete, autenticazione, blocchi di sicurezza, </w:t>
      </w:r>
      <w:proofErr w:type="spellStart"/>
      <w:r w:rsidR="00466B87">
        <w:t>etc</w:t>
      </w:r>
      <w:proofErr w:type="spellEnd"/>
      <w:r w:rsidR="00466B87">
        <w:t>…) si prega di segnalare il problema oltre che a sala macchine anche a</w:t>
      </w:r>
      <w:r w:rsidR="0013752A">
        <w:t xml:space="preserve"> altri eventuali</w:t>
      </w:r>
      <w:r w:rsidR="00466B87">
        <w:t xml:space="preserve"> gruppi di competenza (SPOC, </w:t>
      </w:r>
      <w:proofErr w:type="spellStart"/>
      <w:r w:rsidR="00466B87">
        <w:t>presidiosupportoutentiesterni</w:t>
      </w:r>
      <w:proofErr w:type="spellEnd"/>
      <w:r w:rsidR="00466B87">
        <w:t xml:space="preserve">, </w:t>
      </w:r>
      <w:proofErr w:type="spellStart"/>
      <w:r w:rsidR="00466B87">
        <w:t>presidiosupportoutentiinterni</w:t>
      </w:r>
      <w:proofErr w:type="spellEnd"/>
      <w:r w:rsidR="00466B87">
        <w:t xml:space="preserve">, </w:t>
      </w:r>
      <w:proofErr w:type="spellStart"/>
      <w:r w:rsidR="00EB27FB">
        <w:t>presidiosupportoportale</w:t>
      </w:r>
      <w:proofErr w:type="spellEnd"/>
      <w:r w:rsidR="0013752A">
        <w:t xml:space="preserve">, </w:t>
      </w:r>
      <w:proofErr w:type="spellStart"/>
      <w:r w:rsidR="0013752A">
        <w:t>tech.cybersecurity</w:t>
      </w:r>
      <w:proofErr w:type="spellEnd"/>
      <w:r w:rsidR="0013752A">
        <w:t>, ….</w:t>
      </w:r>
      <w:r w:rsidR="00466B87">
        <w:t>).</w:t>
      </w:r>
    </w:p>
    <w:p w14:paraId="135B489A" w14:textId="77777777" w:rsidR="00D14366" w:rsidRDefault="00D14366" w:rsidP="00B21600"/>
    <w:p w14:paraId="18A18F92" w14:textId="77777777" w:rsidR="00D14366" w:rsidRDefault="00D14366" w:rsidP="00B21600"/>
    <w:p w14:paraId="4A5B11BA" w14:textId="62BEC184" w:rsidR="00D14366" w:rsidRPr="0013752A" w:rsidRDefault="00D14366" w:rsidP="00D14366">
      <w:pPr>
        <w:rPr>
          <w:rStyle w:val="Titolodellibro"/>
        </w:rPr>
      </w:pPr>
      <w:r>
        <w:rPr>
          <w:b/>
          <w:bCs/>
          <w:i/>
          <w:iCs/>
        </w:rPr>
        <w:t>Censimento delle risorse</w:t>
      </w:r>
    </w:p>
    <w:p w14:paraId="627FF111" w14:textId="146D193D" w:rsidR="00D14366" w:rsidRDefault="00D14366" w:rsidP="00D14366">
      <w:r>
        <w:t xml:space="preserve">Il censimento delle risorse in Service </w:t>
      </w:r>
      <w:proofErr w:type="spellStart"/>
      <w:r>
        <w:t>Now</w:t>
      </w:r>
      <w:proofErr w:type="spellEnd"/>
      <w:r>
        <w:t xml:space="preserve"> avviene secondo dei </w:t>
      </w:r>
      <w:proofErr w:type="spellStart"/>
      <w:r>
        <w:t>Configuration</w:t>
      </w:r>
      <w:proofErr w:type="spellEnd"/>
      <w:r>
        <w:t xml:space="preserve"> Item predefiniti. </w:t>
      </w:r>
      <w:r w:rsidR="004F2F7E">
        <w:t>Le componenti applicative sono censite su due livelli distinti:</w:t>
      </w:r>
    </w:p>
    <w:p w14:paraId="6E272359" w14:textId="79EA8D2B" w:rsidR="004F2F7E" w:rsidRDefault="004F2F7E" w:rsidP="00D14366">
      <w:r>
        <w:t xml:space="preserve">Il BUSINESS SERVICE, ovvero il Servizio </w:t>
      </w:r>
      <w:r w:rsidR="00532C21">
        <w:t>Applicativo e</w:t>
      </w:r>
      <w:r>
        <w:t>rogato all’utenza;</w:t>
      </w:r>
    </w:p>
    <w:p w14:paraId="409C9FEA" w14:textId="65FD8376" w:rsidR="004F2F7E" w:rsidRDefault="004F2F7E" w:rsidP="00D14366">
      <w:r>
        <w:t>l’APPLICATION, ovvero il software</w:t>
      </w:r>
      <w:r w:rsidR="001C4569">
        <w:t>,</w:t>
      </w:r>
      <w:r>
        <w:t xml:space="preserve"> oppure nei casi più complessi, i software necessari affinché il servizio venga erogato.</w:t>
      </w:r>
    </w:p>
    <w:p w14:paraId="0D45BBD2" w14:textId="77777777" w:rsidR="004F2F7E" w:rsidRDefault="004F2F7E" w:rsidP="00D14366"/>
    <w:p w14:paraId="02AA0B0E" w14:textId="4DD04BBD" w:rsidR="004F2F7E" w:rsidRDefault="004F2F7E" w:rsidP="00D14366">
      <w:r>
        <w:t xml:space="preserve">Il popolamento delle informazioni applicative nel CMDB avviene con i dati forniti in questo manuale operativo, e quindi tanto maggiore è la qualità delle informazioni </w:t>
      </w:r>
      <w:r w:rsidR="001C4569">
        <w:t>ricevute</w:t>
      </w:r>
      <w:r>
        <w:t xml:space="preserve">, quanto migliore è la fotografia che il database rappresenta. Per questa ragione, a differenza delle informazioni infrastrutturali relative ai Server, ai Rack, ai Cluster, agli Storage, </w:t>
      </w:r>
      <w:proofErr w:type="spellStart"/>
      <w:r>
        <w:t>etcc</w:t>
      </w:r>
      <w:proofErr w:type="spellEnd"/>
      <w:r>
        <w:t>, de</w:t>
      </w:r>
      <w:r w:rsidR="0095399D">
        <w:t>l</w:t>
      </w:r>
      <w:r w:rsidR="001C4569">
        <w:t>l</w:t>
      </w:r>
      <w:r w:rsidR="0095399D">
        <w:t>e</w:t>
      </w:r>
      <w:r>
        <w:t xml:space="preserve"> quali sala macchine è master, e ne garantisce l’affidabilità, per la parte applicativa</w:t>
      </w:r>
      <w:r w:rsidR="0095399D">
        <w:t>, sala macchine è slave, e memorizza il dato ricevuto.</w:t>
      </w:r>
    </w:p>
    <w:p w14:paraId="1CAD8EE9" w14:textId="77777777" w:rsidR="002219B1" w:rsidRDefault="002219B1" w:rsidP="00D14366"/>
    <w:p w14:paraId="7395179A" w14:textId="71310CE6" w:rsidR="00A67AE2" w:rsidRPr="00BC7202" w:rsidRDefault="00A67AE2" w:rsidP="00170B94">
      <w:pPr>
        <w:pStyle w:val="TitoloCapitoli"/>
        <w:rPr>
          <w:lang w:val="it-IT"/>
        </w:rPr>
      </w:pPr>
      <w:bookmarkStart w:id="3" w:name="_Toc220064025"/>
      <w:bookmarkStart w:id="4" w:name="_Toc487699442"/>
      <w:r w:rsidRPr="00BC7202">
        <w:rPr>
          <w:lang w:val="it-IT"/>
        </w:rPr>
        <w:lastRenderedPageBreak/>
        <w:t xml:space="preserve">INFORMAZIONI GENERALI SUL </w:t>
      </w:r>
      <w:r w:rsidR="00807CC9" w:rsidRPr="00BC7202">
        <w:rPr>
          <w:lang w:val="it-IT"/>
        </w:rPr>
        <w:t>S</w:t>
      </w:r>
      <w:r w:rsidR="00126D71">
        <w:rPr>
          <w:lang w:val="it-IT"/>
        </w:rPr>
        <w:t>ERVIZIO</w:t>
      </w:r>
      <w:r w:rsidR="00C305D0">
        <w:rPr>
          <w:lang w:val="it-IT"/>
        </w:rPr>
        <w:t xml:space="preserve"> APPLICATIVO</w:t>
      </w:r>
      <w:bookmarkEnd w:id="3"/>
    </w:p>
    <w:p w14:paraId="4DB130A8" w14:textId="5BFC3BB7" w:rsidR="00A67AE2" w:rsidRDefault="00A67AE2" w:rsidP="00A67AE2">
      <w:pPr>
        <w:pStyle w:val="Paragrafoelenco"/>
        <w:spacing w:before="0" w:after="160" w:line="360" w:lineRule="auto"/>
      </w:pPr>
      <w:r>
        <w:t>In questo capitolo v</w:t>
      </w:r>
      <w:r w:rsidR="003F10C5">
        <w:t>engono</w:t>
      </w:r>
      <w:r>
        <w:t xml:space="preserve"> fornite le informazioni di carattere generale inerenti </w:t>
      </w:r>
      <w:r w:rsidR="00105FB9">
        <w:t>al</w:t>
      </w:r>
      <w:r>
        <w:t xml:space="preserve"> nuov</w:t>
      </w:r>
      <w:r w:rsidR="00B23956">
        <w:t>o</w:t>
      </w:r>
      <w:r>
        <w:t xml:space="preserve"> </w:t>
      </w:r>
      <w:r w:rsidR="00B23956">
        <w:t>S</w:t>
      </w:r>
      <w:r w:rsidR="00635607">
        <w:t>ervizio</w:t>
      </w:r>
      <w:r w:rsidR="00B23956">
        <w:t xml:space="preserve"> Applicativo</w:t>
      </w:r>
      <w:r>
        <w:t>. In particolare, viene richiesto di specificare se ess</w:t>
      </w:r>
      <w:r w:rsidR="00B23956">
        <w:t>o</w:t>
      </w:r>
      <w:r>
        <w:t xml:space="preserve"> sia già esistente nel CED di Roma Capitale, </w:t>
      </w:r>
      <w:r w:rsidR="00B23956">
        <w:t xml:space="preserve">quindi trattasi di una evolutiva, oppure se sia da censire </w:t>
      </w:r>
      <w:r w:rsidR="00B23956" w:rsidRPr="00B23956">
        <w:rPr>
          <w:i/>
          <w:iCs/>
        </w:rPr>
        <w:t>ex novo</w:t>
      </w:r>
      <w:r>
        <w:t>.</w:t>
      </w:r>
      <w:r w:rsidR="002A50E5">
        <w:t xml:space="preserve"> Le informazioni di questo capitolo sono necessarie per il corretto censimento delle risorse e sono OBBLIGATORIE. Senza di esse non si può dare seguito alla richiesta.</w:t>
      </w:r>
    </w:p>
    <w:p w14:paraId="2A1BA2E2" w14:textId="77777777" w:rsidR="00083593" w:rsidRPr="00083593" w:rsidRDefault="00083593" w:rsidP="00083593">
      <w:pPr>
        <w:pStyle w:val="Paragrafoelenco"/>
        <w:keepNext/>
        <w:numPr>
          <w:ilvl w:val="0"/>
          <w:numId w:val="30"/>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3EF5D858" w14:textId="77777777" w:rsidR="00083593" w:rsidRPr="00083593" w:rsidRDefault="00083593" w:rsidP="00083593">
      <w:pPr>
        <w:pStyle w:val="Paragrafoelenco"/>
        <w:keepNext/>
        <w:numPr>
          <w:ilvl w:val="0"/>
          <w:numId w:val="30"/>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21A47CCB" w14:textId="3C133A14" w:rsidR="00A67AE2" w:rsidRPr="00511D4F" w:rsidRDefault="00635607" w:rsidP="00B372EB">
      <w:pPr>
        <w:pStyle w:val="TitoloSottocapitoli"/>
      </w:pPr>
      <w:bookmarkStart w:id="5" w:name="_Toc220064026"/>
      <w:r>
        <w:t xml:space="preserve">NOTIZIE SUL </w:t>
      </w:r>
      <w:r w:rsidR="00105FB9" w:rsidRPr="00511D4F">
        <w:t>S</w:t>
      </w:r>
      <w:r>
        <w:t>ERVIZIO</w:t>
      </w:r>
      <w:bookmarkEnd w:id="5"/>
    </w:p>
    <w:tbl>
      <w:tblPr>
        <w:tblW w:w="9870" w:type="dxa"/>
        <w:tblCellSpacing w:w="0" w:type="dxa"/>
        <w:tblCellMar>
          <w:top w:w="105" w:type="dxa"/>
          <w:left w:w="105" w:type="dxa"/>
          <w:bottom w:w="105" w:type="dxa"/>
          <w:right w:w="105" w:type="dxa"/>
        </w:tblCellMar>
        <w:tblLook w:val="04A0" w:firstRow="1" w:lastRow="0" w:firstColumn="1" w:lastColumn="0" w:noHBand="0" w:noVBand="1"/>
      </w:tblPr>
      <w:tblGrid>
        <w:gridCol w:w="2091"/>
        <w:gridCol w:w="7779"/>
      </w:tblGrid>
      <w:tr w:rsidR="00105FB9" w:rsidRPr="00105FB9" w14:paraId="4844EA96" w14:textId="77777777" w:rsidTr="00125D79">
        <w:trPr>
          <w:tblCellSpacing w:w="0" w:type="dxa"/>
        </w:trPr>
        <w:tc>
          <w:tcPr>
            <w:tcW w:w="9870" w:type="dxa"/>
            <w:gridSpan w:val="2"/>
            <w:tcBorders>
              <w:top w:val="single" w:sz="6" w:space="0" w:color="FFFFFF"/>
              <w:left w:val="single" w:sz="6" w:space="0" w:color="FFFFFF"/>
              <w:bottom w:val="single" w:sz="6" w:space="0" w:color="FFFFFF"/>
              <w:right w:val="single" w:sz="6" w:space="0" w:color="FFFFFF"/>
            </w:tcBorders>
            <w:shd w:val="clear" w:color="auto" w:fill="CCECFF"/>
            <w:tcMar>
              <w:top w:w="0" w:type="dxa"/>
              <w:left w:w="108" w:type="dxa"/>
              <w:bottom w:w="0" w:type="dxa"/>
              <w:right w:w="108" w:type="dxa"/>
            </w:tcMar>
            <w:vAlign w:val="center"/>
            <w:hideMark/>
          </w:tcPr>
          <w:p w14:paraId="643E6210" w14:textId="43BD1BAF" w:rsidR="00105FB9" w:rsidRPr="00105FB9" w:rsidRDefault="00105FB9" w:rsidP="00335A1B">
            <w:pPr>
              <w:spacing w:before="62" w:after="142" w:line="276" w:lineRule="auto"/>
              <w:jc w:val="center"/>
              <w:rPr>
                <w:rFonts w:ascii="Calibri" w:hAnsi="Calibri" w:cs="Calibri"/>
                <w:color w:val="000000"/>
              </w:rPr>
            </w:pPr>
            <w:bookmarkStart w:id="6" w:name="_Hlk122089424"/>
            <w:bookmarkStart w:id="7" w:name="_Hlk122089464"/>
            <w:r w:rsidRPr="00105FB9">
              <w:rPr>
                <w:rFonts w:ascii="Calibri" w:hAnsi="Calibri" w:cs="Calibri"/>
                <w:b/>
                <w:bCs/>
                <w:color w:val="1F497D"/>
              </w:rPr>
              <w:t xml:space="preserve">Informazioni </w:t>
            </w:r>
            <w:r w:rsidRPr="00125D79">
              <w:rPr>
                <w:rFonts w:ascii="Calibri" w:hAnsi="Calibri" w:cs="Calibri"/>
                <w:b/>
                <w:bCs/>
                <w:color w:val="1F497D"/>
              </w:rPr>
              <w:t>sul S</w:t>
            </w:r>
            <w:r w:rsidR="00635607">
              <w:rPr>
                <w:rFonts w:ascii="Calibri" w:hAnsi="Calibri" w:cs="Calibri"/>
                <w:b/>
                <w:bCs/>
                <w:color w:val="1F497D"/>
              </w:rPr>
              <w:t>ervizio</w:t>
            </w:r>
          </w:p>
        </w:tc>
      </w:tr>
      <w:tr w:rsidR="00105FB9" w:rsidRPr="00105FB9" w14:paraId="2B93C1B0" w14:textId="77777777" w:rsidTr="00125D79">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hideMark/>
          </w:tcPr>
          <w:p w14:paraId="16E8501D" w14:textId="3BDA7B32" w:rsidR="00105FB9" w:rsidRPr="00105FB9" w:rsidRDefault="00105FB9" w:rsidP="00105FB9">
            <w:pPr>
              <w:spacing w:before="62" w:after="142" w:line="276" w:lineRule="auto"/>
              <w:jc w:val="left"/>
              <w:rPr>
                <w:rFonts w:ascii="Calibri" w:hAnsi="Calibri" w:cs="Calibri"/>
                <w:color w:val="000000"/>
              </w:rPr>
            </w:pPr>
            <w:r w:rsidRPr="00105FB9">
              <w:rPr>
                <w:rFonts w:ascii="Calibri" w:hAnsi="Calibri" w:cs="Calibri"/>
                <w:b/>
                <w:bCs/>
                <w:color w:val="1F497D"/>
              </w:rPr>
              <w:t>S</w:t>
            </w:r>
            <w:r w:rsidR="00126D71">
              <w:rPr>
                <w:rFonts w:ascii="Calibri" w:hAnsi="Calibri" w:cs="Calibri"/>
                <w:b/>
                <w:bCs/>
                <w:color w:val="1F497D"/>
              </w:rPr>
              <w:t>ervizio erogato</w:t>
            </w:r>
            <w:r w:rsidRPr="00105FB9">
              <w:rPr>
                <w:rFonts w:ascii="Calibri" w:hAnsi="Calibri" w:cs="Calibri"/>
                <w:b/>
                <w:bCs/>
                <w:color w:val="1F497D"/>
              </w:rPr>
              <w:t xml:space="preserve"> a cui appart</w:t>
            </w:r>
            <w:r w:rsidR="00126D71">
              <w:rPr>
                <w:rFonts w:ascii="Calibri" w:hAnsi="Calibri" w:cs="Calibri"/>
                <w:b/>
                <w:bCs/>
                <w:color w:val="1F497D"/>
              </w:rPr>
              <w:t>engono le nuove risorse</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hideMark/>
          </w:tcPr>
          <w:p w14:paraId="69563748" w14:textId="0D151A7E" w:rsidR="00105FB9" w:rsidRPr="00105FB9" w:rsidRDefault="00105FB9" w:rsidP="00105FB9">
            <w:pPr>
              <w:spacing w:before="62" w:after="142" w:line="276" w:lineRule="auto"/>
              <w:jc w:val="left"/>
              <w:rPr>
                <w:rFonts w:ascii="Calibri" w:hAnsi="Calibri" w:cs="Calibri"/>
                <w:color w:val="000000"/>
              </w:rPr>
            </w:pPr>
            <w:r w:rsidRPr="00105FB9">
              <w:rPr>
                <w:rFonts w:ascii="Calibri" w:hAnsi="Calibri" w:cs="Calibri"/>
                <w:b/>
                <w:bCs/>
                <w:color w:val="000000"/>
                <w:shd w:val="clear" w:color="auto" w:fill="FFFF00"/>
              </w:rPr>
              <w:t xml:space="preserve">Specificare il </w:t>
            </w:r>
            <w:r w:rsidR="001B2FEA" w:rsidRPr="00125D79">
              <w:rPr>
                <w:rFonts w:ascii="Calibri" w:hAnsi="Calibri" w:cs="Calibri"/>
                <w:b/>
                <w:bCs/>
                <w:color w:val="000000"/>
                <w:shd w:val="clear" w:color="auto" w:fill="FFFF00"/>
              </w:rPr>
              <w:t xml:space="preserve">nome del </w:t>
            </w:r>
            <w:r w:rsidRPr="00105FB9">
              <w:rPr>
                <w:rFonts w:ascii="Calibri" w:hAnsi="Calibri" w:cs="Calibri"/>
                <w:b/>
                <w:bCs/>
                <w:color w:val="000000"/>
                <w:shd w:val="clear" w:color="auto" w:fill="FFFF00"/>
              </w:rPr>
              <w:t>S</w:t>
            </w:r>
            <w:r w:rsidR="00C305D0">
              <w:rPr>
                <w:rFonts w:ascii="Calibri" w:hAnsi="Calibri" w:cs="Calibri"/>
                <w:b/>
                <w:bCs/>
                <w:color w:val="000000"/>
                <w:shd w:val="clear" w:color="auto" w:fill="FFFF00"/>
              </w:rPr>
              <w:t>ervizio Applicativo</w:t>
            </w:r>
            <w:r w:rsidRPr="00105FB9">
              <w:rPr>
                <w:rFonts w:ascii="Calibri" w:hAnsi="Calibri" w:cs="Calibri"/>
                <w:b/>
                <w:bCs/>
                <w:color w:val="000000"/>
                <w:shd w:val="clear" w:color="auto" w:fill="FFFF00"/>
              </w:rPr>
              <w:t xml:space="preserve"> (al top </w:t>
            </w:r>
            <w:proofErr w:type="spellStart"/>
            <w:r w:rsidRPr="00105FB9">
              <w:rPr>
                <w:rFonts w:ascii="Calibri" w:hAnsi="Calibri" w:cs="Calibri"/>
                <w:b/>
                <w:bCs/>
                <w:color w:val="000000"/>
                <w:shd w:val="clear" w:color="auto" w:fill="FFFF00"/>
              </w:rPr>
              <w:t>level</w:t>
            </w:r>
            <w:proofErr w:type="spellEnd"/>
            <w:r w:rsidRPr="00105FB9">
              <w:rPr>
                <w:rFonts w:ascii="Calibri" w:hAnsi="Calibri" w:cs="Calibri"/>
                <w:b/>
                <w:bCs/>
                <w:color w:val="000000"/>
                <w:shd w:val="clear" w:color="auto" w:fill="FFFF00"/>
              </w:rPr>
              <w:t>) a cui appart</w:t>
            </w:r>
            <w:r w:rsidR="00335A1B">
              <w:rPr>
                <w:rFonts w:ascii="Calibri" w:hAnsi="Calibri" w:cs="Calibri"/>
                <w:b/>
                <w:bCs/>
                <w:color w:val="000000"/>
                <w:shd w:val="clear" w:color="auto" w:fill="FFFF00"/>
              </w:rPr>
              <w:t>engono</w:t>
            </w:r>
            <w:r w:rsidRPr="00105FB9">
              <w:rPr>
                <w:rFonts w:ascii="Calibri" w:hAnsi="Calibri" w:cs="Calibri"/>
                <w:b/>
                <w:bCs/>
                <w:color w:val="000000"/>
                <w:shd w:val="clear" w:color="auto" w:fill="FFFF00"/>
              </w:rPr>
              <w:t xml:space="preserve"> le </w:t>
            </w:r>
            <w:r w:rsidR="003F10C5">
              <w:rPr>
                <w:rFonts w:ascii="Calibri" w:hAnsi="Calibri" w:cs="Calibri"/>
                <w:b/>
                <w:bCs/>
                <w:color w:val="000000"/>
                <w:shd w:val="clear" w:color="auto" w:fill="FFFF00"/>
              </w:rPr>
              <w:t xml:space="preserve">nuove </w:t>
            </w:r>
            <w:r w:rsidRPr="00105FB9">
              <w:rPr>
                <w:rFonts w:ascii="Calibri" w:hAnsi="Calibri" w:cs="Calibri"/>
                <w:b/>
                <w:bCs/>
                <w:color w:val="000000"/>
                <w:shd w:val="clear" w:color="auto" w:fill="FFFF00"/>
              </w:rPr>
              <w:t xml:space="preserve">risorse </w:t>
            </w:r>
            <w:r w:rsidRPr="00125D79">
              <w:rPr>
                <w:rFonts w:ascii="Calibri" w:hAnsi="Calibri" w:cs="Calibri"/>
                <w:b/>
                <w:bCs/>
                <w:color w:val="000000"/>
                <w:shd w:val="clear" w:color="auto" w:fill="FFFF00"/>
              </w:rPr>
              <w:t xml:space="preserve">/ le </w:t>
            </w:r>
            <w:r w:rsidR="003F10C5">
              <w:rPr>
                <w:rFonts w:ascii="Calibri" w:hAnsi="Calibri" w:cs="Calibri"/>
                <w:b/>
                <w:bCs/>
                <w:color w:val="000000"/>
                <w:shd w:val="clear" w:color="auto" w:fill="FFFF00"/>
              </w:rPr>
              <w:t xml:space="preserve">nuove </w:t>
            </w:r>
            <w:r w:rsidRPr="00125D79">
              <w:rPr>
                <w:rFonts w:ascii="Calibri" w:hAnsi="Calibri" w:cs="Calibri"/>
                <w:b/>
                <w:bCs/>
                <w:color w:val="000000"/>
                <w:shd w:val="clear" w:color="auto" w:fill="FFFF00"/>
              </w:rPr>
              <w:t>applicazioni in oggetto.</w:t>
            </w:r>
            <w:r w:rsidR="002A50E5">
              <w:rPr>
                <w:rFonts w:ascii="Calibri" w:hAnsi="Calibri" w:cs="Calibri"/>
                <w:b/>
                <w:bCs/>
                <w:color w:val="000000"/>
                <w:shd w:val="clear" w:color="auto" w:fill="FFFF00"/>
              </w:rPr>
              <w:t xml:space="preserve"> Se le risorse richieste vanno ad integrare un </w:t>
            </w:r>
            <w:r w:rsidR="00C305D0">
              <w:rPr>
                <w:rFonts w:ascii="Calibri" w:hAnsi="Calibri" w:cs="Calibri"/>
                <w:b/>
                <w:bCs/>
                <w:color w:val="000000"/>
                <w:shd w:val="clear" w:color="auto" w:fill="FFFF00"/>
              </w:rPr>
              <w:t>applicativo</w:t>
            </w:r>
            <w:r w:rsidR="002A50E5">
              <w:rPr>
                <w:rFonts w:ascii="Calibri" w:hAnsi="Calibri" w:cs="Calibri"/>
                <w:b/>
                <w:bCs/>
                <w:color w:val="000000"/>
                <w:shd w:val="clear" w:color="auto" w:fill="FFFF00"/>
              </w:rPr>
              <w:t xml:space="preserve"> già esistente non flaggare il campo sottostante. Se trattasi di un nuovo </w:t>
            </w:r>
            <w:r w:rsidR="00635607">
              <w:rPr>
                <w:rFonts w:ascii="Calibri" w:hAnsi="Calibri" w:cs="Calibri"/>
                <w:b/>
                <w:bCs/>
                <w:color w:val="000000"/>
                <w:shd w:val="clear" w:color="auto" w:fill="FFFF00"/>
              </w:rPr>
              <w:t xml:space="preserve">applicativo/servizio </w:t>
            </w:r>
            <w:r w:rsidR="002A50E5">
              <w:rPr>
                <w:rFonts w:ascii="Calibri" w:hAnsi="Calibri" w:cs="Calibri"/>
                <w:b/>
                <w:bCs/>
                <w:color w:val="000000"/>
                <w:shd w:val="clear" w:color="auto" w:fill="FFFF00"/>
              </w:rPr>
              <w:t>specificarne il nome ufficiale con il quale sarà censito</w:t>
            </w:r>
            <w:r w:rsidR="00C305D0">
              <w:rPr>
                <w:rFonts w:ascii="Calibri" w:hAnsi="Calibri" w:cs="Calibri"/>
                <w:b/>
                <w:bCs/>
                <w:color w:val="000000"/>
                <w:shd w:val="clear" w:color="auto" w:fill="FFFF00"/>
              </w:rPr>
              <w:t xml:space="preserve"> nel CMDB</w:t>
            </w:r>
            <w:r w:rsidR="002A50E5">
              <w:rPr>
                <w:rFonts w:ascii="Calibri" w:hAnsi="Calibri" w:cs="Calibri"/>
                <w:b/>
                <w:bCs/>
                <w:color w:val="000000"/>
                <w:shd w:val="clear" w:color="auto" w:fill="FFFF00"/>
              </w:rPr>
              <w:t>.</w:t>
            </w:r>
          </w:p>
        </w:tc>
      </w:tr>
      <w:bookmarkEnd w:id="6"/>
      <w:tr w:rsidR="00125D79" w:rsidRPr="00105FB9" w14:paraId="6BD82C03" w14:textId="77777777" w:rsidTr="00125D79">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2E1315E6" w14:textId="2841D1CA" w:rsidR="00125D79" w:rsidRPr="00125D79" w:rsidRDefault="00125D79" w:rsidP="00125D79">
            <w:pPr>
              <w:spacing w:before="62" w:after="142" w:line="276" w:lineRule="auto"/>
              <w:jc w:val="left"/>
              <w:rPr>
                <w:rFonts w:ascii="Calibri" w:hAnsi="Calibri" w:cs="Calibri"/>
                <w:b/>
                <w:bCs/>
                <w:color w:val="1F497D"/>
              </w:rPr>
            </w:pPr>
            <w:r w:rsidRPr="00125D79">
              <w:rPr>
                <w:rFonts w:ascii="Calibri" w:hAnsi="Calibri" w:cs="Calibri"/>
                <w:b/>
                <w:bCs/>
                <w:color w:val="1F497D"/>
              </w:rPr>
              <w:t>Nuovo S</w:t>
            </w:r>
            <w:r w:rsidR="00126D71">
              <w:rPr>
                <w:rFonts w:ascii="Calibri" w:hAnsi="Calibri" w:cs="Calibri"/>
                <w:b/>
                <w:bCs/>
                <w:color w:val="1F497D"/>
              </w:rPr>
              <w:t>ervizio</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2D3BD7F2" w14:textId="16B4AB1C" w:rsidR="00125D79" w:rsidRPr="00125D79" w:rsidRDefault="00B23956" w:rsidP="00125D79">
            <w:pPr>
              <w:spacing w:before="62" w:after="142" w:line="276" w:lineRule="auto"/>
              <w:jc w:val="left"/>
              <w:rPr>
                <w:rFonts w:ascii="Calibri" w:hAnsi="Calibri" w:cs="Calibri"/>
                <w:b/>
                <w:bCs/>
                <w:color w:val="000000"/>
                <w:shd w:val="clear" w:color="auto" w:fill="FFFF00"/>
              </w:rPr>
            </w:pPr>
            <w:r w:rsidRPr="001E5E14">
              <w:t xml:space="preserve">SI </w:t>
            </w:r>
            <w:sdt>
              <w:sdtPr>
                <w:id w:val="-324286249"/>
                <w14:checkbox>
                  <w14:checked w14:val="0"/>
                  <w14:checkedState w14:val="2612" w14:font="MS Gothic"/>
                  <w14:uncheckedState w14:val="2610" w14:font="MS Gothic"/>
                </w14:checkbox>
              </w:sdtPr>
              <w:sdtContent>
                <w:r>
                  <w:rPr>
                    <w:rFonts w:ascii="MS Gothic" w:eastAsia="MS Gothic" w:hAnsi="MS Gothic" w:hint="eastAsia"/>
                  </w:rPr>
                  <w:t>☐</w:t>
                </w:r>
              </w:sdtContent>
            </w:sdt>
            <w:r w:rsidRPr="001E5E14">
              <w:t xml:space="preserve">  NO </w:t>
            </w:r>
            <w:sdt>
              <w:sdtPr>
                <w:id w:val="1047955872"/>
                <w14:checkbox>
                  <w14:checked w14:val="0"/>
                  <w14:checkedState w14:val="2612" w14:font="MS Gothic"/>
                  <w14:uncheckedState w14:val="2610" w14:font="MS Gothic"/>
                </w14:checkbox>
              </w:sdtPr>
              <w:sdtContent>
                <w:r>
                  <w:rPr>
                    <w:rFonts w:ascii="MS Gothic" w:eastAsia="MS Gothic" w:hAnsi="MS Gothic" w:hint="eastAsia"/>
                  </w:rPr>
                  <w:t>☐</w:t>
                </w:r>
              </w:sdtContent>
            </w:sdt>
          </w:p>
        </w:tc>
      </w:tr>
      <w:tr w:rsidR="00125D79" w:rsidRPr="00105FB9" w14:paraId="501C8287" w14:textId="77777777" w:rsidTr="00125D79">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6ED302BA" w14:textId="0F292D76" w:rsidR="00125D79" w:rsidRPr="00125D79" w:rsidRDefault="00125D79" w:rsidP="00125D79">
            <w:pPr>
              <w:spacing w:before="62" w:after="142" w:line="276" w:lineRule="auto"/>
              <w:jc w:val="left"/>
              <w:rPr>
                <w:rFonts w:ascii="Calibri" w:hAnsi="Calibri" w:cs="Calibri"/>
                <w:b/>
                <w:bCs/>
                <w:color w:val="1F497D"/>
              </w:rPr>
            </w:pPr>
            <w:r w:rsidRPr="00105FB9">
              <w:rPr>
                <w:rFonts w:ascii="Calibri" w:hAnsi="Calibri" w:cs="Calibri"/>
                <w:b/>
                <w:bCs/>
                <w:color w:val="1F497D"/>
              </w:rPr>
              <w:t>Descrizione sintetica del SI</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301C7E0D" w14:textId="61D98B21" w:rsidR="00125D79" w:rsidRPr="00125D79" w:rsidRDefault="00125D79" w:rsidP="00125D79">
            <w:pPr>
              <w:spacing w:before="62" w:after="142" w:line="276" w:lineRule="auto"/>
              <w:jc w:val="left"/>
              <w:rPr>
                <w:rFonts w:ascii="Calibri" w:hAnsi="Calibri" w:cs="Calibri"/>
                <w:b/>
                <w:bCs/>
                <w:color w:val="000000"/>
                <w:shd w:val="clear" w:color="auto" w:fill="FFFF00"/>
              </w:rPr>
            </w:pPr>
            <w:r w:rsidRPr="00125D79">
              <w:rPr>
                <w:rFonts w:ascii="Calibri" w:hAnsi="Calibri" w:cs="Calibri"/>
                <w:b/>
                <w:bCs/>
                <w:color w:val="000000"/>
                <w:shd w:val="clear" w:color="auto" w:fill="FFFF00"/>
              </w:rPr>
              <w:t xml:space="preserve">Descrizione del </w:t>
            </w:r>
            <w:r w:rsidR="00586E59">
              <w:rPr>
                <w:rFonts w:ascii="Calibri" w:hAnsi="Calibri" w:cs="Calibri"/>
                <w:b/>
                <w:bCs/>
                <w:color w:val="000000"/>
                <w:shd w:val="clear" w:color="auto" w:fill="FFFF00"/>
              </w:rPr>
              <w:t>S</w:t>
            </w:r>
            <w:r w:rsidR="00C305D0">
              <w:rPr>
                <w:rFonts w:ascii="Calibri" w:hAnsi="Calibri" w:cs="Calibri"/>
                <w:b/>
                <w:bCs/>
                <w:color w:val="000000"/>
                <w:shd w:val="clear" w:color="auto" w:fill="FFFF00"/>
              </w:rPr>
              <w:t>ervizio Applicativo</w:t>
            </w:r>
            <w:r w:rsidR="00586E59">
              <w:rPr>
                <w:rFonts w:ascii="Calibri" w:hAnsi="Calibri" w:cs="Calibri"/>
                <w:b/>
                <w:bCs/>
                <w:color w:val="000000"/>
                <w:shd w:val="clear" w:color="auto" w:fill="FFFF00"/>
              </w:rPr>
              <w:t>…</w:t>
            </w:r>
          </w:p>
        </w:tc>
      </w:tr>
      <w:tr w:rsidR="00AD1EFF" w:rsidRPr="00105FB9" w14:paraId="611B0D78" w14:textId="77777777" w:rsidTr="00125D79">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4973B1AD" w14:textId="4308D396" w:rsidR="00AD1EFF" w:rsidRPr="00105FB9" w:rsidRDefault="00AD1EFF" w:rsidP="00125D79">
            <w:pPr>
              <w:spacing w:before="62" w:after="142" w:line="276" w:lineRule="auto"/>
              <w:jc w:val="left"/>
              <w:rPr>
                <w:rFonts w:ascii="Calibri" w:hAnsi="Calibri" w:cs="Calibri"/>
                <w:b/>
                <w:bCs/>
                <w:color w:val="1F497D"/>
              </w:rPr>
            </w:pPr>
            <w:r>
              <w:rPr>
                <w:rFonts w:ascii="Calibri" w:hAnsi="Calibri" w:cs="Calibri"/>
                <w:b/>
                <w:bCs/>
                <w:color w:val="1F497D"/>
              </w:rPr>
              <w:t>RUP del Progetto</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76742778" w14:textId="03D4099D" w:rsidR="00AD1EFF" w:rsidRPr="00125D79" w:rsidRDefault="005E5B7F" w:rsidP="00125D79">
            <w:pPr>
              <w:spacing w:before="62" w:after="142" w:line="276" w:lineRule="auto"/>
              <w:jc w:val="left"/>
              <w:rPr>
                <w:rFonts w:ascii="Calibri" w:hAnsi="Calibri" w:cs="Calibri"/>
                <w:b/>
                <w:bCs/>
                <w:color w:val="000000"/>
                <w:shd w:val="clear" w:color="auto" w:fill="FFFF00"/>
              </w:rPr>
            </w:pPr>
            <w:r w:rsidRPr="00125D79">
              <w:rPr>
                <w:rFonts w:ascii="Calibri" w:hAnsi="Calibri" w:cs="Calibri"/>
                <w:b/>
                <w:bCs/>
                <w:color w:val="000000"/>
                <w:shd w:val="clear" w:color="auto" w:fill="FFFF00"/>
              </w:rPr>
              <w:t>n</w:t>
            </w:r>
            <w:r>
              <w:rPr>
                <w:rFonts w:ascii="Calibri" w:hAnsi="Calibri" w:cs="Calibri"/>
                <w:b/>
                <w:bCs/>
                <w:color w:val="000000"/>
                <w:shd w:val="clear" w:color="auto" w:fill="FFFF00"/>
              </w:rPr>
              <w:t xml:space="preserve">ome </w:t>
            </w:r>
            <w:r w:rsidRPr="00125D79">
              <w:rPr>
                <w:rFonts w:ascii="Calibri" w:hAnsi="Calibri" w:cs="Calibri"/>
                <w:b/>
                <w:bCs/>
                <w:color w:val="000000"/>
                <w:shd w:val="clear" w:color="auto" w:fill="FFFF00"/>
              </w:rPr>
              <w:t>cognome</w:t>
            </w:r>
          </w:p>
        </w:tc>
      </w:tr>
      <w:tr w:rsidR="00AD1EFF" w:rsidRPr="00105FB9" w14:paraId="691828F3" w14:textId="77777777" w:rsidTr="00125D79">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1217FF29" w14:textId="4E26DF4D" w:rsidR="00AD1EFF" w:rsidRPr="00105FB9" w:rsidRDefault="00AD1EFF" w:rsidP="00125D79">
            <w:pPr>
              <w:spacing w:before="62" w:after="142" w:line="276" w:lineRule="auto"/>
              <w:jc w:val="left"/>
              <w:rPr>
                <w:rFonts w:ascii="Calibri" w:hAnsi="Calibri" w:cs="Calibri"/>
                <w:b/>
                <w:bCs/>
                <w:color w:val="1F497D"/>
              </w:rPr>
            </w:pPr>
            <w:r>
              <w:rPr>
                <w:rFonts w:ascii="Calibri" w:hAnsi="Calibri" w:cs="Calibri"/>
                <w:b/>
                <w:bCs/>
                <w:color w:val="1F497D"/>
              </w:rPr>
              <w:t>DEC del Progetto</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3DA4748D" w14:textId="78817A6A" w:rsidR="00AD1EFF" w:rsidRPr="00125D79" w:rsidRDefault="005E5B7F" w:rsidP="00125D79">
            <w:pPr>
              <w:spacing w:before="62" w:after="142" w:line="276" w:lineRule="auto"/>
              <w:jc w:val="left"/>
              <w:rPr>
                <w:rFonts w:ascii="Calibri" w:hAnsi="Calibri" w:cs="Calibri"/>
                <w:b/>
                <w:bCs/>
                <w:color w:val="000000"/>
                <w:shd w:val="clear" w:color="auto" w:fill="FFFF00"/>
              </w:rPr>
            </w:pPr>
            <w:r w:rsidRPr="00125D79">
              <w:rPr>
                <w:rFonts w:ascii="Calibri" w:hAnsi="Calibri" w:cs="Calibri"/>
                <w:b/>
                <w:bCs/>
                <w:color w:val="000000"/>
                <w:shd w:val="clear" w:color="auto" w:fill="FFFF00"/>
              </w:rPr>
              <w:t>n</w:t>
            </w:r>
            <w:r>
              <w:rPr>
                <w:rFonts w:ascii="Calibri" w:hAnsi="Calibri" w:cs="Calibri"/>
                <w:b/>
                <w:bCs/>
                <w:color w:val="000000"/>
                <w:shd w:val="clear" w:color="auto" w:fill="FFFF00"/>
              </w:rPr>
              <w:t xml:space="preserve">ome </w:t>
            </w:r>
            <w:r w:rsidRPr="00125D79">
              <w:rPr>
                <w:rFonts w:ascii="Calibri" w:hAnsi="Calibri" w:cs="Calibri"/>
                <w:b/>
                <w:bCs/>
                <w:color w:val="000000"/>
                <w:shd w:val="clear" w:color="auto" w:fill="FFFF00"/>
              </w:rPr>
              <w:t>cognome</w:t>
            </w:r>
          </w:p>
        </w:tc>
      </w:tr>
      <w:bookmarkEnd w:id="7"/>
      <w:tr w:rsidR="00125D79" w:rsidRPr="00105FB9" w14:paraId="026CE2C4" w14:textId="77777777" w:rsidTr="0042608A">
        <w:trPr>
          <w:trHeight w:val="60"/>
          <w:tblCellSpacing w:w="0" w:type="dxa"/>
        </w:trPr>
        <w:tc>
          <w:tcPr>
            <w:tcW w:w="2091" w:type="dxa"/>
            <w:vMerge w:val="restart"/>
            <w:tcBorders>
              <w:top w:val="single" w:sz="6" w:space="0" w:color="FFFFFF"/>
              <w:left w:val="single" w:sz="6" w:space="0" w:color="FFFFFF"/>
              <w:right w:val="nil"/>
            </w:tcBorders>
            <w:shd w:val="clear" w:color="auto" w:fill="E0F2F4"/>
            <w:tcMar>
              <w:top w:w="0" w:type="dxa"/>
              <w:left w:w="108" w:type="dxa"/>
              <w:bottom w:w="0" w:type="dxa"/>
              <w:right w:w="0" w:type="dxa"/>
            </w:tcMar>
            <w:vAlign w:val="center"/>
          </w:tcPr>
          <w:p w14:paraId="3D6C6FDA" w14:textId="77777777" w:rsidR="00125D79" w:rsidRPr="00105FB9" w:rsidRDefault="00125D79" w:rsidP="00125D79">
            <w:pPr>
              <w:spacing w:before="62" w:after="62" w:line="276" w:lineRule="auto"/>
              <w:jc w:val="left"/>
              <w:rPr>
                <w:rFonts w:ascii="Calibri" w:hAnsi="Calibri" w:cs="Calibri"/>
                <w:color w:val="000000"/>
              </w:rPr>
            </w:pPr>
            <w:r w:rsidRPr="00105FB9">
              <w:rPr>
                <w:rFonts w:ascii="Calibri" w:hAnsi="Calibri" w:cs="Calibri"/>
                <w:b/>
                <w:bCs/>
                <w:color w:val="1F497D"/>
              </w:rPr>
              <w:t>Area Applicativa</w:t>
            </w:r>
          </w:p>
          <w:p w14:paraId="07829E42" w14:textId="4BC8BBC9" w:rsidR="00125D79" w:rsidRPr="00125D79" w:rsidRDefault="00125D79" w:rsidP="00125D79">
            <w:pPr>
              <w:spacing w:before="62" w:after="142" w:line="276" w:lineRule="auto"/>
              <w:jc w:val="left"/>
              <w:rPr>
                <w:rFonts w:ascii="Calibri" w:hAnsi="Calibri" w:cs="Calibri"/>
                <w:b/>
                <w:bCs/>
                <w:color w:val="1F497D"/>
              </w:rPr>
            </w:pPr>
            <w:r w:rsidRPr="00105FB9">
              <w:rPr>
                <w:rFonts w:ascii="Calibri" w:hAnsi="Calibri" w:cs="Calibri"/>
                <w:b/>
                <w:bCs/>
                <w:color w:val="1F497D"/>
              </w:rPr>
              <w:t>e referenti DTD</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38FDFA02" w14:textId="4F4117A0" w:rsidR="00125D79" w:rsidRPr="00125D79" w:rsidRDefault="00125D79" w:rsidP="00125D79">
            <w:pPr>
              <w:spacing w:before="62" w:after="142" w:line="276" w:lineRule="auto"/>
              <w:jc w:val="left"/>
              <w:rPr>
                <w:rFonts w:ascii="Calibri" w:hAnsi="Calibri" w:cs="Calibri"/>
                <w:b/>
                <w:bCs/>
                <w:color w:val="000000"/>
                <w:shd w:val="clear" w:color="auto" w:fill="FFFF00"/>
              </w:rPr>
            </w:pPr>
            <w:r w:rsidRPr="00466C1C">
              <w:rPr>
                <w:rFonts w:ascii="Calibri" w:hAnsi="Calibri" w:cs="Calibri"/>
                <w:b/>
                <w:bCs/>
              </w:rPr>
              <w:t>Area tematica:</w:t>
            </w:r>
            <w:r w:rsidRPr="00466C1C">
              <w:rPr>
                <w:rFonts w:ascii="Calibri" w:hAnsi="Calibri" w:cs="Calibri"/>
                <w:b/>
                <w:bCs/>
              </w:rPr>
              <w:tab/>
            </w:r>
            <w:r w:rsidRPr="00125D79">
              <w:rPr>
                <w:rFonts w:ascii="Calibri" w:hAnsi="Calibri" w:cs="Calibri"/>
                <w:b/>
                <w:bCs/>
                <w:color w:val="000000"/>
                <w:shd w:val="clear" w:color="auto" w:fill="FFFF00"/>
              </w:rPr>
              <w:t xml:space="preserve">Scegliere il più adatto tra i valori indicati </w:t>
            </w:r>
            <w:r w:rsidR="00335A1B">
              <w:rPr>
                <w:rFonts w:ascii="Calibri" w:hAnsi="Calibri" w:cs="Calibri"/>
                <w:b/>
                <w:bCs/>
                <w:color w:val="000000"/>
                <w:shd w:val="clear" w:color="auto" w:fill="FFFF00"/>
              </w:rPr>
              <w:t>in calce al</w:t>
            </w:r>
            <w:r w:rsidRPr="00125D79">
              <w:rPr>
                <w:rFonts w:ascii="Calibri" w:hAnsi="Calibri" w:cs="Calibri"/>
                <w:b/>
                <w:bCs/>
                <w:color w:val="000000"/>
                <w:shd w:val="clear" w:color="auto" w:fill="FFFF00"/>
              </w:rPr>
              <w:t>la tabella</w:t>
            </w:r>
          </w:p>
        </w:tc>
      </w:tr>
      <w:tr w:rsidR="00125D79" w:rsidRPr="00105FB9" w14:paraId="4D76F86D" w14:textId="77777777" w:rsidTr="0042608A">
        <w:trPr>
          <w:trHeight w:val="60"/>
          <w:tblCellSpacing w:w="0" w:type="dxa"/>
        </w:trPr>
        <w:tc>
          <w:tcPr>
            <w:tcW w:w="2091" w:type="dxa"/>
            <w:vMerge/>
            <w:tcBorders>
              <w:left w:val="single" w:sz="6" w:space="0" w:color="FFFFFF"/>
              <w:right w:val="nil"/>
            </w:tcBorders>
            <w:shd w:val="clear" w:color="auto" w:fill="E0F2F4"/>
            <w:tcMar>
              <w:top w:w="0" w:type="dxa"/>
              <w:left w:w="108" w:type="dxa"/>
              <w:bottom w:w="0" w:type="dxa"/>
              <w:right w:w="0" w:type="dxa"/>
            </w:tcMar>
            <w:vAlign w:val="center"/>
          </w:tcPr>
          <w:p w14:paraId="62BBFD80" w14:textId="77777777" w:rsidR="00125D79" w:rsidRPr="00125D79" w:rsidRDefault="00125D79" w:rsidP="00125D79">
            <w:pPr>
              <w:spacing w:before="62" w:after="142" w:line="276" w:lineRule="auto"/>
              <w:jc w:val="left"/>
              <w:rPr>
                <w:rFonts w:ascii="Calibri" w:hAnsi="Calibri" w:cs="Calibri"/>
                <w:b/>
                <w:bCs/>
                <w:color w:val="1F497D"/>
              </w:rPr>
            </w:pP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60F90D10" w14:textId="4245885D" w:rsidR="00125D79" w:rsidRPr="00125D79" w:rsidRDefault="005E5B7F" w:rsidP="00125D79">
            <w:pPr>
              <w:spacing w:before="62" w:after="142" w:line="276" w:lineRule="auto"/>
              <w:jc w:val="left"/>
              <w:rPr>
                <w:rFonts w:ascii="Calibri" w:hAnsi="Calibri" w:cs="Calibri"/>
                <w:b/>
                <w:bCs/>
                <w:color w:val="000000"/>
                <w:shd w:val="clear" w:color="auto" w:fill="FFFF00"/>
              </w:rPr>
            </w:pPr>
            <w:r>
              <w:rPr>
                <w:rFonts w:ascii="Calibri" w:hAnsi="Calibri" w:cs="Calibri"/>
                <w:b/>
                <w:bCs/>
                <w:color w:val="000000"/>
              </w:rPr>
              <w:t>EQ</w:t>
            </w:r>
            <w:r w:rsidR="00125D79" w:rsidRPr="00466C1C">
              <w:rPr>
                <w:rFonts w:ascii="Calibri" w:hAnsi="Calibri" w:cs="Calibri"/>
                <w:b/>
                <w:bCs/>
                <w:color w:val="000000"/>
              </w:rPr>
              <w:t xml:space="preserve"> di riferimento nel DTD:</w:t>
            </w:r>
            <w:r w:rsidR="00125D79" w:rsidRPr="00466C1C">
              <w:rPr>
                <w:rFonts w:ascii="Calibri" w:hAnsi="Calibri" w:cs="Calibri"/>
                <w:b/>
                <w:bCs/>
                <w:color w:val="000000"/>
              </w:rPr>
              <w:tab/>
            </w:r>
            <w:r w:rsidR="00125D79" w:rsidRPr="00125D79">
              <w:rPr>
                <w:rFonts w:ascii="Calibri" w:hAnsi="Calibri" w:cs="Calibri"/>
                <w:b/>
                <w:bCs/>
                <w:color w:val="000000"/>
                <w:shd w:val="clear" w:color="auto" w:fill="FFFF00"/>
              </w:rPr>
              <w:t>n</w:t>
            </w:r>
            <w:r w:rsidR="00077A39">
              <w:rPr>
                <w:rFonts w:ascii="Calibri" w:hAnsi="Calibri" w:cs="Calibri"/>
                <w:b/>
                <w:bCs/>
                <w:color w:val="000000"/>
                <w:shd w:val="clear" w:color="auto" w:fill="FFFF00"/>
              </w:rPr>
              <w:t xml:space="preserve">ome </w:t>
            </w:r>
            <w:r w:rsidR="00125D79" w:rsidRPr="00125D79">
              <w:rPr>
                <w:rFonts w:ascii="Calibri" w:hAnsi="Calibri" w:cs="Calibri"/>
                <w:b/>
                <w:bCs/>
                <w:color w:val="000000"/>
                <w:shd w:val="clear" w:color="auto" w:fill="FFFF00"/>
              </w:rPr>
              <w:t>cognome</w:t>
            </w:r>
          </w:p>
        </w:tc>
      </w:tr>
      <w:tr w:rsidR="00125D79" w:rsidRPr="00105FB9" w14:paraId="7E7BCD95" w14:textId="77777777" w:rsidTr="0042608A">
        <w:trPr>
          <w:trHeight w:val="60"/>
          <w:tblCellSpacing w:w="0" w:type="dxa"/>
        </w:trPr>
        <w:tc>
          <w:tcPr>
            <w:tcW w:w="2091" w:type="dxa"/>
            <w:vMerge/>
            <w:tcBorders>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0022DCE7" w14:textId="77777777" w:rsidR="00125D79" w:rsidRPr="00125D79" w:rsidRDefault="00125D79" w:rsidP="00125D79">
            <w:pPr>
              <w:spacing w:before="62" w:after="142" w:line="276" w:lineRule="auto"/>
              <w:jc w:val="left"/>
              <w:rPr>
                <w:rFonts w:ascii="Calibri" w:hAnsi="Calibri" w:cs="Calibri"/>
                <w:b/>
                <w:bCs/>
                <w:color w:val="1F497D"/>
              </w:rPr>
            </w:pP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54814689" w14:textId="37645293" w:rsidR="00125D79" w:rsidRPr="00125D79" w:rsidRDefault="00125D79" w:rsidP="00125D79">
            <w:pPr>
              <w:spacing w:before="62" w:after="142" w:line="276" w:lineRule="auto"/>
              <w:jc w:val="left"/>
              <w:rPr>
                <w:rFonts w:ascii="Calibri" w:hAnsi="Calibri" w:cs="Calibri"/>
                <w:b/>
                <w:bCs/>
                <w:color w:val="000000"/>
                <w:shd w:val="clear" w:color="auto" w:fill="FFFF00"/>
              </w:rPr>
            </w:pPr>
            <w:r w:rsidRPr="00466C1C">
              <w:rPr>
                <w:rFonts w:ascii="Calibri" w:hAnsi="Calibri" w:cs="Calibri"/>
                <w:b/>
                <w:bCs/>
                <w:color w:val="000000"/>
              </w:rPr>
              <w:t>Referente nel DTD:</w:t>
            </w:r>
            <w:r w:rsidRPr="00466C1C">
              <w:rPr>
                <w:rFonts w:ascii="Calibri" w:hAnsi="Calibri" w:cs="Calibri"/>
                <w:b/>
                <w:bCs/>
                <w:color w:val="000000"/>
              </w:rPr>
              <w:tab/>
            </w:r>
            <w:r w:rsidRPr="00466C1C">
              <w:rPr>
                <w:rFonts w:ascii="Calibri" w:hAnsi="Calibri" w:cs="Calibri"/>
                <w:b/>
                <w:bCs/>
                <w:color w:val="000000"/>
                <w:shd w:val="clear" w:color="auto" w:fill="FFFF00"/>
              </w:rPr>
              <w:t>n</w:t>
            </w:r>
            <w:r w:rsidR="00077A39">
              <w:rPr>
                <w:rFonts w:ascii="Calibri" w:hAnsi="Calibri" w:cs="Calibri"/>
                <w:b/>
                <w:bCs/>
                <w:color w:val="000000"/>
                <w:shd w:val="clear" w:color="auto" w:fill="FFFF00"/>
              </w:rPr>
              <w:t xml:space="preserve">ome </w:t>
            </w:r>
            <w:r w:rsidRPr="00466C1C">
              <w:rPr>
                <w:rFonts w:ascii="Calibri" w:hAnsi="Calibri" w:cs="Calibri"/>
                <w:b/>
                <w:bCs/>
                <w:color w:val="000000"/>
                <w:shd w:val="clear" w:color="auto" w:fill="FFFF00"/>
              </w:rPr>
              <w:t>cognome</w:t>
            </w:r>
          </w:p>
        </w:tc>
      </w:tr>
      <w:tr w:rsidR="00335A1B" w:rsidRPr="00105FB9" w14:paraId="29B1046E" w14:textId="77777777" w:rsidTr="00AE6C6F">
        <w:trPr>
          <w:trHeight w:val="60"/>
          <w:tblCellSpacing w:w="0" w:type="dxa"/>
        </w:trPr>
        <w:tc>
          <w:tcPr>
            <w:tcW w:w="2091" w:type="dxa"/>
            <w:vMerge w:val="restart"/>
            <w:tcBorders>
              <w:top w:val="nil"/>
              <w:left w:val="single" w:sz="6" w:space="0" w:color="FFFFFF"/>
              <w:right w:val="nil"/>
            </w:tcBorders>
            <w:shd w:val="clear" w:color="auto" w:fill="E0F2F4"/>
            <w:tcMar>
              <w:top w:w="0" w:type="dxa"/>
              <w:left w:w="108" w:type="dxa"/>
              <w:bottom w:w="0" w:type="dxa"/>
              <w:right w:w="0" w:type="dxa"/>
            </w:tcMar>
            <w:vAlign w:val="center"/>
          </w:tcPr>
          <w:p w14:paraId="06C9045F" w14:textId="75BD774C" w:rsidR="00335A1B" w:rsidRPr="00105FB9" w:rsidRDefault="00335A1B" w:rsidP="00125D79">
            <w:pPr>
              <w:spacing w:before="62" w:after="142" w:line="276" w:lineRule="auto"/>
              <w:jc w:val="left"/>
              <w:rPr>
                <w:rFonts w:ascii="Calibri" w:hAnsi="Calibri" w:cs="Calibri"/>
                <w:b/>
                <w:bCs/>
                <w:color w:val="1F497D"/>
              </w:rPr>
            </w:pPr>
            <w:r w:rsidRPr="00105FB9">
              <w:rPr>
                <w:rFonts w:ascii="Calibri" w:hAnsi="Calibri" w:cs="Calibri"/>
                <w:b/>
                <w:bCs/>
                <w:color w:val="1F497D"/>
              </w:rPr>
              <w:t>Struttura di Roma Capitale Richiedente</w:t>
            </w:r>
          </w:p>
        </w:tc>
        <w:tc>
          <w:tcPr>
            <w:tcW w:w="7779" w:type="dxa"/>
            <w:tcBorders>
              <w:top w:val="nil"/>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68B959A5" w14:textId="57F67E2E" w:rsidR="00335A1B" w:rsidRPr="00125D79" w:rsidRDefault="00335A1B" w:rsidP="00125D79">
            <w:pPr>
              <w:spacing w:before="62" w:after="142" w:line="276" w:lineRule="auto"/>
              <w:jc w:val="left"/>
              <w:rPr>
                <w:rFonts w:ascii="Calibri" w:hAnsi="Calibri" w:cs="Calibri"/>
                <w:b/>
                <w:bCs/>
                <w:color w:val="000000"/>
                <w:shd w:val="clear" w:color="auto" w:fill="FFFF00"/>
              </w:rPr>
            </w:pPr>
            <w:r w:rsidRPr="00335A1B">
              <w:rPr>
                <w:rFonts w:ascii="Calibri" w:hAnsi="Calibri" w:cs="Calibri"/>
                <w:b/>
                <w:bCs/>
                <w:color w:val="000000"/>
              </w:rPr>
              <w:t xml:space="preserve">Struttura: </w:t>
            </w:r>
            <w:r w:rsidRPr="00335A1B">
              <w:rPr>
                <w:rFonts w:ascii="Calibri" w:hAnsi="Calibri" w:cs="Calibri"/>
                <w:b/>
                <w:bCs/>
                <w:color w:val="000000"/>
                <w:shd w:val="clear" w:color="auto" w:fill="FFFF00"/>
              </w:rPr>
              <w:t xml:space="preserve">Specificare la struttura/dipartimento </w:t>
            </w:r>
            <w:r>
              <w:rPr>
                <w:rFonts w:ascii="Calibri" w:hAnsi="Calibri" w:cs="Calibri"/>
                <w:b/>
                <w:bCs/>
                <w:color w:val="000000"/>
                <w:shd w:val="clear" w:color="auto" w:fill="FFFF00"/>
              </w:rPr>
              <w:t xml:space="preserve">richiedente </w:t>
            </w:r>
            <w:r w:rsidRPr="00335A1B">
              <w:rPr>
                <w:rFonts w:ascii="Calibri" w:hAnsi="Calibri" w:cs="Calibri"/>
                <w:b/>
                <w:bCs/>
                <w:color w:val="000000"/>
                <w:shd w:val="clear" w:color="auto" w:fill="FFFF00"/>
              </w:rPr>
              <w:t>in modo conforme alla macrostruttura di Roma Capitale.</w:t>
            </w:r>
          </w:p>
        </w:tc>
      </w:tr>
      <w:tr w:rsidR="00335A1B" w:rsidRPr="00105FB9" w14:paraId="34BC412C" w14:textId="77777777" w:rsidTr="00AE6C6F">
        <w:trPr>
          <w:trHeight w:val="60"/>
          <w:tblCellSpacing w:w="0" w:type="dxa"/>
        </w:trPr>
        <w:tc>
          <w:tcPr>
            <w:tcW w:w="2091" w:type="dxa"/>
            <w:vMerge/>
            <w:tcBorders>
              <w:left w:val="single" w:sz="6" w:space="0" w:color="FFFFFF"/>
              <w:right w:val="nil"/>
            </w:tcBorders>
            <w:shd w:val="clear" w:color="auto" w:fill="E0F2F4"/>
            <w:tcMar>
              <w:top w:w="0" w:type="dxa"/>
              <w:left w:w="108" w:type="dxa"/>
              <w:bottom w:w="0" w:type="dxa"/>
              <w:right w:w="0" w:type="dxa"/>
            </w:tcMar>
            <w:vAlign w:val="center"/>
          </w:tcPr>
          <w:p w14:paraId="2F3939C9" w14:textId="77777777" w:rsidR="00335A1B" w:rsidRPr="00105FB9" w:rsidRDefault="00335A1B" w:rsidP="00125D79">
            <w:pPr>
              <w:spacing w:before="62" w:after="142" w:line="276" w:lineRule="auto"/>
              <w:jc w:val="left"/>
              <w:rPr>
                <w:rFonts w:ascii="Calibri" w:hAnsi="Calibri" w:cs="Calibri"/>
                <w:b/>
                <w:bCs/>
                <w:color w:val="1F497D"/>
              </w:rPr>
            </w:pPr>
          </w:p>
        </w:tc>
        <w:tc>
          <w:tcPr>
            <w:tcW w:w="7779" w:type="dxa"/>
            <w:tcBorders>
              <w:top w:val="nil"/>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416AAEAF" w14:textId="61005AF9" w:rsidR="00335A1B" w:rsidRPr="00125D79" w:rsidRDefault="00335A1B" w:rsidP="00125D79">
            <w:pPr>
              <w:spacing w:before="62" w:after="142" w:line="276" w:lineRule="auto"/>
              <w:jc w:val="left"/>
              <w:rPr>
                <w:rFonts w:ascii="Calibri" w:hAnsi="Calibri" w:cs="Calibri"/>
                <w:b/>
                <w:bCs/>
                <w:color w:val="000000"/>
                <w:shd w:val="clear" w:color="auto" w:fill="FFFF00"/>
              </w:rPr>
            </w:pPr>
            <w:r w:rsidRPr="00C62D86">
              <w:rPr>
                <w:rFonts w:ascii="Calibri" w:hAnsi="Calibri" w:cs="Calibri"/>
                <w:b/>
                <w:bCs/>
                <w:color w:val="000000"/>
              </w:rPr>
              <w:t>Direzione/U.O./Servizio/Ufficio:</w:t>
            </w:r>
            <w:r>
              <w:rPr>
                <w:rFonts w:ascii="Calibri" w:hAnsi="Calibri" w:cs="Calibri"/>
                <w:b/>
                <w:bCs/>
                <w:color w:val="000000"/>
                <w:shd w:val="clear" w:color="auto" w:fill="FFFF00"/>
              </w:rPr>
              <w:t xml:space="preserve"> Eventuale specificazione di dettaglio (</w:t>
            </w:r>
            <w:proofErr w:type="spellStart"/>
            <w:r>
              <w:rPr>
                <w:rFonts w:ascii="Calibri" w:hAnsi="Calibri" w:cs="Calibri"/>
                <w:b/>
                <w:bCs/>
                <w:color w:val="000000"/>
                <w:shd w:val="clear" w:color="auto" w:fill="FFFF00"/>
              </w:rPr>
              <w:t>opt</w:t>
            </w:r>
            <w:proofErr w:type="spellEnd"/>
            <w:r>
              <w:rPr>
                <w:rFonts w:ascii="Calibri" w:hAnsi="Calibri" w:cs="Calibri"/>
                <w:b/>
                <w:bCs/>
                <w:color w:val="000000"/>
                <w:shd w:val="clear" w:color="auto" w:fill="FFFF00"/>
              </w:rPr>
              <w:t>)</w:t>
            </w:r>
          </w:p>
        </w:tc>
      </w:tr>
      <w:tr w:rsidR="00335A1B" w:rsidRPr="00105FB9" w14:paraId="0D9AD17C" w14:textId="77777777" w:rsidTr="00AE6C6F">
        <w:trPr>
          <w:trHeight w:val="60"/>
          <w:tblCellSpacing w:w="0" w:type="dxa"/>
        </w:trPr>
        <w:tc>
          <w:tcPr>
            <w:tcW w:w="2091" w:type="dxa"/>
            <w:vMerge/>
            <w:tcBorders>
              <w:left w:val="single" w:sz="6" w:space="0" w:color="FFFFFF"/>
              <w:right w:val="nil"/>
            </w:tcBorders>
            <w:shd w:val="clear" w:color="auto" w:fill="E0F2F4"/>
            <w:tcMar>
              <w:top w:w="0" w:type="dxa"/>
              <w:left w:w="108" w:type="dxa"/>
              <w:bottom w:w="0" w:type="dxa"/>
              <w:right w:w="0" w:type="dxa"/>
            </w:tcMar>
            <w:vAlign w:val="center"/>
          </w:tcPr>
          <w:p w14:paraId="2AB36CA3" w14:textId="77777777" w:rsidR="00335A1B" w:rsidRPr="00105FB9" w:rsidRDefault="00335A1B" w:rsidP="00125D79">
            <w:pPr>
              <w:spacing w:before="62" w:after="142" w:line="276" w:lineRule="auto"/>
              <w:jc w:val="left"/>
              <w:rPr>
                <w:rFonts w:ascii="Calibri" w:hAnsi="Calibri" w:cs="Calibri"/>
                <w:b/>
                <w:bCs/>
                <w:color w:val="1F497D"/>
              </w:rPr>
            </w:pPr>
          </w:p>
        </w:tc>
        <w:tc>
          <w:tcPr>
            <w:tcW w:w="7779" w:type="dxa"/>
            <w:tcBorders>
              <w:top w:val="nil"/>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405B6768" w14:textId="22C48F73" w:rsidR="00335A1B" w:rsidRPr="00125D79" w:rsidRDefault="00C62D86" w:rsidP="00125D79">
            <w:pPr>
              <w:spacing w:before="62" w:after="142" w:line="276" w:lineRule="auto"/>
              <w:jc w:val="left"/>
              <w:rPr>
                <w:rFonts w:ascii="Calibri" w:hAnsi="Calibri" w:cs="Calibri"/>
                <w:b/>
                <w:bCs/>
                <w:color w:val="000000"/>
                <w:shd w:val="clear" w:color="auto" w:fill="FFFF00"/>
              </w:rPr>
            </w:pPr>
            <w:r w:rsidRPr="00C62D86">
              <w:rPr>
                <w:rFonts w:ascii="Calibri" w:hAnsi="Calibri" w:cs="Calibri"/>
                <w:b/>
                <w:bCs/>
                <w:color w:val="000000"/>
              </w:rPr>
              <w:t>Referente nella struttura di RC richiedente:</w:t>
            </w:r>
            <w:r w:rsidRPr="00C62D86">
              <w:rPr>
                <w:rFonts w:ascii="Calibri" w:hAnsi="Calibri" w:cs="Calibri"/>
                <w:b/>
                <w:bCs/>
                <w:color w:val="000000"/>
              </w:rPr>
              <w:tab/>
            </w:r>
            <w:r w:rsidRPr="00C62D86">
              <w:rPr>
                <w:rFonts w:ascii="Calibri" w:hAnsi="Calibri" w:cs="Calibri"/>
                <w:b/>
                <w:bCs/>
                <w:color w:val="000000"/>
                <w:shd w:val="clear" w:color="auto" w:fill="FFFF00"/>
              </w:rPr>
              <w:t>n</w:t>
            </w:r>
            <w:r w:rsidR="00077A39">
              <w:rPr>
                <w:rFonts w:ascii="Calibri" w:hAnsi="Calibri" w:cs="Calibri"/>
                <w:b/>
                <w:bCs/>
                <w:color w:val="000000"/>
                <w:shd w:val="clear" w:color="auto" w:fill="FFFF00"/>
              </w:rPr>
              <w:t xml:space="preserve">ome </w:t>
            </w:r>
            <w:r w:rsidRPr="00C62D86">
              <w:rPr>
                <w:rFonts w:ascii="Calibri" w:hAnsi="Calibri" w:cs="Calibri"/>
                <w:b/>
                <w:bCs/>
                <w:color w:val="000000"/>
                <w:shd w:val="clear" w:color="auto" w:fill="FFFF00"/>
              </w:rPr>
              <w:t>cognome</w:t>
            </w:r>
          </w:p>
        </w:tc>
      </w:tr>
      <w:tr w:rsidR="00335A1B" w:rsidRPr="00105FB9" w14:paraId="12EBE823" w14:textId="77777777" w:rsidTr="00AE6C6F">
        <w:trPr>
          <w:trHeight w:val="60"/>
          <w:tblCellSpacing w:w="0" w:type="dxa"/>
        </w:trPr>
        <w:tc>
          <w:tcPr>
            <w:tcW w:w="2091" w:type="dxa"/>
            <w:vMerge/>
            <w:tcBorders>
              <w:left w:val="single" w:sz="6" w:space="0" w:color="FFFFFF"/>
              <w:right w:val="nil"/>
            </w:tcBorders>
            <w:shd w:val="clear" w:color="auto" w:fill="E0F2F4"/>
            <w:tcMar>
              <w:top w:w="0" w:type="dxa"/>
              <w:left w:w="108" w:type="dxa"/>
              <w:bottom w:w="0" w:type="dxa"/>
              <w:right w:w="0" w:type="dxa"/>
            </w:tcMar>
            <w:vAlign w:val="center"/>
          </w:tcPr>
          <w:p w14:paraId="2E25259B" w14:textId="77777777" w:rsidR="00335A1B" w:rsidRPr="00105FB9" w:rsidRDefault="00335A1B" w:rsidP="00125D79">
            <w:pPr>
              <w:spacing w:before="62" w:after="142" w:line="276" w:lineRule="auto"/>
              <w:jc w:val="left"/>
              <w:rPr>
                <w:rFonts w:ascii="Calibri" w:hAnsi="Calibri" w:cs="Calibri"/>
                <w:b/>
                <w:bCs/>
                <w:color w:val="1F497D"/>
              </w:rPr>
            </w:pPr>
          </w:p>
        </w:tc>
        <w:tc>
          <w:tcPr>
            <w:tcW w:w="7779" w:type="dxa"/>
            <w:tcBorders>
              <w:top w:val="nil"/>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622079C2" w14:textId="0266953F" w:rsidR="00335A1B" w:rsidRPr="00125D79" w:rsidRDefault="003F10C5" w:rsidP="00125D79">
            <w:pPr>
              <w:spacing w:before="62" w:after="142" w:line="276" w:lineRule="auto"/>
              <w:jc w:val="left"/>
              <w:rPr>
                <w:rFonts w:ascii="Calibri" w:hAnsi="Calibri" w:cs="Calibri"/>
                <w:b/>
                <w:bCs/>
                <w:color w:val="000000"/>
                <w:shd w:val="clear" w:color="auto" w:fill="FFFF00"/>
              </w:rPr>
            </w:pPr>
            <w:r w:rsidRPr="00C62D86">
              <w:rPr>
                <w:rFonts w:ascii="Calibri" w:hAnsi="Calibri" w:cs="Calibri"/>
                <w:b/>
                <w:bCs/>
                <w:color w:val="000000"/>
              </w:rPr>
              <w:t>E-mail</w:t>
            </w:r>
            <w:r w:rsidR="00C62D86" w:rsidRPr="00C62D86">
              <w:rPr>
                <w:rFonts w:ascii="Calibri" w:hAnsi="Calibri" w:cs="Calibri"/>
                <w:b/>
                <w:bCs/>
                <w:color w:val="000000"/>
              </w:rPr>
              <w:t xml:space="preserve"> del </w:t>
            </w:r>
            <w:r w:rsidR="001C0D86" w:rsidRPr="00C62D86">
              <w:rPr>
                <w:rFonts w:ascii="Calibri" w:hAnsi="Calibri" w:cs="Calibri"/>
                <w:b/>
                <w:bCs/>
                <w:color w:val="000000"/>
              </w:rPr>
              <w:t xml:space="preserve">Referente: </w:t>
            </w:r>
            <w:r w:rsidR="001C0D86">
              <w:rPr>
                <w:rFonts w:ascii="Calibri" w:hAnsi="Calibri" w:cs="Calibri"/>
                <w:b/>
                <w:bCs/>
                <w:color w:val="000000"/>
                <w:shd w:val="clear" w:color="auto" w:fill="FFFF00"/>
              </w:rPr>
              <w:t>nome.cognome@comune.roma.it</w:t>
            </w:r>
            <w:r w:rsidR="00C62D86">
              <w:rPr>
                <w:rFonts w:ascii="Calibri" w:hAnsi="Calibri" w:cs="Calibri"/>
                <w:b/>
                <w:bCs/>
                <w:color w:val="000000"/>
                <w:shd w:val="clear" w:color="auto" w:fill="FFFF00"/>
              </w:rPr>
              <w:t xml:space="preserve">   </w:t>
            </w:r>
          </w:p>
        </w:tc>
      </w:tr>
      <w:tr w:rsidR="00335A1B" w:rsidRPr="00105FB9" w14:paraId="3C6CC6A3" w14:textId="77777777" w:rsidTr="00AE6C6F">
        <w:trPr>
          <w:trHeight w:val="60"/>
          <w:tblCellSpacing w:w="0" w:type="dxa"/>
        </w:trPr>
        <w:tc>
          <w:tcPr>
            <w:tcW w:w="2091" w:type="dxa"/>
            <w:vMerge/>
            <w:tcBorders>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5A55A253" w14:textId="77777777" w:rsidR="00335A1B" w:rsidRPr="00105FB9" w:rsidRDefault="00335A1B" w:rsidP="00125D79">
            <w:pPr>
              <w:spacing w:before="62" w:after="142" w:line="276" w:lineRule="auto"/>
              <w:jc w:val="left"/>
              <w:rPr>
                <w:rFonts w:ascii="Calibri" w:hAnsi="Calibri" w:cs="Calibri"/>
                <w:b/>
                <w:bCs/>
                <w:color w:val="1F497D"/>
              </w:rPr>
            </w:pPr>
          </w:p>
        </w:tc>
        <w:tc>
          <w:tcPr>
            <w:tcW w:w="7779" w:type="dxa"/>
            <w:tcBorders>
              <w:top w:val="nil"/>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22414124" w14:textId="7324B119" w:rsidR="00335A1B" w:rsidRPr="00125D79" w:rsidRDefault="001C0D86" w:rsidP="00125D79">
            <w:pPr>
              <w:spacing w:before="62" w:after="142" w:line="276" w:lineRule="auto"/>
              <w:jc w:val="left"/>
              <w:rPr>
                <w:rFonts w:ascii="Calibri" w:hAnsi="Calibri" w:cs="Calibri"/>
                <w:b/>
                <w:bCs/>
                <w:color w:val="000000"/>
                <w:shd w:val="clear" w:color="auto" w:fill="FFFF00"/>
              </w:rPr>
            </w:pPr>
            <w:r w:rsidRPr="00C62D86">
              <w:rPr>
                <w:rFonts w:ascii="Calibri" w:hAnsi="Calibri" w:cs="Calibri"/>
                <w:b/>
                <w:bCs/>
                <w:color w:val="000000"/>
              </w:rPr>
              <w:t>Telefono:</w:t>
            </w:r>
            <w:r>
              <w:rPr>
                <w:rFonts w:ascii="Calibri" w:hAnsi="Calibri" w:cs="Calibri"/>
                <w:b/>
                <w:bCs/>
                <w:color w:val="000000"/>
                <w:shd w:val="clear" w:color="auto" w:fill="FFFF00"/>
              </w:rPr>
              <w:t xml:space="preserve"> 06/6710.xxxx</w:t>
            </w:r>
          </w:p>
        </w:tc>
      </w:tr>
      <w:tr w:rsidR="00125D79" w:rsidRPr="00105FB9" w14:paraId="11BEA7E0" w14:textId="77777777" w:rsidTr="00125D79">
        <w:trPr>
          <w:trHeight w:val="69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hideMark/>
          </w:tcPr>
          <w:p w14:paraId="2F193D48" w14:textId="77777777" w:rsidR="00125D79" w:rsidRPr="00105FB9" w:rsidRDefault="00125D79" w:rsidP="00125D79">
            <w:pPr>
              <w:spacing w:before="62" w:after="142" w:line="276" w:lineRule="auto"/>
              <w:jc w:val="left"/>
              <w:rPr>
                <w:rFonts w:ascii="Calibri" w:hAnsi="Calibri" w:cs="Calibri"/>
                <w:color w:val="000000"/>
              </w:rPr>
            </w:pPr>
            <w:r w:rsidRPr="00105FB9">
              <w:rPr>
                <w:rFonts w:ascii="Calibri" w:hAnsi="Calibri" w:cs="Calibri"/>
                <w:b/>
                <w:bCs/>
                <w:color w:val="1F497D"/>
              </w:rPr>
              <w:t>Note/Commenti</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hideMark/>
          </w:tcPr>
          <w:p w14:paraId="7650B863" w14:textId="086CD692" w:rsidR="00125D79" w:rsidRPr="00105FB9" w:rsidRDefault="003F10C5" w:rsidP="00125D79">
            <w:pPr>
              <w:spacing w:before="62" w:after="142" w:line="276" w:lineRule="auto"/>
              <w:jc w:val="left"/>
              <w:rPr>
                <w:rFonts w:ascii="Calibri" w:hAnsi="Calibri" w:cs="Calibri"/>
                <w:color w:val="000000"/>
              </w:rPr>
            </w:pPr>
            <w:r>
              <w:rPr>
                <w:rFonts w:ascii="Calibri" w:hAnsi="Calibri" w:cs="Calibri"/>
                <w:b/>
                <w:bCs/>
                <w:color w:val="000000"/>
                <w:shd w:val="clear" w:color="auto" w:fill="FFFF00"/>
              </w:rPr>
              <w:t>Eventuali note</w:t>
            </w:r>
          </w:p>
        </w:tc>
      </w:tr>
      <w:tr w:rsidR="00125D79" w:rsidRPr="00105FB9" w14:paraId="11A5534D" w14:textId="77777777" w:rsidTr="00125D79">
        <w:trPr>
          <w:tblCellSpacing w:w="0" w:type="dxa"/>
        </w:trPr>
        <w:tc>
          <w:tcPr>
            <w:tcW w:w="2091" w:type="dxa"/>
            <w:tcBorders>
              <w:top w:val="nil"/>
              <w:left w:val="single" w:sz="6" w:space="0" w:color="FFFFFF"/>
              <w:bottom w:val="single" w:sz="6" w:space="0" w:color="FFFFFF"/>
              <w:right w:val="nil"/>
            </w:tcBorders>
            <w:shd w:val="clear" w:color="auto" w:fill="E0F2F4"/>
            <w:tcMar>
              <w:top w:w="0" w:type="dxa"/>
              <w:left w:w="108" w:type="dxa"/>
              <w:bottom w:w="0" w:type="dxa"/>
              <w:right w:w="0" w:type="dxa"/>
            </w:tcMar>
            <w:vAlign w:val="center"/>
            <w:hideMark/>
          </w:tcPr>
          <w:p w14:paraId="5A3B043B" w14:textId="77777777" w:rsidR="00125D79" w:rsidRPr="00105FB9" w:rsidRDefault="00125D79" w:rsidP="00125D79">
            <w:pPr>
              <w:spacing w:before="62" w:after="142" w:line="276" w:lineRule="auto"/>
              <w:jc w:val="left"/>
              <w:rPr>
                <w:rFonts w:ascii="Calibri" w:hAnsi="Calibri" w:cs="Calibri"/>
                <w:color w:val="000000"/>
              </w:rPr>
            </w:pPr>
            <w:proofErr w:type="spellStart"/>
            <w:r w:rsidRPr="00105FB9">
              <w:rPr>
                <w:rFonts w:ascii="Calibri" w:hAnsi="Calibri" w:cs="Calibri"/>
                <w:b/>
                <w:bCs/>
                <w:color w:val="1F497D"/>
              </w:rPr>
              <w:lastRenderedPageBreak/>
              <w:t>Disaster</w:t>
            </w:r>
            <w:proofErr w:type="spellEnd"/>
            <w:r w:rsidRPr="00105FB9">
              <w:rPr>
                <w:rFonts w:ascii="Calibri" w:hAnsi="Calibri" w:cs="Calibri"/>
                <w:b/>
                <w:bCs/>
                <w:color w:val="1F497D"/>
              </w:rPr>
              <w:t xml:space="preserve"> Recovery</w:t>
            </w:r>
          </w:p>
        </w:tc>
        <w:tc>
          <w:tcPr>
            <w:tcW w:w="7779" w:type="dxa"/>
            <w:tcBorders>
              <w:top w:val="nil"/>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hideMark/>
          </w:tcPr>
          <w:p w14:paraId="251E2CB1" w14:textId="2E6ABCD3" w:rsidR="00125D79" w:rsidRPr="00105FB9" w:rsidRDefault="00125D79" w:rsidP="00125D79">
            <w:pPr>
              <w:spacing w:before="62" w:after="142" w:line="276" w:lineRule="auto"/>
              <w:jc w:val="left"/>
              <w:rPr>
                <w:rFonts w:ascii="Calibri" w:hAnsi="Calibri" w:cs="Calibri"/>
                <w:color w:val="000000"/>
              </w:rPr>
            </w:pPr>
            <w:r w:rsidRPr="001C0D86">
              <w:rPr>
                <w:rFonts w:ascii="Calibri" w:hAnsi="Calibri" w:cs="Calibri"/>
                <w:b/>
                <w:bCs/>
                <w:color w:val="1F497D"/>
              </w:rPr>
              <w:t>È p</w:t>
            </w:r>
            <w:r w:rsidRPr="00105FB9">
              <w:rPr>
                <w:rFonts w:ascii="Calibri" w:hAnsi="Calibri" w:cs="Calibri"/>
                <w:b/>
                <w:bCs/>
                <w:color w:val="1F497D"/>
              </w:rPr>
              <w:t>revisto contrattualmente che il S</w:t>
            </w:r>
            <w:r w:rsidR="00C305D0">
              <w:rPr>
                <w:rFonts w:ascii="Calibri" w:hAnsi="Calibri" w:cs="Calibri"/>
                <w:b/>
                <w:bCs/>
                <w:color w:val="1F497D"/>
              </w:rPr>
              <w:t>ervizio</w:t>
            </w:r>
            <w:r w:rsidRPr="00105FB9">
              <w:rPr>
                <w:rFonts w:ascii="Calibri" w:hAnsi="Calibri" w:cs="Calibri"/>
                <w:b/>
                <w:bCs/>
                <w:color w:val="1F497D"/>
              </w:rPr>
              <w:t xml:space="preserve"> sia in DR</w:t>
            </w:r>
            <w:r w:rsidR="00B23956">
              <w:rPr>
                <w:rFonts w:ascii="Calibri" w:hAnsi="Calibri" w:cs="Calibri"/>
                <w:b/>
                <w:bCs/>
                <w:color w:val="1F497D"/>
              </w:rPr>
              <w:t xml:space="preserve">            </w:t>
            </w:r>
            <w:r w:rsidR="00B23956" w:rsidRPr="001E5E14">
              <w:t xml:space="preserve">SI </w:t>
            </w:r>
            <w:sdt>
              <w:sdtPr>
                <w:id w:val="615102367"/>
                <w14:checkbox>
                  <w14:checked w14:val="0"/>
                  <w14:checkedState w14:val="2612" w14:font="MS Gothic"/>
                  <w14:uncheckedState w14:val="2610" w14:font="MS Gothic"/>
                </w14:checkbox>
              </w:sdtPr>
              <w:sdtContent>
                <w:r w:rsidR="00B23956">
                  <w:rPr>
                    <w:rFonts w:ascii="MS Gothic" w:eastAsia="MS Gothic" w:hAnsi="MS Gothic" w:hint="eastAsia"/>
                  </w:rPr>
                  <w:t>☐</w:t>
                </w:r>
              </w:sdtContent>
            </w:sdt>
            <w:r w:rsidR="00B23956" w:rsidRPr="001E5E14">
              <w:t xml:space="preserve">  NO </w:t>
            </w:r>
            <w:sdt>
              <w:sdtPr>
                <w:id w:val="-1351177256"/>
                <w14:checkbox>
                  <w14:checked w14:val="0"/>
                  <w14:checkedState w14:val="2612" w14:font="MS Gothic"/>
                  <w14:uncheckedState w14:val="2610" w14:font="MS Gothic"/>
                </w14:checkbox>
              </w:sdtPr>
              <w:sdtContent>
                <w:r w:rsidR="00B23956">
                  <w:rPr>
                    <w:rFonts w:ascii="MS Gothic" w:eastAsia="MS Gothic" w:hAnsi="MS Gothic" w:hint="eastAsia"/>
                  </w:rPr>
                  <w:t>☐</w:t>
                </w:r>
              </w:sdtContent>
            </w:sdt>
          </w:p>
        </w:tc>
      </w:tr>
      <w:tr w:rsidR="00125D79" w:rsidRPr="00105FB9" w14:paraId="7AE33060" w14:textId="77777777" w:rsidTr="00125D79">
        <w:trPr>
          <w:tblCellSpacing w:w="0" w:type="dxa"/>
        </w:trPr>
        <w:tc>
          <w:tcPr>
            <w:tcW w:w="2091" w:type="dxa"/>
            <w:tcBorders>
              <w:top w:val="nil"/>
              <w:left w:val="single" w:sz="6" w:space="0" w:color="FFFFFF"/>
              <w:bottom w:val="single" w:sz="6" w:space="0" w:color="FFFFFF"/>
              <w:right w:val="nil"/>
            </w:tcBorders>
            <w:shd w:val="clear" w:color="auto" w:fill="E0F2F4"/>
            <w:tcMar>
              <w:top w:w="0" w:type="dxa"/>
              <w:left w:w="108" w:type="dxa"/>
              <w:bottom w:w="0" w:type="dxa"/>
              <w:right w:w="0" w:type="dxa"/>
            </w:tcMar>
            <w:vAlign w:val="center"/>
            <w:hideMark/>
          </w:tcPr>
          <w:p w14:paraId="0E797204" w14:textId="77777777" w:rsidR="00125D79" w:rsidRPr="00105FB9" w:rsidRDefault="00125D79" w:rsidP="00125D79">
            <w:pPr>
              <w:spacing w:before="62" w:after="142" w:line="276" w:lineRule="auto"/>
              <w:jc w:val="left"/>
              <w:rPr>
                <w:rFonts w:ascii="Calibri" w:hAnsi="Calibri" w:cs="Calibri"/>
                <w:color w:val="000000"/>
              </w:rPr>
            </w:pPr>
            <w:r w:rsidRPr="00105FB9">
              <w:rPr>
                <w:rFonts w:ascii="Calibri" w:hAnsi="Calibri" w:cs="Calibri"/>
                <w:b/>
                <w:bCs/>
                <w:color w:val="1F497D"/>
              </w:rPr>
              <w:t>RTO (</w:t>
            </w:r>
            <w:proofErr w:type="spellStart"/>
            <w:r w:rsidRPr="00105FB9">
              <w:rPr>
                <w:rFonts w:ascii="Calibri" w:hAnsi="Calibri" w:cs="Calibri"/>
                <w:b/>
                <w:bCs/>
                <w:color w:val="1F497D"/>
              </w:rPr>
              <w:t>hh:mm</w:t>
            </w:r>
            <w:proofErr w:type="spellEnd"/>
            <w:r w:rsidRPr="00105FB9">
              <w:rPr>
                <w:rFonts w:ascii="Calibri" w:hAnsi="Calibri" w:cs="Calibri"/>
                <w:b/>
                <w:bCs/>
                <w:color w:val="1F497D"/>
              </w:rPr>
              <w:t>)</w:t>
            </w:r>
          </w:p>
        </w:tc>
        <w:tc>
          <w:tcPr>
            <w:tcW w:w="7779" w:type="dxa"/>
            <w:tcBorders>
              <w:top w:val="nil"/>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hideMark/>
          </w:tcPr>
          <w:p w14:paraId="6417AA0A" w14:textId="77777777" w:rsidR="00125D79" w:rsidRPr="00105FB9" w:rsidRDefault="00125D79" w:rsidP="00125D79">
            <w:pPr>
              <w:spacing w:before="62" w:after="142" w:line="276" w:lineRule="auto"/>
              <w:jc w:val="left"/>
              <w:rPr>
                <w:rFonts w:ascii="Calibri" w:hAnsi="Calibri" w:cs="Calibri"/>
                <w:color w:val="000000"/>
              </w:rPr>
            </w:pPr>
            <w:r w:rsidRPr="00105FB9">
              <w:rPr>
                <w:rFonts w:ascii="Calibri" w:hAnsi="Calibri" w:cs="Calibri"/>
                <w:b/>
                <w:bCs/>
                <w:color w:val="1F497D"/>
                <w:shd w:val="clear" w:color="auto" w:fill="FFFF00"/>
              </w:rPr>
              <w:t xml:space="preserve">Se è previsto il DR specificare il Recovery Time </w:t>
            </w:r>
            <w:proofErr w:type="spellStart"/>
            <w:r w:rsidRPr="00105FB9">
              <w:rPr>
                <w:rFonts w:ascii="Calibri" w:hAnsi="Calibri" w:cs="Calibri"/>
                <w:b/>
                <w:bCs/>
                <w:color w:val="1F497D"/>
                <w:shd w:val="clear" w:color="auto" w:fill="FFFF00"/>
              </w:rPr>
              <w:t>Objective</w:t>
            </w:r>
            <w:proofErr w:type="spellEnd"/>
          </w:p>
        </w:tc>
      </w:tr>
      <w:tr w:rsidR="00125D79" w:rsidRPr="00105FB9" w14:paraId="12FC957C" w14:textId="77777777" w:rsidTr="00A8310E">
        <w:trPr>
          <w:tblCellSpacing w:w="0" w:type="dxa"/>
        </w:trPr>
        <w:tc>
          <w:tcPr>
            <w:tcW w:w="2091" w:type="dxa"/>
            <w:tcBorders>
              <w:top w:val="single" w:sz="6" w:space="0" w:color="FFFFFF"/>
              <w:left w:val="single" w:sz="6" w:space="0" w:color="FFFFFF"/>
              <w:bottom w:val="single" w:sz="6" w:space="0" w:color="FFFFFF" w:themeColor="background1"/>
              <w:right w:val="nil"/>
            </w:tcBorders>
            <w:shd w:val="clear" w:color="auto" w:fill="E0F2F4"/>
            <w:tcMar>
              <w:top w:w="0" w:type="dxa"/>
              <w:left w:w="108" w:type="dxa"/>
              <w:bottom w:w="0" w:type="dxa"/>
              <w:right w:w="0" w:type="dxa"/>
            </w:tcMar>
            <w:vAlign w:val="center"/>
            <w:hideMark/>
          </w:tcPr>
          <w:p w14:paraId="78C3BE8B" w14:textId="77777777" w:rsidR="00125D79" w:rsidRPr="00105FB9" w:rsidRDefault="00125D79" w:rsidP="00125D79">
            <w:pPr>
              <w:spacing w:before="62" w:after="142" w:line="276" w:lineRule="auto"/>
              <w:jc w:val="left"/>
              <w:rPr>
                <w:rFonts w:ascii="Calibri" w:hAnsi="Calibri" w:cs="Calibri"/>
                <w:color w:val="000000"/>
              </w:rPr>
            </w:pPr>
            <w:r w:rsidRPr="00105FB9">
              <w:rPr>
                <w:rFonts w:ascii="Calibri" w:hAnsi="Calibri" w:cs="Calibri"/>
                <w:b/>
                <w:bCs/>
                <w:color w:val="1F497D"/>
              </w:rPr>
              <w:t>RPO (</w:t>
            </w:r>
            <w:proofErr w:type="spellStart"/>
            <w:r w:rsidRPr="00105FB9">
              <w:rPr>
                <w:rFonts w:ascii="Calibri" w:hAnsi="Calibri" w:cs="Calibri"/>
                <w:b/>
                <w:bCs/>
                <w:color w:val="1F497D"/>
              </w:rPr>
              <w:t>hh:mm</w:t>
            </w:r>
            <w:proofErr w:type="spellEnd"/>
            <w:r w:rsidRPr="00105FB9">
              <w:rPr>
                <w:rFonts w:ascii="Calibri" w:hAnsi="Calibri" w:cs="Calibri"/>
                <w:b/>
                <w:bCs/>
                <w:color w:val="1F497D"/>
              </w:rPr>
              <w:t>)</w:t>
            </w:r>
          </w:p>
        </w:tc>
        <w:tc>
          <w:tcPr>
            <w:tcW w:w="7779" w:type="dxa"/>
            <w:tcBorders>
              <w:top w:val="single" w:sz="6" w:space="0" w:color="FFFFFF"/>
              <w:left w:val="single" w:sz="6" w:space="0" w:color="FFFFFF"/>
              <w:bottom w:val="single" w:sz="6" w:space="0" w:color="FFFFFF" w:themeColor="background1"/>
              <w:right w:val="single" w:sz="6" w:space="0" w:color="FFFFFF"/>
            </w:tcBorders>
            <w:shd w:val="clear" w:color="auto" w:fill="E0F2F4"/>
            <w:tcMar>
              <w:top w:w="0" w:type="dxa"/>
              <w:left w:w="108" w:type="dxa"/>
              <w:bottom w:w="0" w:type="dxa"/>
              <w:right w:w="108" w:type="dxa"/>
            </w:tcMar>
            <w:vAlign w:val="center"/>
            <w:hideMark/>
          </w:tcPr>
          <w:p w14:paraId="0871DB74" w14:textId="77777777" w:rsidR="00125D79" w:rsidRPr="00105FB9" w:rsidRDefault="00125D79" w:rsidP="00125D79">
            <w:pPr>
              <w:spacing w:before="62" w:after="142" w:line="276" w:lineRule="auto"/>
              <w:jc w:val="left"/>
              <w:rPr>
                <w:rFonts w:ascii="Calibri" w:hAnsi="Calibri" w:cs="Calibri"/>
                <w:color w:val="000000"/>
              </w:rPr>
            </w:pPr>
            <w:r w:rsidRPr="00105FB9">
              <w:rPr>
                <w:rFonts w:ascii="Calibri" w:hAnsi="Calibri" w:cs="Calibri"/>
                <w:b/>
                <w:bCs/>
                <w:color w:val="1F497D"/>
                <w:shd w:val="clear" w:color="auto" w:fill="FFFF00"/>
              </w:rPr>
              <w:t xml:space="preserve">Se è previsto il DR specificare il Recovery Point </w:t>
            </w:r>
            <w:proofErr w:type="spellStart"/>
            <w:r w:rsidRPr="00105FB9">
              <w:rPr>
                <w:rFonts w:ascii="Calibri" w:hAnsi="Calibri" w:cs="Calibri"/>
                <w:b/>
                <w:bCs/>
                <w:color w:val="1F497D"/>
                <w:shd w:val="clear" w:color="auto" w:fill="FFFF00"/>
              </w:rPr>
              <w:t>Objective</w:t>
            </w:r>
            <w:proofErr w:type="spellEnd"/>
          </w:p>
        </w:tc>
      </w:tr>
      <w:tr w:rsidR="00B91962" w:rsidRPr="00105FB9" w14:paraId="603F3E4A" w14:textId="77777777" w:rsidTr="00405DAA">
        <w:trPr>
          <w:tblCellSpacing w:w="0" w:type="dxa"/>
        </w:trPr>
        <w:tc>
          <w:tcPr>
            <w:tcW w:w="2091" w:type="dxa"/>
            <w:vMerge w:val="restart"/>
            <w:tcBorders>
              <w:top w:val="nil"/>
              <w:left w:val="single" w:sz="6" w:space="0" w:color="FFFFFF"/>
              <w:right w:val="nil"/>
            </w:tcBorders>
            <w:shd w:val="clear" w:color="auto" w:fill="E0F2F4"/>
            <w:tcMar>
              <w:top w:w="0" w:type="dxa"/>
              <w:left w:w="108" w:type="dxa"/>
              <w:bottom w:w="0" w:type="dxa"/>
              <w:right w:w="0" w:type="dxa"/>
            </w:tcMar>
            <w:vAlign w:val="center"/>
          </w:tcPr>
          <w:p w14:paraId="17220ED6" w14:textId="3480119F" w:rsidR="00B91962" w:rsidRPr="00105FB9" w:rsidRDefault="00B91962" w:rsidP="00125D79">
            <w:pPr>
              <w:spacing w:before="62" w:after="142" w:line="276" w:lineRule="auto"/>
              <w:jc w:val="left"/>
              <w:rPr>
                <w:rFonts w:ascii="Calibri" w:hAnsi="Calibri" w:cs="Calibri"/>
                <w:b/>
                <w:bCs/>
                <w:color w:val="1F497D"/>
              </w:rPr>
            </w:pPr>
            <w:r>
              <w:rPr>
                <w:rFonts w:ascii="Calibri" w:hAnsi="Calibri" w:cs="Calibri"/>
                <w:b/>
                <w:bCs/>
                <w:color w:val="1F497D"/>
              </w:rPr>
              <w:t>Planning</w:t>
            </w:r>
            <w:r w:rsidR="00CF501F">
              <w:rPr>
                <w:rFonts w:ascii="Calibri" w:hAnsi="Calibri" w:cs="Calibri"/>
                <w:b/>
                <w:bCs/>
                <w:color w:val="1F497D"/>
              </w:rPr>
              <w:t xml:space="preserve"> di Progetto</w:t>
            </w:r>
          </w:p>
        </w:tc>
        <w:tc>
          <w:tcPr>
            <w:tcW w:w="7779" w:type="dxa"/>
            <w:tcBorders>
              <w:top w:val="nil"/>
              <w:left w:val="single" w:sz="6" w:space="0" w:color="FFFFFF"/>
              <w:bottom w:val="nil"/>
              <w:right w:val="single" w:sz="6" w:space="0" w:color="FFFFFF"/>
            </w:tcBorders>
            <w:shd w:val="clear" w:color="auto" w:fill="E0F2F4"/>
            <w:tcMar>
              <w:top w:w="0" w:type="dxa"/>
              <w:left w:w="108" w:type="dxa"/>
              <w:bottom w:w="0" w:type="dxa"/>
              <w:right w:w="108" w:type="dxa"/>
            </w:tcMar>
            <w:vAlign w:val="center"/>
          </w:tcPr>
          <w:p w14:paraId="109FDF1E" w14:textId="75397BA7" w:rsidR="00B91962" w:rsidRPr="00105FB9" w:rsidRDefault="00B91962" w:rsidP="00125D79">
            <w:pPr>
              <w:spacing w:before="62" w:after="142" w:line="276" w:lineRule="auto"/>
              <w:jc w:val="left"/>
              <w:rPr>
                <w:rFonts w:ascii="Calibri" w:hAnsi="Calibri" w:cs="Calibri"/>
                <w:b/>
                <w:bCs/>
                <w:color w:val="1F497D"/>
                <w:shd w:val="clear" w:color="auto" w:fill="FFFF00"/>
              </w:rPr>
            </w:pPr>
            <w:r>
              <w:rPr>
                <w:rFonts w:ascii="Calibri" w:hAnsi="Calibri" w:cs="Calibri"/>
                <w:b/>
                <w:bCs/>
                <w:color w:val="1F497D"/>
                <w:shd w:val="clear" w:color="auto" w:fill="FFFF00"/>
              </w:rPr>
              <w:t>Data prevista di avvio in Sviluppo: gg/mm/</w:t>
            </w:r>
            <w:proofErr w:type="spellStart"/>
            <w:r>
              <w:rPr>
                <w:rFonts w:ascii="Calibri" w:hAnsi="Calibri" w:cs="Calibri"/>
                <w:b/>
                <w:bCs/>
                <w:color w:val="1F497D"/>
                <w:shd w:val="clear" w:color="auto" w:fill="FFFF00"/>
              </w:rPr>
              <w:t>aaaa</w:t>
            </w:r>
            <w:proofErr w:type="spellEnd"/>
          </w:p>
        </w:tc>
      </w:tr>
      <w:tr w:rsidR="00B91962" w:rsidRPr="00105FB9" w14:paraId="1327F666" w14:textId="77777777" w:rsidTr="00405DAA">
        <w:trPr>
          <w:tblCellSpacing w:w="0" w:type="dxa"/>
        </w:trPr>
        <w:tc>
          <w:tcPr>
            <w:tcW w:w="2091" w:type="dxa"/>
            <w:vMerge/>
            <w:tcBorders>
              <w:left w:val="single" w:sz="6" w:space="0" w:color="FFFFFF"/>
              <w:right w:val="nil"/>
            </w:tcBorders>
            <w:shd w:val="clear" w:color="auto" w:fill="E0F2F4"/>
            <w:tcMar>
              <w:top w:w="0" w:type="dxa"/>
              <w:left w:w="108" w:type="dxa"/>
              <w:bottom w:w="0" w:type="dxa"/>
              <w:right w:w="0" w:type="dxa"/>
            </w:tcMar>
            <w:vAlign w:val="center"/>
          </w:tcPr>
          <w:p w14:paraId="2DFC36FB" w14:textId="77777777" w:rsidR="00B91962" w:rsidRDefault="00B91962" w:rsidP="00125D79">
            <w:pPr>
              <w:spacing w:before="62" w:after="142" w:line="276" w:lineRule="auto"/>
              <w:jc w:val="left"/>
              <w:rPr>
                <w:rFonts w:ascii="Calibri" w:hAnsi="Calibri" w:cs="Calibri"/>
                <w:b/>
                <w:bCs/>
                <w:color w:val="1F497D"/>
              </w:rPr>
            </w:pPr>
          </w:p>
        </w:tc>
        <w:tc>
          <w:tcPr>
            <w:tcW w:w="7779" w:type="dxa"/>
            <w:tcBorders>
              <w:top w:val="nil"/>
              <w:left w:val="single" w:sz="6" w:space="0" w:color="FFFFFF"/>
              <w:bottom w:val="nil"/>
              <w:right w:val="single" w:sz="6" w:space="0" w:color="FFFFFF"/>
            </w:tcBorders>
            <w:shd w:val="clear" w:color="auto" w:fill="E0F2F4"/>
            <w:tcMar>
              <w:top w:w="0" w:type="dxa"/>
              <w:left w:w="108" w:type="dxa"/>
              <w:bottom w:w="0" w:type="dxa"/>
              <w:right w:w="108" w:type="dxa"/>
            </w:tcMar>
            <w:vAlign w:val="center"/>
          </w:tcPr>
          <w:p w14:paraId="3FD61672" w14:textId="52DE9B0D" w:rsidR="00B91962" w:rsidRPr="00105FB9" w:rsidRDefault="00B91962" w:rsidP="00125D79">
            <w:pPr>
              <w:spacing w:before="62" w:after="142" w:line="276" w:lineRule="auto"/>
              <w:jc w:val="left"/>
              <w:rPr>
                <w:rFonts w:ascii="Calibri" w:hAnsi="Calibri" w:cs="Calibri"/>
                <w:b/>
                <w:bCs/>
                <w:color w:val="1F497D"/>
                <w:shd w:val="clear" w:color="auto" w:fill="FFFF00"/>
              </w:rPr>
            </w:pPr>
            <w:r>
              <w:rPr>
                <w:rFonts w:ascii="Calibri" w:hAnsi="Calibri" w:cs="Calibri"/>
                <w:b/>
                <w:bCs/>
                <w:color w:val="1F497D"/>
                <w:shd w:val="clear" w:color="auto" w:fill="FFFF00"/>
              </w:rPr>
              <w:t>Data prevista di avvio in Collaudo: gg/mm/</w:t>
            </w:r>
            <w:proofErr w:type="spellStart"/>
            <w:r>
              <w:rPr>
                <w:rFonts w:ascii="Calibri" w:hAnsi="Calibri" w:cs="Calibri"/>
                <w:b/>
                <w:bCs/>
                <w:color w:val="1F497D"/>
                <w:shd w:val="clear" w:color="auto" w:fill="FFFF00"/>
              </w:rPr>
              <w:t>aaaa</w:t>
            </w:r>
            <w:proofErr w:type="spellEnd"/>
          </w:p>
        </w:tc>
      </w:tr>
      <w:tr w:rsidR="00B91962" w:rsidRPr="00105FB9" w14:paraId="471AF36C" w14:textId="77777777" w:rsidTr="00405DAA">
        <w:trPr>
          <w:tblCellSpacing w:w="0" w:type="dxa"/>
        </w:trPr>
        <w:tc>
          <w:tcPr>
            <w:tcW w:w="2091" w:type="dxa"/>
            <w:vMerge/>
            <w:tcBorders>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5FA40865" w14:textId="6A9027C2" w:rsidR="00B91962" w:rsidRPr="00125D79" w:rsidRDefault="00B91962" w:rsidP="00125D79">
            <w:pPr>
              <w:spacing w:before="62" w:after="142" w:line="276" w:lineRule="auto"/>
              <w:jc w:val="left"/>
              <w:rPr>
                <w:rFonts w:ascii="Calibri" w:hAnsi="Calibri" w:cs="Calibri"/>
                <w:b/>
                <w:bCs/>
                <w:color w:val="1F497D"/>
              </w:rPr>
            </w:pPr>
          </w:p>
        </w:tc>
        <w:tc>
          <w:tcPr>
            <w:tcW w:w="7779" w:type="dxa"/>
            <w:tcBorders>
              <w:top w:val="nil"/>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32E2EFEC" w14:textId="45005D60" w:rsidR="00B91962" w:rsidRPr="00125D79" w:rsidRDefault="00B91962" w:rsidP="00125D79">
            <w:pPr>
              <w:spacing w:before="62" w:after="142" w:line="276" w:lineRule="auto"/>
              <w:jc w:val="left"/>
              <w:rPr>
                <w:rFonts w:ascii="Calibri" w:hAnsi="Calibri" w:cs="Calibri"/>
                <w:b/>
                <w:bCs/>
                <w:color w:val="1F497D"/>
                <w:shd w:val="clear" w:color="auto" w:fill="FFFF00"/>
              </w:rPr>
            </w:pPr>
            <w:r>
              <w:rPr>
                <w:rFonts w:ascii="Calibri" w:hAnsi="Calibri" w:cs="Calibri"/>
                <w:b/>
                <w:bCs/>
                <w:color w:val="1F497D"/>
                <w:shd w:val="clear" w:color="auto" w:fill="FFFF00"/>
              </w:rPr>
              <w:t>Data prevista di avvio in Produzione: gg/mm/</w:t>
            </w:r>
            <w:proofErr w:type="spellStart"/>
            <w:r>
              <w:rPr>
                <w:rFonts w:ascii="Calibri" w:hAnsi="Calibri" w:cs="Calibri"/>
                <w:b/>
                <w:bCs/>
                <w:color w:val="1F497D"/>
                <w:shd w:val="clear" w:color="auto" w:fill="FFFF00"/>
              </w:rPr>
              <w:t>aaaa</w:t>
            </w:r>
            <w:proofErr w:type="spellEnd"/>
          </w:p>
        </w:tc>
      </w:tr>
    </w:tbl>
    <w:p w14:paraId="1DECEB0A" w14:textId="77777777" w:rsidR="00340997" w:rsidRDefault="00340997" w:rsidP="00E72B39">
      <w:pPr>
        <w:pStyle w:val="Paragrafoelenco"/>
        <w:spacing w:before="0" w:after="160" w:line="360" w:lineRule="auto"/>
      </w:pPr>
    </w:p>
    <w:p w14:paraId="353C3073" w14:textId="0BA04111" w:rsidR="004A028B" w:rsidRDefault="004A028B" w:rsidP="00E72B39">
      <w:pPr>
        <w:pStyle w:val="Paragrafoelenco"/>
        <w:spacing w:before="0" w:after="160" w:line="360" w:lineRule="auto"/>
      </w:pPr>
      <w:r w:rsidRPr="00340997">
        <w:rPr>
          <w:b/>
          <w:bCs/>
        </w:rPr>
        <w:t>Aree tematiche:</w:t>
      </w:r>
      <w:r w:rsidRPr="004A028B">
        <w:t xml:space="preserve"> Affari Legali, Ambiente, Cartografico, Casa e Urbanistica, Commercio e Impresa, Contabilità, Controllo interno, Cultura, Diritti e Pari Opportunità, Disabilità, Entrate/Tributi, Gestione, Documentale e Trasparenza, Formazione e Lavoro, Infrastruttura Informatica del CED, Innovazione e Smart City, Mobilità e Trasporti, Monitoraggio e Programmazione, Opere e manutenzione della Città, Patrimonio e Politiche Abitative, Personale e Organizzazione, Polizia Locale, Ragioneria e contabilità, Sanzionatorio/Contravvenzioni, Scuola, Servizi Delegati, Servizi Scolastici, Sicurezza Urbana e Protezione Civile, Sociale, Sport, Territorio, Trasversale, Turismo.</w:t>
      </w:r>
    </w:p>
    <w:p w14:paraId="7FF10204" w14:textId="18C13D43" w:rsidR="009E57A8" w:rsidRDefault="009E57A8" w:rsidP="00E72B39">
      <w:pPr>
        <w:pStyle w:val="Paragrafoelenco"/>
        <w:spacing w:before="0" w:after="160" w:line="360" w:lineRule="auto"/>
      </w:pPr>
    </w:p>
    <w:p w14:paraId="79764DCE" w14:textId="77777777" w:rsidR="009B4482" w:rsidRPr="007D4ADF" w:rsidRDefault="009B4482">
      <w:pPr>
        <w:spacing w:before="0" w:line="240" w:lineRule="auto"/>
        <w:jc w:val="left"/>
        <w:rPr>
          <w:rFonts w:ascii="Arial Grassetto" w:hAnsi="Arial Grassetto"/>
          <w:b/>
          <w:bCs/>
          <w:iCs/>
          <w:smallCaps/>
          <w:color w:val="000000"/>
          <w:kern w:val="32"/>
          <w:sz w:val="28"/>
          <w:szCs w:val="24"/>
        </w:rPr>
      </w:pPr>
      <w:r>
        <w:br w:type="page"/>
      </w:r>
    </w:p>
    <w:p w14:paraId="24FD7C7F" w14:textId="50AF8B0D" w:rsidR="009B4482" w:rsidRDefault="009B4482" w:rsidP="00B372EB">
      <w:pPr>
        <w:pStyle w:val="TitoloSottocapitoli"/>
      </w:pPr>
      <w:bookmarkStart w:id="8" w:name="_Toc220064027"/>
      <w:proofErr w:type="spellStart"/>
      <w:r>
        <w:lastRenderedPageBreak/>
        <w:t>Pianificazione</w:t>
      </w:r>
      <w:proofErr w:type="spellEnd"/>
      <w:r>
        <w:t xml:space="preserve"> di Progetto</w:t>
      </w:r>
      <w:bookmarkEnd w:id="8"/>
    </w:p>
    <w:p w14:paraId="7EE2AF5D" w14:textId="7500BCEA" w:rsidR="009B4482" w:rsidRDefault="009B4482" w:rsidP="009B4482">
      <w:pPr>
        <w:pStyle w:val="Paragrafoelenco"/>
        <w:spacing w:before="0" w:after="160" w:line="360" w:lineRule="auto"/>
      </w:pPr>
      <w:r>
        <w:t>Inserire in questa pagina un GANTT di progetto (o equivalente)</w:t>
      </w:r>
      <w:r w:rsidR="00932662">
        <w:t xml:space="preserve"> indicante i task e le milestone principali</w:t>
      </w:r>
      <w:r>
        <w:t>.</w:t>
      </w:r>
    </w:p>
    <w:p w14:paraId="5F44A09A" w14:textId="77777777" w:rsidR="009B4482" w:rsidRDefault="009B4482" w:rsidP="00E72B39">
      <w:pPr>
        <w:pStyle w:val="Paragrafoelenco"/>
        <w:spacing w:before="0" w:after="160" w:line="360" w:lineRule="auto"/>
      </w:pPr>
    </w:p>
    <w:p w14:paraId="262F99A8" w14:textId="77777777" w:rsidR="009B4482" w:rsidRDefault="009B4482">
      <w:pPr>
        <w:spacing w:before="0" w:line="240" w:lineRule="auto"/>
        <w:jc w:val="left"/>
        <w:rPr>
          <w:rFonts w:ascii="Arial Grassetto" w:hAnsi="Arial Grassetto"/>
          <w:b/>
          <w:bCs/>
          <w:iCs/>
          <w:smallCaps/>
          <w:color w:val="000000"/>
          <w:kern w:val="32"/>
          <w:sz w:val="28"/>
          <w:szCs w:val="24"/>
        </w:rPr>
      </w:pPr>
      <w:r>
        <w:br w:type="page"/>
      </w:r>
    </w:p>
    <w:p w14:paraId="39B1B9A1" w14:textId="4A93E11B" w:rsidR="002D53B2" w:rsidRPr="00E64539" w:rsidRDefault="005341B2" w:rsidP="00B372EB">
      <w:pPr>
        <w:pStyle w:val="TitoloSottocapitoli"/>
        <w:rPr>
          <w:lang w:val="it-IT"/>
        </w:rPr>
      </w:pPr>
      <w:bookmarkStart w:id="9" w:name="_Toc220064028"/>
      <w:r w:rsidRPr="00E64539">
        <w:rPr>
          <w:lang w:val="it-IT"/>
        </w:rPr>
        <w:lastRenderedPageBreak/>
        <w:t xml:space="preserve">Interazione con altri Applicativi </w:t>
      </w:r>
      <w:r w:rsidR="00635056" w:rsidRPr="00E64539">
        <w:rPr>
          <w:lang w:val="it-IT"/>
        </w:rPr>
        <w:t xml:space="preserve">interni al CED </w:t>
      </w:r>
      <w:r w:rsidRPr="00E64539">
        <w:rPr>
          <w:lang w:val="it-IT"/>
        </w:rPr>
        <w:t>o esterni</w:t>
      </w:r>
      <w:bookmarkEnd w:id="9"/>
    </w:p>
    <w:p w14:paraId="76C7AFC9" w14:textId="0757CE60" w:rsidR="009E57A8" w:rsidRDefault="001B1367" w:rsidP="00E72B39">
      <w:pPr>
        <w:pStyle w:val="Paragrafoelenco"/>
        <w:spacing w:before="0" w:after="160" w:line="360" w:lineRule="auto"/>
      </w:pPr>
      <w:r>
        <w:t xml:space="preserve">Nel caso in cui </w:t>
      </w:r>
      <w:r w:rsidR="00C305D0">
        <w:t>l’Applicativo</w:t>
      </w:r>
      <w:r w:rsidR="00807CC9">
        <w:t xml:space="preserve"> necessiti di un dialogo con altri Sistemi </w:t>
      </w:r>
      <w:r w:rsidR="00511D4F">
        <w:t>di Roma Capitale</w:t>
      </w:r>
      <w:r w:rsidR="00807CC9">
        <w:t xml:space="preserve"> oppure esterni al CED, si prega di riportane un elenco</w:t>
      </w:r>
      <w:r w:rsidR="00CC688F">
        <w:t>.</w:t>
      </w:r>
      <w:r w:rsidR="00807CC9">
        <w:t xml:space="preserve"> Questo capitolo è di carattere informativo </w:t>
      </w:r>
      <w:r w:rsidR="00560728">
        <w:t xml:space="preserve">per la sala macchine </w:t>
      </w:r>
      <w:r w:rsidR="00807CC9">
        <w:t>e non sostituisce il processo di aperture delle rotte sui Firewall</w:t>
      </w:r>
      <w:r w:rsidR="00560728">
        <w:t xml:space="preserve">, </w:t>
      </w:r>
      <w:r w:rsidR="00511D4F">
        <w:t xml:space="preserve">attualmente </w:t>
      </w:r>
      <w:r w:rsidR="00560728">
        <w:t xml:space="preserve">in gestione al Dipartimento di </w:t>
      </w:r>
      <w:proofErr w:type="spellStart"/>
      <w:r w:rsidR="00560728">
        <w:t>CyberSecuri</w:t>
      </w:r>
      <w:r w:rsidR="00511D4F">
        <w:t>ty</w:t>
      </w:r>
      <w:proofErr w:type="spellEnd"/>
      <w:r w:rsidR="00511D4F">
        <w:t xml:space="preserve"> (gruppo tech.cybersecurity@comune.roma.it)</w:t>
      </w:r>
      <w:r w:rsidR="00807CC9">
        <w:t>.</w:t>
      </w:r>
    </w:p>
    <w:tbl>
      <w:tblPr>
        <w:tblW w:w="9913" w:type="dxa"/>
        <w:tblLayout w:type="fixed"/>
        <w:tblCellMar>
          <w:left w:w="70" w:type="dxa"/>
          <w:right w:w="70" w:type="dxa"/>
        </w:tblCellMar>
        <w:tblLook w:val="04A0" w:firstRow="1" w:lastRow="0" w:firstColumn="1" w:lastColumn="0" w:noHBand="0" w:noVBand="1"/>
      </w:tblPr>
      <w:tblGrid>
        <w:gridCol w:w="2542"/>
        <w:gridCol w:w="1843"/>
        <w:gridCol w:w="2268"/>
        <w:gridCol w:w="3260"/>
      </w:tblGrid>
      <w:tr w:rsidR="00635056" w:rsidRPr="0080722F" w14:paraId="6959C537" w14:textId="77777777" w:rsidTr="0094200B">
        <w:trPr>
          <w:trHeight w:val="310"/>
        </w:trPr>
        <w:tc>
          <w:tcPr>
            <w:tcW w:w="2542" w:type="dxa"/>
            <w:tcBorders>
              <w:top w:val="nil"/>
              <w:left w:val="single" w:sz="8" w:space="0" w:color="auto"/>
              <w:bottom w:val="single" w:sz="8" w:space="0" w:color="auto"/>
              <w:right w:val="single" w:sz="8" w:space="0" w:color="auto"/>
            </w:tcBorders>
            <w:shd w:val="clear" w:color="000000" w:fill="D8D8D8"/>
            <w:vAlign w:val="center"/>
            <w:hideMark/>
          </w:tcPr>
          <w:p w14:paraId="15F0EF43" w14:textId="4D4E1B5E" w:rsidR="00635056" w:rsidRPr="0080722F" w:rsidRDefault="0094200B" w:rsidP="00803794">
            <w:pPr>
              <w:spacing w:before="0" w:line="240" w:lineRule="auto"/>
              <w:jc w:val="left"/>
              <w:rPr>
                <w:rFonts w:ascii="Calibri" w:hAnsi="Calibri"/>
                <w:b/>
                <w:bCs/>
                <w:color w:val="000000"/>
              </w:rPr>
            </w:pPr>
            <w:r>
              <w:rPr>
                <w:rFonts w:ascii="Calibri" w:hAnsi="Calibri"/>
                <w:b/>
                <w:bCs/>
                <w:color w:val="000000"/>
              </w:rPr>
              <w:t xml:space="preserve">Altro </w:t>
            </w:r>
            <w:r w:rsidR="00C305D0">
              <w:rPr>
                <w:rFonts w:ascii="Calibri" w:hAnsi="Calibri"/>
                <w:b/>
                <w:bCs/>
                <w:color w:val="000000"/>
              </w:rPr>
              <w:t>Sistema</w:t>
            </w:r>
          </w:p>
        </w:tc>
        <w:tc>
          <w:tcPr>
            <w:tcW w:w="1843" w:type="dxa"/>
            <w:tcBorders>
              <w:top w:val="nil"/>
              <w:left w:val="nil"/>
              <w:bottom w:val="single" w:sz="8" w:space="0" w:color="auto"/>
              <w:right w:val="single" w:sz="8" w:space="0" w:color="auto"/>
            </w:tcBorders>
            <w:shd w:val="clear" w:color="000000" w:fill="D8D8D8"/>
            <w:vAlign w:val="center"/>
            <w:hideMark/>
          </w:tcPr>
          <w:p w14:paraId="571796E2" w14:textId="6AFCF050" w:rsidR="00635056" w:rsidRPr="0080722F" w:rsidRDefault="0094200B" w:rsidP="00803794">
            <w:pPr>
              <w:spacing w:before="0" w:line="240" w:lineRule="auto"/>
              <w:jc w:val="left"/>
              <w:rPr>
                <w:rFonts w:ascii="Calibri" w:hAnsi="Calibri"/>
                <w:b/>
                <w:bCs/>
                <w:color w:val="000000"/>
              </w:rPr>
            </w:pPr>
            <w:r>
              <w:rPr>
                <w:rFonts w:ascii="Calibri" w:hAnsi="Calibri"/>
                <w:b/>
                <w:bCs/>
                <w:color w:val="000000"/>
              </w:rPr>
              <w:t>Appartenente all’Ente</w:t>
            </w:r>
          </w:p>
        </w:tc>
        <w:tc>
          <w:tcPr>
            <w:tcW w:w="2268" w:type="dxa"/>
            <w:tcBorders>
              <w:top w:val="nil"/>
              <w:left w:val="nil"/>
              <w:bottom w:val="single" w:sz="8" w:space="0" w:color="auto"/>
              <w:right w:val="single" w:sz="8" w:space="0" w:color="auto"/>
            </w:tcBorders>
            <w:shd w:val="clear" w:color="000000" w:fill="D8D8D8"/>
            <w:vAlign w:val="center"/>
            <w:hideMark/>
          </w:tcPr>
          <w:p w14:paraId="3F04491F" w14:textId="7C2B1E33" w:rsidR="00635056" w:rsidRPr="0080722F" w:rsidRDefault="0094200B" w:rsidP="00803794">
            <w:pPr>
              <w:spacing w:before="0" w:line="240" w:lineRule="auto"/>
              <w:jc w:val="left"/>
              <w:rPr>
                <w:rFonts w:ascii="Calibri" w:hAnsi="Calibri"/>
                <w:b/>
                <w:bCs/>
                <w:color w:val="000000"/>
              </w:rPr>
            </w:pPr>
            <w:r>
              <w:rPr>
                <w:rFonts w:ascii="Calibri" w:hAnsi="Calibri"/>
                <w:b/>
                <w:bCs/>
                <w:color w:val="000000"/>
              </w:rPr>
              <w:t>URL o IP</w:t>
            </w:r>
          </w:p>
        </w:tc>
        <w:tc>
          <w:tcPr>
            <w:tcW w:w="3260" w:type="dxa"/>
            <w:tcBorders>
              <w:top w:val="nil"/>
              <w:left w:val="nil"/>
              <w:bottom w:val="single" w:sz="8" w:space="0" w:color="auto"/>
              <w:right w:val="single" w:sz="8" w:space="0" w:color="auto"/>
            </w:tcBorders>
            <w:shd w:val="clear" w:color="000000" w:fill="D8D8D8"/>
            <w:vAlign w:val="center"/>
          </w:tcPr>
          <w:p w14:paraId="262EB81C" w14:textId="5D170867" w:rsidR="00635056" w:rsidRDefault="00635056" w:rsidP="00803794">
            <w:pPr>
              <w:spacing w:before="0" w:line="240" w:lineRule="auto"/>
              <w:jc w:val="left"/>
              <w:rPr>
                <w:rFonts w:ascii="Calibri" w:hAnsi="Calibri"/>
                <w:b/>
                <w:bCs/>
                <w:color w:val="000000"/>
              </w:rPr>
            </w:pPr>
            <w:r>
              <w:rPr>
                <w:rFonts w:ascii="Calibri" w:hAnsi="Calibri"/>
                <w:b/>
                <w:bCs/>
                <w:color w:val="000000"/>
              </w:rPr>
              <w:t>Descrizio</w:t>
            </w:r>
            <w:r w:rsidR="0094200B">
              <w:rPr>
                <w:rFonts w:ascii="Calibri" w:hAnsi="Calibri"/>
                <w:b/>
                <w:bCs/>
                <w:color w:val="000000"/>
              </w:rPr>
              <w:t>ne</w:t>
            </w:r>
          </w:p>
        </w:tc>
      </w:tr>
      <w:tr w:rsidR="00635056" w:rsidRPr="0080722F" w14:paraId="36050F21" w14:textId="77777777" w:rsidTr="0094200B">
        <w:trPr>
          <w:trHeight w:val="310"/>
        </w:trPr>
        <w:tc>
          <w:tcPr>
            <w:tcW w:w="2542" w:type="dxa"/>
            <w:tcBorders>
              <w:top w:val="nil"/>
              <w:left w:val="single" w:sz="8" w:space="0" w:color="auto"/>
              <w:bottom w:val="single" w:sz="8" w:space="0" w:color="auto"/>
              <w:right w:val="single" w:sz="8" w:space="0" w:color="auto"/>
            </w:tcBorders>
            <w:vAlign w:val="bottom"/>
          </w:tcPr>
          <w:p w14:paraId="0CEFC92C" w14:textId="77777777" w:rsidR="00635056" w:rsidRPr="0080722F" w:rsidRDefault="00635056" w:rsidP="00803794">
            <w:pPr>
              <w:spacing w:before="0" w:line="240" w:lineRule="auto"/>
              <w:jc w:val="left"/>
              <w:rPr>
                <w:rFonts w:ascii="Calibri" w:hAnsi="Calibri"/>
                <w:color w:val="000000"/>
              </w:rPr>
            </w:pPr>
          </w:p>
        </w:tc>
        <w:tc>
          <w:tcPr>
            <w:tcW w:w="1843" w:type="dxa"/>
            <w:tcBorders>
              <w:top w:val="nil"/>
              <w:left w:val="nil"/>
              <w:bottom w:val="single" w:sz="8" w:space="0" w:color="auto"/>
              <w:right w:val="single" w:sz="8" w:space="0" w:color="auto"/>
            </w:tcBorders>
            <w:vAlign w:val="bottom"/>
            <w:hideMark/>
          </w:tcPr>
          <w:p w14:paraId="66054452" w14:textId="77777777" w:rsidR="00635056" w:rsidRPr="0080722F" w:rsidRDefault="00635056" w:rsidP="00803794">
            <w:pPr>
              <w:spacing w:before="0" w:line="240" w:lineRule="auto"/>
              <w:jc w:val="left"/>
              <w:rPr>
                <w:rFonts w:ascii="Calibri" w:hAnsi="Calibri"/>
                <w:color w:val="000000"/>
              </w:rPr>
            </w:pPr>
          </w:p>
        </w:tc>
        <w:tc>
          <w:tcPr>
            <w:tcW w:w="2268" w:type="dxa"/>
            <w:tcBorders>
              <w:top w:val="nil"/>
              <w:left w:val="nil"/>
              <w:bottom w:val="single" w:sz="8" w:space="0" w:color="auto"/>
              <w:right w:val="single" w:sz="8" w:space="0" w:color="auto"/>
            </w:tcBorders>
            <w:vAlign w:val="bottom"/>
            <w:hideMark/>
          </w:tcPr>
          <w:p w14:paraId="731AE57D" w14:textId="77777777" w:rsidR="00635056" w:rsidRPr="0080722F" w:rsidRDefault="00635056" w:rsidP="00803794">
            <w:pPr>
              <w:spacing w:before="0" w:line="240" w:lineRule="auto"/>
              <w:jc w:val="left"/>
              <w:rPr>
                <w:rFonts w:ascii="Calibri" w:hAnsi="Calibri"/>
                <w:color w:val="000000"/>
              </w:rPr>
            </w:pPr>
          </w:p>
        </w:tc>
        <w:tc>
          <w:tcPr>
            <w:tcW w:w="3260" w:type="dxa"/>
            <w:tcBorders>
              <w:top w:val="nil"/>
              <w:left w:val="nil"/>
              <w:bottom w:val="single" w:sz="8" w:space="0" w:color="auto"/>
              <w:right w:val="single" w:sz="8" w:space="0" w:color="auto"/>
            </w:tcBorders>
            <w:vAlign w:val="bottom"/>
          </w:tcPr>
          <w:p w14:paraId="3E1B3D22" w14:textId="77777777" w:rsidR="00635056" w:rsidRPr="0080722F" w:rsidRDefault="00635056" w:rsidP="00803794">
            <w:pPr>
              <w:spacing w:before="0" w:line="240" w:lineRule="auto"/>
              <w:jc w:val="left"/>
              <w:rPr>
                <w:rFonts w:ascii="Calibri" w:hAnsi="Calibri"/>
                <w:color w:val="000000"/>
              </w:rPr>
            </w:pPr>
          </w:p>
        </w:tc>
      </w:tr>
      <w:tr w:rsidR="00635056" w:rsidRPr="0080722F" w14:paraId="1863C6CF" w14:textId="77777777" w:rsidTr="0094200B">
        <w:trPr>
          <w:trHeight w:val="310"/>
        </w:trPr>
        <w:tc>
          <w:tcPr>
            <w:tcW w:w="2542" w:type="dxa"/>
            <w:tcBorders>
              <w:top w:val="nil"/>
              <w:left w:val="single" w:sz="8" w:space="0" w:color="auto"/>
              <w:bottom w:val="single" w:sz="8" w:space="0" w:color="auto"/>
              <w:right w:val="single" w:sz="8" w:space="0" w:color="auto"/>
            </w:tcBorders>
            <w:vAlign w:val="bottom"/>
          </w:tcPr>
          <w:p w14:paraId="69307AF3" w14:textId="77777777" w:rsidR="00635056" w:rsidRPr="0080722F" w:rsidRDefault="00635056" w:rsidP="00803794">
            <w:pPr>
              <w:spacing w:before="0" w:line="240" w:lineRule="auto"/>
              <w:jc w:val="left"/>
              <w:rPr>
                <w:rFonts w:ascii="Calibri" w:hAnsi="Calibri"/>
                <w:color w:val="000000"/>
              </w:rPr>
            </w:pPr>
          </w:p>
        </w:tc>
        <w:tc>
          <w:tcPr>
            <w:tcW w:w="1843" w:type="dxa"/>
            <w:tcBorders>
              <w:top w:val="nil"/>
              <w:left w:val="nil"/>
              <w:bottom w:val="single" w:sz="8" w:space="0" w:color="auto"/>
              <w:right w:val="single" w:sz="8" w:space="0" w:color="auto"/>
            </w:tcBorders>
            <w:vAlign w:val="bottom"/>
            <w:hideMark/>
          </w:tcPr>
          <w:p w14:paraId="03E99AEA" w14:textId="77777777" w:rsidR="00635056" w:rsidRPr="0080722F" w:rsidRDefault="00635056" w:rsidP="00803794">
            <w:pPr>
              <w:spacing w:before="0" w:line="240" w:lineRule="auto"/>
              <w:jc w:val="left"/>
              <w:rPr>
                <w:rFonts w:ascii="Calibri" w:hAnsi="Calibri"/>
                <w:color w:val="000000"/>
              </w:rPr>
            </w:pPr>
          </w:p>
        </w:tc>
        <w:tc>
          <w:tcPr>
            <w:tcW w:w="2268" w:type="dxa"/>
            <w:tcBorders>
              <w:top w:val="nil"/>
              <w:left w:val="nil"/>
              <w:bottom w:val="single" w:sz="8" w:space="0" w:color="auto"/>
              <w:right w:val="single" w:sz="8" w:space="0" w:color="auto"/>
            </w:tcBorders>
            <w:vAlign w:val="bottom"/>
            <w:hideMark/>
          </w:tcPr>
          <w:p w14:paraId="33E8C64B" w14:textId="77777777" w:rsidR="00635056" w:rsidRPr="0080722F" w:rsidRDefault="00635056" w:rsidP="00803794">
            <w:pPr>
              <w:spacing w:before="0" w:line="240" w:lineRule="auto"/>
              <w:jc w:val="left"/>
              <w:rPr>
                <w:rFonts w:ascii="Calibri" w:hAnsi="Calibri"/>
                <w:color w:val="000000"/>
              </w:rPr>
            </w:pPr>
          </w:p>
        </w:tc>
        <w:tc>
          <w:tcPr>
            <w:tcW w:w="3260" w:type="dxa"/>
            <w:tcBorders>
              <w:top w:val="nil"/>
              <w:left w:val="nil"/>
              <w:bottom w:val="single" w:sz="8" w:space="0" w:color="auto"/>
              <w:right w:val="single" w:sz="8" w:space="0" w:color="auto"/>
            </w:tcBorders>
            <w:vAlign w:val="bottom"/>
          </w:tcPr>
          <w:p w14:paraId="5CD2A729" w14:textId="77777777" w:rsidR="00635056" w:rsidRPr="0080722F" w:rsidRDefault="00635056" w:rsidP="00803794">
            <w:pPr>
              <w:spacing w:before="0" w:line="240" w:lineRule="auto"/>
              <w:jc w:val="left"/>
              <w:rPr>
                <w:rFonts w:ascii="Calibri" w:hAnsi="Calibri"/>
                <w:color w:val="000000"/>
              </w:rPr>
            </w:pPr>
          </w:p>
        </w:tc>
      </w:tr>
      <w:tr w:rsidR="00635056" w:rsidRPr="0080722F" w14:paraId="17B1306E" w14:textId="77777777" w:rsidTr="0094200B">
        <w:trPr>
          <w:trHeight w:val="310"/>
        </w:trPr>
        <w:tc>
          <w:tcPr>
            <w:tcW w:w="2542" w:type="dxa"/>
            <w:tcBorders>
              <w:top w:val="nil"/>
              <w:left w:val="single" w:sz="8" w:space="0" w:color="auto"/>
              <w:bottom w:val="single" w:sz="8" w:space="0" w:color="auto"/>
              <w:right w:val="single" w:sz="8" w:space="0" w:color="auto"/>
            </w:tcBorders>
            <w:vAlign w:val="bottom"/>
          </w:tcPr>
          <w:p w14:paraId="02611B11" w14:textId="77777777" w:rsidR="00635056" w:rsidRPr="0080722F" w:rsidRDefault="00635056" w:rsidP="00803794">
            <w:pPr>
              <w:spacing w:before="0" w:line="240" w:lineRule="auto"/>
              <w:jc w:val="left"/>
              <w:rPr>
                <w:rFonts w:ascii="Calibri" w:hAnsi="Calibri"/>
                <w:color w:val="000000"/>
              </w:rPr>
            </w:pPr>
          </w:p>
        </w:tc>
        <w:tc>
          <w:tcPr>
            <w:tcW w:w="1843" w:type="dxa"/>
            <w:tcBorders>
              <w:top w:val="nil"/>
              <w:left w:val="nil"/>
              <w:bottom w:val="single" w:sz="8" w:space="0" w:color="auto"/>
              <w:right w:val="single" w:sz="8" w:space="0" w:color="auto"/>
            </w:tcBorders>
            <w:vAlign w:val="bottom"/>
          </w:tcPr>
          <w:p w14:paraId="6257FAF2" w14:textId="77777777" w:rsidR="00635056" w:rsidRPr="0080722F" w:rsidRDefault="00635056" w:rsidP="00803794">
            <w:pPr>
              <w:spacing w:before="0" w:line="240" w:lineRule="auto"/>
              <w:jc w:val="left"/>
              <w:rPr>
                <w:rFonts w:ascii="Calibri" w:hAnsi="Calibri"/>
                <w:color w:val="000000"/>
              </w:rPr>
            </w:pPr>
          </w:p>
        </w:tc>
        <w:tc>
          <w:tcPr>
            <w:tcW w:w="2268" w:type="dxa"/>
            <w:tcBorders>
              <w:top w:val="nil"/>
              <w:left w:val="nil"/>
              <w:bottom w:val="single" w:sz="8" w:space="0" w:color="auto"/>
              <w:right w:val="single" w:sz="8" w:space="0" w:color="auto"/>
            </w:tcBorders>
            <w:vAlign w:val="bottom"/>
          </w:tcPr>
          <w:p w14:paraId="6442F05A" w14:textId="77777777" w:rsidR="00635056" w:rsidRPr="0080722F" w:rsidRDefault="00635056" w:rsidP="00803794">
            <w:pPr>
              <w:spacing w:before="0" w:line="240" w:lineRule="auto"/>
              <w:jc w:val="left"/>
              <w:rPr>
                <w:rFonts w:ascii="Calibri" w:hAnsi="Calibri"/>
                <w:color w:val="000000"/>
              </w:rPr>
            </w:pPr>
          </w:p>
        </w:tc>
        <w:tc>
          <w:tcPr>
            <w:tcW w:w="3260" w:type="dxa"/>
            <w:tcBorders>
              <w:top w:val="nil"/>
              <w:left w:val="nil"/>
              <w:bottom w:val="single" w:sz="8" w:space="0" w:color="auto"/>
              <w:right w:val="single" w:sz="8" w:space="0" w:color="auto"/>
            </w:tcBorders>
            <w:vAlign w:val="bottom"/>
          </w:tcPr>
          <w:p w14:paraId="15090FD6" w14:textId="77777777" w:rsidR="00635056" w:rsidRPr="0080722F" w:rsidRDefault="00635056" w:rsidP="00803794">
            <w:pPr>
              <w:spacing w:before="0" w:line="240" w:lineRule="auto"/>
              <w:jc w:val="left"/>
              <w:rPr>
                <w:rFonts w:ascii="Calibri" w:hAnsi="Calibri"/>
                <w:color w:val="000000"/>
              </w:rPr>
            </w:pPr>
          </w:p>
        </w:tc>
      </w:tr>
      <w:tr w:rsidR="00635056" w:rsidRPr="0080722F" w14:paraId="117A91D1" w14:textId="77777777" w:rsidTr="0094200B">
        <w:trPr>
          <w:trHeight w:val="310"/>
        </w:trPr>
        <w:tc>
          <w:tcPr>
            <w:tcW w:w="2542" w:type="dxa"/>
            <w:tcBorders>
              <w:top w:val="nil"/>
              <w:left w:val="single" w:sz="8" w:space="0" w:color="auto"/>
              <w:bottom w:val="single" w:sz="8" w:space="0" w:color="auto"/>
              <w:right w:val="single" w:sz="8" w:space="0" w:color="auto"/>
            </w:tcBorders>
            <w:vAlign w:val="bottom"/>
          </w:tcPr>
          <w:p w14:paraId="03A80438" w14:textId="77777777" w:rsidR="00635056" w:rsidRPr="0080722F" w:rsidRDefault="00635056" w:rsidP="00803794">
            <w:pPr>
              <w:spacing w:before="0" w:line="240" w:lineRule="auto"/>
              <w:jc w:val="left"/>
              <w:rPr>
                <w:rFonts w:ascii="Calibri" w:hAnsi="Calibri"/>
                <w:color w:val="000000"/>
              </w:rPr>
            </w:pPr>
          </w:p>
        </w:tc>
        <w:tc>
          <w:tcPr>
            <w:tcW w:w="1843" w:type="dxa"/>
            <w:tcBorders>
              <w:top w:val="nil"/>
              <w:left w:val="nil"/>
              <w:bottom w:val="single" w:sz="8" w:space="0" w:color="auto"/>
              <w:right w:val="single" w:sz="8" w:space="0" w:color="auto"/>
            </w:tcBorders>
            <w:vAlign w:val="bottom"/>
            <w:hideMark/>
          </w:tcPr>
          <w:p w14:paraId="5FB67F9B" w14:textId="77777777" w:rsidR="00635056" w:rsidRPr="0080722F" w:rsidRDefault="00635056" w:rsidP="00803794">
            <w:pPr>
              <w:spacing w:before="0" w:line="240" w:lineRule="auto"/>
              <w:jc w:val="left"/>
              <w:rPr>
                <w:rFonts w:ascii="Calibri" w:hAnsi="Calibri"/>
                <w:color w:val="000000"/>
              </w:rPr>
            </w:pPr>
          </w:p>
        </w:tc>
        <w:tc>
          <w:tcPr>
            <w:tcW w:w="2268" w:type="dxa"/>
            <w:tcBorders>
              <w:top w:val="nil"/>
              <w:left w:val="nil"/>
              <w:bottom w:val="single" w:sz="8" w:space="0" w:color="auto"/>
              <w:right w:val="single" w:sz="8" w:space="0" w:color="auto"/>
            </w:tcBorders>
            <w:noWrap/>
            <w:vAlign w:val="bottom"/>
            <w:hideMark/>
          </w:tcPr>
          <w:p w14:paraId="774A3E0A" w14:textId="77777777" w:rsidR="00635056" w:rsidRPr="0080722F" w:rsidRDefault="00635056" w:rsidP="00803794">
            <w:pPr>
              <w:spacing w:before="0" w:line="240" w:lineRule="auto"/>
              <w:jc w:val="left"/>
              <w:rPr>
                <w:rFonts w:ascii="Calibri" w:hAnsi="Calibri"/>
                <w:color w:val="000000"/>
              </w:rPr>
            </w:pPr>
          </w:p>
        </w:tc>
        <w:tc>
          <w:tcPr>
            <w:tcW w:w="3260" w:type="dxa"/>
            <w:tcBorders>
              <w:top w:val="nil"/>
              <w:left w:val="nil"/>
              <w:bottom w:val="single" w:sz="8" w:space="0" w:color="auto"/>
              <w:right w:val="single" w:sz="8" w:space="0" w:color="auto"/>
            </w:tcBorders>
            <w:vAlign w:val="bottom"/>
          </w:tcPr>
          <w:p w14:paraId="4E78F5CD" w14:textId="77777777" w:rsidR="00635056" w:rsidRPr="0080722F" w:rsidRDefault="00635056" w:rsidP="00803794">
            <w:pPr>
              <w:spacing w:before="0" w:line="240" w:lineRule="auto"/>
              <w:jc w:val="left"/>
              <w:rPr>
                <w:rFonts w:ascii="Calibri" w:hAnsi="Calibri"/>
                <w:color w:val="000000"/>
              </w:rPr>
            </w:pPr>
          </w:p>
        </w:tc>
      </w:tr>
      <w:tr w:rsidR="00635056" w:rsidRPr="0080722F" w14:paraId="31F65539" w14:textId="77777777" w:rsidTr="0094200B">
        <w:trPr>
          <w:trHeight w:val="313"/>
        </w:trPr>
        <w:tc>
          <w:tcPr>
            <w:tcW w:w="2542" w:type="dxa"/>
            <w:tcBorders>
              <w:top w:val="nil"/>
              <w:left w:val="single" w:sz="8" w:space="0" w:color="auto"/>
              <w:bottom w:val="single" w:sz="8" w:space="0" w:color="auto"/>
              <w:right w:val="single" w:sz="8" w:space="0" w:color="auto"/>
            </w:tcBorders>
            <w:vAlign w:val="bottom"/>
          </w:tcPr>
          <w:p w14:paraId="2E6B7CC4" w14:textId="77777777" w:rsidR="00635056" w:rsidRPr="0080722F" w:rsidRDefault="00635056" w:rsidP="00803794">
            <w:pPr>
              <w:spacing w:before="0" w:line="240" w:lineRule="auto"/>
              <w:jc w:val="left"/>
              <w:rPr>
                <w:rFonts w:ascii="Calibri" w:hAnsi="Calibri"/>
                <w:color w:val="000000"/>
              </w:rPr>
            </w:pPr>
          </w:p>
        </w:tc>
        <w:tc>
          <w:tcPr>
            <w:tcW w:w="1843" w:type="dxa"/>
            <w:tcBorders>
              <w:top w:val="nil"/>
              <w:left w:val="nil"/>
              <w:bottom w:val="single" w:sz="8" w:space="0" w:color="auto"/>
              <w:right w:val="single" w:sz="8" w:space="0" w:color="auto"/>
            </w:tcBorders>
            <w:vAlign w:val="bottom"/>
            <w:hideMark/>
          </w:tcPr>
          <w:p w14:paraId="6C9E257F" w14:textId="77777777" w:rsidR="00635056" w:rsidRPr="0080722F" w:rsidRDefault="00635056" w:rsidP="00803794">
            <w:pPr>
              <w:spacing w:before="0" w:line="240" w:lineRule="auto"/>
              <w:jc w:val="left"/>
              <w:rPr>
                <w:rFonts w:ascii="Calibri" w:hAnsi="Calibri"/>
                <w:color w:val="000000"/>
              </w:rPr>
            </w:pPr>
          </w:p>
        </w:tc>
        <w:tc>
          <w:tcPr>
            <w:tcW w:w="2268" w:type="dxa"/>
            <w:tcBorders>
              <w:top w:val="nil"/>
              <w:left w:val="nil"/>
              <w:bottom w:val="single" w:sz="8" w:space="0" w:color="auto"/>
              <w:right w:val="single" w:sz="8" w:space="0" w:color="auto"/>
            </w:tcBorders>
            <w:noWrap/>
            <w:vAlign w:val="bottom"/>
          </w:tcPr>
          <w:p w14:paraId="0A115F1E" w14:textId="77777777" w:rsidR="00635056" w:rsidRPr="0080722F" w:rsidRDefault="00635056" w:rsidP="00803794">
            <w:pPr>
              <w:spacing w:before="0" w:line="240" w:lineRule="auto"/>
              <w:jc w:val="left"/>
              <w:rPr>
                <w:rFonts w:ascii="Calibri" w:hAnsi="Calibri"/>
                <w:color w:val="000000"/>
              </w:rPr>
            </w:pPr>
          </w:p>
        </w:tc>
        <w:tc>
          <w:tcPr>
            <w:tcW w:w="3260" w:type="dxa"/>
            <w:tcBorders>
              <w:top w:val="nil"/>
              <w:left w:val="nil"/>
              <w:bottom w:val="single" w:sz="8" w:space="0" w:color="auto"/>
              <w:right w:val="single" w:sz="8" w:space="0" w:color="auto"/>
            </w:tcBorders>
            <w:vAlign w:val="bottom"/>
          </w:tcPr>
          <w:p w14:paraId="1AC92753" w14:textId="77777777" w:rsidR="00635056" w:rsidRPr="0080722F" w:rsidRDefault="00635056" w:rsidP="00803794">
            <w:pPr>
              <w:spacing w:before="0" w:line="240" w:lineRule="auto"/>
              <w:jc w:val="left"/>
              <w:rPr>
                <w:rFonts w:ascii="Calibri" w:hAnsi="Calibri"/>
                <w:color w:val="000000"/>
              </w:rPr>
            </w:pPr>
          </w:p>
        </w:tc>
      </w:tr>
      <w:tr w:rsidR="00635056" w:rsidRPr="0080722F" w14:paraId="527EE02A" w14:textId="77777777" w:rsidTr="0094200B">
        <w:trPr>
          <w:trHeight w:val="308"/>
        </w:trPr>
        <w:tc>
          <w:tcPr>
            <w:tcW w:w="2542" w:type="dxa"/>
            <w:tcBorders>
              <w:top w:val="nil"/>
              <w:left w:val="single" w:sz="8" w:space="0" w:color="auto"/>
              <w:bottom w:val="single" w:sz="8" w:space="0" w:color="auto"/>
              <w:right w:val="single" w:sz="8" w:space="0" w:color="auto"/>
            </w:tcBorders>
            <w:vAlign w:val="bottom"/>
          </w:tcPr>
          <w:p w14:paraId="2A8421E1" w14:textId="77777777" w:rsidR="00635056" w:rsidRPr="0080722F" w:rsidRDefault="00635056" w:rsidP="00803794">
            <w:pPr>
              <w:spacing w:before="0" w:line="240" w:lineRule="auto"/>
              <w:jc w:val="left"/>
              <w:rPr>
                <w:rFonts w:ascii="Calibri" w:hAnsi="Calibri"/>
                <w:color w:val="000000"/>
              </w:rPr>
            </w:pPr>
          </w:p>
        </w:tc>
        <w:tc>
          <w:tcPr>
            <w:tcW w:w="1843" w:type="dxa"/>
            <w:tcBorders>
              <w:top w:val="nil"/>
              <w:left w:val="nil"/>
              <w:bottom w:val="single" w:sz="8" w:space="0" w:color="auto"/>
              <w:right w:val="single" w:sz="8" w:space="0" w:color="auto"/>
            </w:tcBorders>
            <w:vAlign w:val="bottom"/>
            <w:hideMark/>
          </w:tcPr>
          <w:p w14:paraId="2A148909" w14:textId="77777777" w:rsidR="00635056" w:rsidRPr="0080722F" w:rsidRDefault="00635056" w:rsidP="00803794">
            <w:pPr>
              <w:spacing w:before="0" w:line="240" w:lineRule="auto"/>
              <w:jc w:val="left"/>
              <w:rPr>
                <w:rFonts w:ascii="Calibri" w:hAnsi="Calibri"/>
                <w:color w:val="000000"/>
              </w:rPr>
            </w:pPr>
          </w:p>
        </w:tc>
        <w:tc>
          <w:tcPr>
            <w:tcW w:w="2268" w:type="dxa"/>
            <w:tcBorders>
              <w:top w:val="nil"/>
              <w:left w:val="nil"/>
              <w:bottom w:val="single" w:sz="8" w:space="0" w:color="auto"/>
              <w:right w:val="single" w:sz="8" w:space="0" w:color="auto"/>
            </w:tcBorders>
            <w:vAlign w:val="bottom"/>
          </w:tcPr>
          <w:p w14:paraId="70D9DF01" w14:textId="77777777" w:rsidR="00635056" w:rsidRPr="0080722F" w:rsidRDefault="00635056" w:rsidP="00803794">
            <w:pPr>
              <w:spacing w:before="0" w:line="240" w:lineRule="auto"/>
              <w:jc w:val="left"/>
              <w:rPr>
                <w:rFonts w:ascii="Calibri" w:hAnsi="Calibri"/>
                <w:color w:val="000000"/>
              </w:rPr>
            </w:pPr>
          </w:p>
        </w:tc>
        <w:tc>
          <w:tcPr>
            <w:tcW w:w="3260" w:type="dxa"/>
            <w:tcBorders>
              <w:top w:val="nil"/>
              <w:left w:val="nil"/>
              <w:bottom w:val="single" w:sz="8" w:space="0" w:color="auto"/>
              <w:right w:val="single" w:sz="8" w:space="0" w:color="auto"/>
            </w:tcBorders>
          </w:tcPr>
          <w:p w14:paraId="37E47590" w14:textId="77777777" w:rsidR="00635056" w:rsidRPr="0080722F" w:rsidRDefault="00635056" w:rsidP="00803794">
            <w:pPr>
              <w:spacing w:before="0" w:line="240" w:lineRule="auto"/>
              <w:jc w:val="left"/>
              <w:rPr>
                <w:rFonts w:ascii="Calibri" w:hAnsi="Calibri"/>
                <w:color w:val="000000"/>
              </w:rPr>
            </w:pPr>
          </w:p>
        </w:tc>
      </w:tr>
      <w:tr w:rsidR="00635056" w:rsidRPr="0080722F" w14:paraId="66B105BE" w14:textId="77777777" w:rsidTr="0094200B">
        <w:trPr>
          <w:trHeight w:val="308"/>
        </w:trPr>
        <w:tc>
          <w:tcPr>
            <w:tcW w:w="2542" w:type="dxa"/>
            <w:tcBorders>
              <w:top w:val="nil"/>
              <w:left w:val="single" w:sz="8" w:space="0" w:color="auto"/>
              <w:bottom w:val="single" w:sz="8" w:space="0" w:color="auto"/>
              <w:right w:val="single" w:sz="8" w:space="0" w:color="auto"/>
            </w:tcBorders>
            <w:vAlign w:val="bottom"/>
          </w:tcPr>
          <w:p w14:paraId="5C24635C" w14:textId="77777777" w:rsidR="00635056" w:rsidRPr="0080722F" w:rsidRDefault="00635056" w:rsidP="00803794">
            <w:pPr>
              <w:spacing w:before="0" w:line="240" w:lineRule="auto"/>
              <w:jc w:val="left"/>
              <w:rPr>
                <w:rFonts w:ascii="Calibri" w:hAnsi="Calibri"/>
                <w:color w:val="000000"/>
              </w:rPr>
            </w:pPr>
          </w:p>
        </w:tc>
        <w:tc>
          <w:tcPr>
            <w:tcW w:w="1843" w:type="dxa"/>
            <w:tcBorders>
              <w:top w:val="nil"/>
              <w:left w:val="nil"/>
              <w:bottom w:val="single" w:sz="8" w:space="0" w:color="auto"/>
              <w:right w:val="single" w:sz="8" w:space="0" w:color="auto"/>
            </w:tcBorders>
            <w:vAlign w:val="bottom"/>
          </w:tcPr>
          <w:p w14:paraId="7B04B6CE" w14:textId="77777777" w:rsidR="00635056" w:rsidRPr="0080722F" w:rsidRDefault="00635056" w:rsidP="00803794">
            <w:pPr>
              <w:spacing w:before="0" w:line="240" w:lineRule="auto"/>
              <w:jc w:val="left"/>
              <w:rPr>
                <w:rFonts w:ascii="Calibri" w:hAnsi="Calibri"/>
                <w:color w:val="000000"/>
              </w:rPr>
            </w:pPr>
          </w:p>
        </w:tc>
        <w:tc>
          <w:tcPr>
            <w:tcW w:w="2268" w:type="dxa"/>
            <w:tcBorders>
              <w:top w:val="nil"/>
              <w:left w:val="nil"/>
              <w:bottom w:val="single" w:sz="8" w:space="0" w:color="auto"/>
              <w:right w:val="single" w:sz="8" w:space="0" w:color="auto"/>
            </w:tcBorders>
            <w:vAlign w:val="bottom"/>
          </w:tcPr>
          <w:p w14:paraId="7EE5FCBC" w14:textId="77777777" w:rsidR="00635056" w:rsidRPr="0080722F" w:rsidRDefault="00635056" w:rsidP="00803794">
            <w:pPr>
              <w:spacing w:before="0" w:line="240" w:lineRule="auto"/>
              <w:jc w:val="left"/>
              <w:rPr>
                <w:rFonts w:ascii="Calibri" w:hAnsi="Calibri"/>
                <w:color w:val="000000"/>
              </w:rPr>
            </w:pPr>
          </w:p>
        </w:tc>
        <w:tc>
          <w:tcPr>
            <w:tcW w:w="3260" w:type="dxa"/>
            <w:tcBorders>
              <w:top w:val="nil"/>
              <w:left w:val="nil"/>
              <w:bottom w:val="single" w:sz="8" w:space="0" w:color="auto"/>
              <w:right w:val="single" w:sz="8" w:space="0" w:color="auto"/>
            </w:tcBorders>
          </w:tcPr>
          <w:p w14:paraId="0797D41D" w14:textId="77777777" w:rsidR="00635056" w:rsidRPr="0080722F" w:rsidRDefault="00635056" w:rsidP="00803794">
            <w:pPr>
              <w:spacing w:before="0" w:line="240" w:lineRule="auto"/>
              <w:jc w:val="left"/>
              <w:rPr>
                <w:rFonts w:ascii="Calibri" w:hAnsi="Calibri"/>
                <w:color w:val="000000"/>
              </w:rPr>
            </w:pPr>
          </w:p>
        </w:tc>
      </w:tr>
      <w:tr w:rsidR="00635056" w:rsidRPr="0080722F" w14:paraId="3B86C00F" w14:textId="77777777" w:rsidTr="0094200B">
        <w:trPr>
          <w:trHeight w:val="308"/>
        </w:trPr>
        <w:tc>
          <w:tcPr>
            <w:tcW w:w="2542" w:type="dxa"/>
            <w:tcBorders>
              <w:top w:val="nil"/>
              <w:left w:val="single" w:sz="8" w:space="0" w:color="auto"/>
              <w:bottom w:val="single" w:sz="8" w:space="0" w:color="auto"/>
              <w:right w:val="single" w:sz="8" w:space="0" w:color="auto"/>
            </w:tcBorders>
            <w:vAlign w:val="bottom"/>
          </w:tcPr>
          <w:p w14:paraId="2D3AAB36" w14:textId="77777777" w:rsidR="00635056" w:rsidRPr="0080722F" w:rsidRDefault="00635056" w:rsidP="00803794">
            <w:pPr>
              <w:spacing w:before="0" w:line="240" w:lineRule="auto"/>
              <w:jc w:val="left"/>
              <w:rPr>
                <w:rFonts w:ascii="Calibri" w:hAnsi="Calibri"/>
                <w:color w:val="000000"/>
              </w:rPr>
            </w:pPr>
          </w:p>
        </w:tc>
        <w:tc>
          <w:tcPr>
            <w:tcW w:w="1843" w:type="dxa"/>
            <w:tcBorders>
              <w:top w:val="nil"/>
              <w:left w:val="nil"/>
              <w:bottom w:val="single" w:sz="8" w:space="0" w:color="auto"/>
              <w:right w:val="single" w:sz="8" w:space="0" w:color="auto"/>
            </w:tcBorders>
            <w:vAlign w:val="bottom"/>
            <w:hideMark/>
          </w:tcPr>
          <w:p w14:paraId="3EC6F7E1" w14:textId="77777777" w:rsidR="00635056" w:rsidRPr="0080722F" w:rsidRDefault="00635056" w:rsidP="00803794">
            <w:pPr>
              <w:spacing w:before="0" w:line="240" w:lineRule="auto"/>
              <w:jc w:val="left"/>
              <w:rPr>
                <w:rFonts w:ascii="Calibri" w:hAnsi="Calibri"/>
                <w:color w:val="000000"/>
              </w:rPr>
            </w:pPr>
          </w:p>
        </w:tc>
        <w:tc>
          <w:tcPr>
            <w:tcW w:w="2268" w:type="dxa"/>
            <w:tcBorders>
              <w:top w:val="nil"/>
              <w:left w:val="nil"/>
              <w:bottom w:val="single" w:sz="8" w:space="0" w:color="auto"/>
              <w:right w:val="single" w:sz="8" w:space="0" w:color="auto"/>
            </w:tcBorders>
            <w:noWrap/>
            <w:vAlign w:val="bottom"/>
          </w:tcPr>
          <w:p w14:paraId="72205498" w14:textId="77777777" w:rsidR="00635056" w:rsidRPr="0080722F" w:rsidRDefault="00635056" w:rsidP="00803794">
            <w:pPr>
              <w:spacing w:before="0" w:line="240" w:lineRule="auto"/>
              <w:jc w:val="left"/>
              <w:rPr>
                <w:rFonts w:ascii="Calibri" w:hAnsi="Calibri"/>
                <w:color w:val="000000"/>
              </w:rPr>
            </w:pPr>
          </w:p>
        </w:tc>
        <w:tc>
          <w:tcPr>
            <w:tcW w:w="3260" w:type="dxa"/>
            <w:tcBorders>
              <w:top w:val="nil"/>
              <w:left w:val="nil"/>
              <w:bottom w:val="single" w:sz="8" w:space="0" w:color="auto"/>
              <w:right w:val="single" w:sz="8" w:space="0" w:color="auto"/>
            </w:tcBorders>
          </w:tcPr>
          <w:p w14:paraId="67943373" w14:textId="77777777" w:rsidR="00635056" w:rsidRPr="0080722F" w:rsidRDefault="00635056" w:rsidP="00803794">
            <w:pPr>
              <w:spacing w:before="0" w:line="240" w:lineRule="auto"/>
              <w:jc w:val="left"/>
              <w:rPr>
                <w:rFonts w:ascii="Calibri" w:hAnsi="Calibri"/>
                <w:color w:val="000000"/>
              </w:rPr>
            </w:pPr>
          </w:p>
        </w:tc>
      </w:tr>
    </w:tbl>
    <w:p w14:paraId="180E8B14" w14:textId="77777777" w:rsidR="002D53B2" w:rsidRPr="00836BE8" w:rsidRDefault="002D53B2" w:rsidP="00E72B39">
      <w:pPr>
        <w:pStyle w:val="Paragrafoelenco"/>
        <w:spacing w:before="0" w:after="160" w:line="360" w:lineRule="auto"/>
      </w:pPr>
    </w:p>
    <w:p w14:paraId="364E1F6A" w14:textId="374DB0EF" w:rsidR="001A1EE4" w:rsidRPr="00677F52" w:rsidRDefault="001A1EE4" w:rsidP="00677F52">
      <w:pPr>
        <w:pStyle w:val="TitoloCapitoli"/>
      </w:pPr>
      <w:bookmarkStart w:id="10" w:name="_Toc220064029"/>
      <w:bookmarkEnd w:id="4"/>
      <w:proofErr w:type="spellStart"/>
      <w:r w:rsidRPr="00677F52">
        <w:lastRenderedPageBreak/>
        <w:t>Componenti</w:t>
      </w:r>
      <w:proofErr w:type="spellEnd"/>
      <w:r w:rsidRPr="00677F52">
        <w:t xml:space="preserve"> </w:t>
      </w:r>
      <w:proofErr w:type="spellStart"/>
      <w:r w:rsidRPr="00677F52">
        <w:t>dell’Architettura</w:t>
      </w:r>
      <w:bookmarkEnd w:id="10"/>
      <w:proofErr w:type="spellEnd"/>
    </w:p>
    <w:p w14:paraId="27E15ED7" w14:textId="77777777" w:rsidR="008E7DED" w:rsidRPr="008E7DED" w:rsidRDefault="008E7DED" w:rsidP="008E7DED">
      <w:pPr>
        <w:pStyle w:val="Paragrafoelenco"/>
        <w:keepNext/>
        <w:numPr>
          <w:ilvl w:val="0"/>
          <w:numId w:val="31"/>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7B79AC0B" w14:textId="77777777" w:rsidR="00677F52" w:rsidRPr="00677F52" w:rsidRDefault="00677F52" w:rsidP="00677F52">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380FFEF2" w14:textId="77777777" w:rsidR="00677F52" w:rsidRPr="00677F52" w:rsidRDefault="00677F52" w:rsidP="00677F52">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10A5A9ED" w14:textId="67CB2667" w:rsidR="0014289D" w:rsidRPr="0014289D" w:rsidRDefault="00EF378E" w:rsidP="00B372EB">
      <w:pPr>
        <w:pStyle w:val="TitoloSottocapitoli"/>
      </w:pPr>
      <w:bookmarkStart w:id="11" w:name="_Toc220064030"/>
      <w:r>
        <w:t>Schema</w:t>
      </w:r>
      <w:r w:rsidR="001A1EE4">
        <w:t xml:space="preserve"> </w:t>
      </w:r>
      <w:proofErr w:type="spellStart"/>
      <w:r w:rsidR="002A50E5">
        <w:t>Infrastrutturale</w:t>
      </w:r>
      <w:proofErr w:type="spellEnd"/>
      <w:r w:rsidR="004040E5">
        <w:t xml:space="preserve"> (</w:t>
      </w:r>
      <w:r w:rsidR="00C305D0">
        <w:t>OBBLIGATORIO</w:t>
      </w:r>
      <w:r w:rsidR="004040E5">
        <w:t>)</w:t>
      </w:r>
      <w:bookmarkEnd w:id="11"/>
    </w:p>
    <w:p w14:paraId="39A2AEA8" w14:textId="1F4C0698" w:rsidR="00FF79A7" w:rsidRDefault="005341B2" w:rsidP="002823DE">
      <w:pPr>
        <w:pStyle w:val="Paragrafoelenco"/>
        <w:spacing w:before="0" w:after="160" w:line="360" w:lineRule="auto"/>
      </w:pPr>
      <w:r>
        <w:rPr>
          <w:u w:val="single"/>
        </w:rPr>
        <w:t>Schema</w:t>
      </w:r>
      <w:r w:rsidR="00FF79A7" w:rsidRPr="0026767C">
        <w:rPr>
          <w:u w:val="single"/>
        </w:rPr>
        <w:t xml:space="preserve"> </w:t>
      </w:r>
      <w:r w:rsidR="00EF378E">
        <w:rPr>
          <w:u w:val="single"/>
        </w:rPr>
        <w:t>dell’infrastruttura</w:t>
      </w:r>
      <w:r w:rsidR="00FF79A7">
        <w:t xml:space="preserve"> comprendente</w:t>
      </w:r>
      <w:r w:rsidR="00544108">
        <w:t xml:space="preserve"> </w:t>
      </w:r>
      <w:r w:rsidR="008F5C07">
        <w:t xml:space="preserve">tutti i nodi, </w:t>
      </w:r>
      <w:r w:rsidR="00EF378E">
        <w:t>le VM</w:t>
      </w:r>
      <w:r w:rsidR="00544108">
        <w:t>,</w:t>
      </w:r>
      <w:r w:rsidR="00EF378E">
        <w:t xml:space="preserve"> i Database, </w:t>
      </w:r>
      <w:r w:rsidR="00CE0ACA">
        <w:t>le appliance</w:t>
      </w:r>
      <w:r w:rsidR="00EF378E">
        <w:t xml:space="preserve"> dedicat</w:t>
      </w:r>
      <w:r w:rsidR="00CE0ACA">
        <w:t>e</w:t>
      </w:r>
      <w:r w:rsidR="00EF378E">
        <w:t xml:space="preserve"> se esistenti,</w:t>
      </w:r>
      <w:r w:rsidR="00FF79A7">
        <w:t xml:space="preserve"> i flussi ed eventuali co</w:t>
      </w:r>
      <w:r w:rsidR="008F5C07">
        <w:t>llegamenti</w:t>
      </w:r>
      <w:r w:rsidR="00FF79A7">
        <w:t xml:space="preserve"> con altri</w:t>
      </w:r>
      <w:r w:rsidR="00107123">
        <w:t xml:space="preserve"> sistemi.</w:t>
      </w:r>
      <w:r w:rsidR="00544108">
        <w:t xml:space="preserve"> </w:t>
      </w:r>
      <w:r w:rsidR="00544108" w:rsidRPr="00544108">
        <w:rPr>
          <w:b/>
          <w:bCs/>
        </w:rPr>
        <w:t>È mandatorio allegare un disegno dell’</w:t>
      </w:r>
      <w:r w:rsidR="00EF378E">
        <w:rPr>
          <w:b/>
          <w:bCs/>
        </w:rPr>
        <w:t>infrastruttura</w:t>
      </w:r>
      <w:r w:rsidR="00544108" w:rsidRPr="00544108">
        <w:rPr>
          <w:b/>
          <w:bCs/>
        </w:rPr>
        <w:t xml:space="preserve"> </w:t>
      </w:r>
      <w:r w:rsidR="00126D71">
        <w:rPr>
          <w:b/>
          <w:bCs/>
        </w:rPr>
        <w:t>necessaria ad erogare il Servizio in</w:t>
      </w:r>
      <w:r w:rsidR="00984C6C">
        <w:rPr>
          <w:b/>
          <w:bCs/>
        </w:rPr>
        <w:t xml:space="preserve"> oggetto</w:t>
      </w:r>
      <w:r w:rsidR="00126D71">
        <w:rPr>
          <w:b/>
          <w:bCs/>
        </w:rPr>
        <w:t>,</w:t>
      </w:r>
      <w:r w:rsidR="00E558FF">
        <w:rPr>
          <w:b/>
          <w:bCs/>
        </w:rPr>
        <w:t xml:space="preserve"> nella sua totalità</w:t>
      </w:r>
      <w:r w:rsidR="00EF378E">
        <w:rPr>
          <w:b/>
          <w:bCs/>
        </w:rPr>
        <w:t xml:space="preserve">, anche se il manuale operativo fosse relativo </w:t>
      </w:r>
      <w:r w:rsidR="004040E5">
        <w:rPr>
          <w:b/>
          <w:bCs/>
        </w:rPr>
        <w:t xml:space="preserve">alla richiesta di risorse per </w:t>
      </w:r>
      <w:r w:rsidR="00C305D0">
        <w:rPr>
          <w:b/>
          <w:bCs/>
        </w:rPr>
        <w:t xml:space="preserve">l’upgrade di </w:t>
      </w:r>
      <w:r w:rsidR="00EF378E">
        <w:rPr>
          <w:b/>
          <w:bCs/>
        </w:rPr>
        <w:t>una porzione del S</w:t>
      </w:r>
      <w:r w:rsidR="00555C81">
        <w:rPr>
          <w:b/>
          <w:bCs/>
        </w:rPr>
        <w:t>ervizio</w:t>
      </w:r>
      <w:r w:rsidR="00677F52">
        <w:rPr>
          <w:b/>
          <w:bCs/>
        </w:rPr>
        <w:t xml:space="preserve"> </w:t>
      </w:r>
      <w:r w:rsidR="008F5C07">
        <w:rPr>
          <w:b/>
          <w:bCs/>
        </w:rPr>
        <w:t>in questione</w:t>
      </w:r>
      <w:r w:rsidR="00544108">
        <w:t>.</w:t>
      </w:r>
      <w:r w:rsidR="00AD1EFF">
        <w:t xml:space="preserve"> Evidenziare eventuali nodi già esistenti rispetto ad eventuali nodi che dovessero essere richiesti </w:t>
      </w:r>
      <w:r w:rsidR="00E558FF">
        <w:t>con</w:t>
      </w:r>
      <w:r w:rsidR="00AD1EFF">
        <w:t xml:space="preserve"> quest</w:t>
      </w:r>
      <w:r w:rsidR="00E558FF">
        <w:t>a versione del</w:t>
      </w:r>
      <w:r w:rsidR="00AD1EFF">
        <w:t xml:space="preserve"> documento.</w:t>
      </w:r>
      <w:r w:rsidR="00126D71">
        <w:t xml:space="preserve"> Eventualmente allegare due disegni di come l’infrastruttura è ora e come debba diventare.</w:t>
      </w:r>
      <w:r w:rsidR="00AD1EFF">
        <w:t xml:space="preserve"> </w:t>
      </w:r>
      <w:r w:rsidR="00C305D0">
        <w:t>(</w:t>
      </w:r>
      <w:proofErr w:type="spellStart"/>
      <w:r w:rsidR="00C305D0">
        <w:t>As</w:t>
      </w:r>
      <w:proofErr w:type="spellEnd"/>
      <w:r w:rsidR="00C305D0">
        <w:t xml:space="preserve"> </w:t>
      </w:r>
      <w:proofErr w:type="spellStart"/>
      <w:r w:rsidR="00C305D0">
        <w:t>is</w:t>
      </w:r>
      <w:proofErr w:type="spellEnd"/>
      <w:r w:rsidR="00C305D0">
        <w:t xml:space="preserve"> – To be)</w:t>
      </w:r>
    </w:p>
    <w:p w14:paraId="17D7728A" w14:textId="77777777" w:rsidR="00126D71" w:rsidRDefault="00126D71" w:rsidP="002823DE">
      <w:pPr>
        <w:pStyle w:val="Paragrafoelenco"/>
        <w:spacing w:before="0" w:after="160" w:line="360" w:lineRule="auto"/>
      </w:pPr>
    </w:p>
    <w:p w14:paraId="43ABC6ED" w14:textId="77777777" w:rsidR="00126D71" w:rsidRDefault="00126D71" w:rsidP="002823DE">
      <w:pPr>
        <w:pStyle w:val="Paragrafoelenco"/>
        <w:spacing w:before="0" w:after="160" w:line="360" w:lineRule="auto"/>
      </w:pPr>
    </w:p>
    <w:p w14:paraId="5532D827" w14:textId="77777777" w:rsidR="00126D71" w:rsidRDefault="00126D71" w:rsidP="002823DE">
      <w:pPr>
        <w:pStyle w:val="Paragrafoelenco"/>
        <w:spacing w:before="0" w:after="160" w:line="360" w:lineRule="auto"/>
      </w:pPr>
    </w:p>
    <w:p w14:paraId="50A9BDBD" w14:textId="77777777" w:rsidR="00126D71" w:rsidRDefault="00126D71" w:rsidP="002823DE">
      <w:pPr>
        <w:pStyle w:val="Paragrafoelenco"/>
        <w:spacing w:before="0" w:after="160" w:line="360" w:lineRule="auto"/>
      </w:pPr>
    </w:p>
    <w:p w14:paraId="3F9093FB" w14:textId="77777777" w:rsidR="00126D71" w:rsidRDefault="00126D71" w:rsidP="002823DE">
      <w:pPr>
        <w:pStyle w:val="Paragrafoelenco"/>
        <w:spacing w:before="0" w:after="160" w:line="360" w:lineRule="auto"/>
      </w:pPr>
    </w:p>
    <w:p w14:paraId="4C455BC8" w14:textId="77777777" w:rsidR="00126D71" w:rsidRDefault="00126D71" w:rsidP="002823DE">
      <w:pPr>
        <w:pStyle w:val="Paragrafoelenco"/>
        <w:spacing w:before="0" w:after="160" w:line="360" w:lineRule="auto"/>
      </w:pPr>
    </w:p>
    <w:p w14:paraId="520A44F6" w14:textId="77777777" w:rsidR="00126D71" w:rsidRDefault="00126D71" w:rsidP="002823DE">
      <w:pPr>
        <w:pStyle w:val="Paragrafoelenco"/>
        <w:spacing w:before="0" w:after="160" w:line="360" w:lineRule="auto"/>
      </w:pPr>
    </w:p>
    <w:p w14:paraId="18831711" w14:textId="77777777" w:rsidR="00126D71" w:rsidRDefault="00126D71" w:rsidP="002823DE">
      <w:pPr>
        <w:pStyle w:val="Paragrafoelenco"/>
        <w:spacing w:before="0" w:after="160" w:line="360" w:lineRule="auto"/>
      </w:pPr>
    </w:p>
    <w:p w14:paraId="62C3CC68" w14:textId="77777777" w:rsidR="00126D71" w:rsidRDefault="00126D71" w:rsidP="002823DE">
      <w:pPr>
        <w:pStyle w:val="Paragrafoelenco"/>
        <w:spacing w:before="0" w:after="160" w:line="360" w:lineRule="auto"/>
      </w:pPr>
    </w:p>
    <w:p w14:paraId="7E60755B" w14:textId="77777777" w:rsidR="00126D71" w:rsidRDefault="00126D71" w:rsidP="002823DE">
      <w:pPr>
        <w:pStyle w:val="Paragrafoelenco"/>
        <w:spacing w:before="0" w:after="160" w:line="360" w:lineRule="auto"/>
      </w:pPr>
    </w:p>
    <w:p w14:paraId="226C3797" w14:textId="77777777" w:rsidR="00126D71" w:rsidRDefault="00126D71" w:rsidP="002823DE">
      <w:pPr>
        <w:pStyle w:val="Paragrafoelenco"/>
        <w:spacing w:before="0" w:after="160" w:line="360" w:lineRule="auto"/>
      </w:pPr>
    </w:p>
    <w:p w14:paraId="2C46870A" w14:textId="77777777" w:rsidR="00126D71" w:rsidRDefault="00126D71" w:rsidP="002823DE">
      <w:pPr>
        <w:pStyle w:val="Paragrafoelenco"/>
        <w:spacing w:before="0" w:after="160" w:line="360" w:lineRule="auto"/>
      </w:pPr>
    </w:p>
    <w:p w14:paraId="1E6569D4" w14:textId="77777777" w:rsidR="00126D71" w:rsidRDefault="00126D71" w:rsidP="002823DE">
      <w:pPr>
        <w:pStyle w:val="Paragrafoelenco"/>
        <w:spacing w:before="0" w:after="160" w:line="360" w:lineRule="auto"/>
      </w:pPr>
    </w:p>
    <w:p w14:paraId="2BEA6685" w14:textId="77777777" w:rsidR="00126D71" w:rsidRDefault="00126D71" w:rsidP="002823DE">
      <w:pPr>
        <w:pStyle w:val="Paragrafoelenco"/>
        <w:spacing w:before="0" w:after="160" w:line="360" w:lineRule="auto"/>
      </w:pPr>
    </w:p>
    <w:p w14:paraId="7160639D" w14:textId="77777777" w:rsidR="00126D71" w:rsidRDefault="00126D71" w:rsidP="002823DE">
      <w:pPr>
        <w:pStyle w:val="Paragrafoelenco"/>
        <w:spacing w:before="0" w:after="160" w:line="360" w:lineRule="auto"/>
      </w:pPr>
    </w:p>
    <w:p w14:paraId="6A7246A3" w14:textId="77777777" w:rsidR="00126D71" w:rsidRDefault="00126D71" w:rsidP="002823DE">
      <w:pPr>
        <w:pStyle w:val="Paragrafoelenco"/>
        <w:spacing w:before="0" w:after="160" w:line="360" w:lineRule="auto"/>
      </w:pPr>
    </w:p>
    <w:p w14:paraId="2EACA7AD" w14:textId="77777777" w:rsidR="00126D71" w:rsidRDefault="00126D71" w:rsidP="002823DE">
      <w:pPr>
        <w:pStyle w:val="Paragrafoelenco"/>
        <w:spacing w:before="0" w:after="160" w:line="360" w:lineRule="auto"/>
      </w:pPr>
    </w:p>
    <w:p w14:paraId="6F951D71" w14:textId="77777777" w:rsidR="00126D71" w:rsidRDefault="00126D71" w:rsidP="002823DE">
      <w:pPr>
        <w:pStyle w:val="Paragrafoelenco"/>
        <w:spacing w:before="0" w:after="160" w:line="360" w:lineRule="auto"/>
      </w:pPr>
    </w:p>
    <w:p w14:paraId="73000F05" w14:textId="644D2408" w:rsidR="00126D71" w:rsidRDefault="0007602E">
      <w:pPr>
        <w:spacing w:before="0" w:line="240" w:lineRule="auto"/>
        <w:jc w:val="left"/>
      </w:pPr>
      <w:r>
        <w:br w:type="page"/>
      </w:r>
    </w:p>
    <w:p w14:paraId="49F72BDA" w14:textId="77777777" w:rsidR="008E7DED" w:rsidRPr="008E7DED" w:rsidRDefault="008E7DED" w:rsidP="008E7DED">
      <w:pPr>
        <w:pStyle w:val="Paragrafoelenco"/>
        <w:keepNext/>
        <w:numPr>
          <w:ilvl w:val="0"/>
          <w:numId w:val="32"/>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60B4CCF7" w14:textId="77777777" w:rsidR="008E7DED" w:rsidRPr="008E7DED" w:rsidRDefault="008E7DED" w:rsidP="008E7DED">
      <w:pPr>
        <w:pStyle w:val="Paragrafoelenco"/>
        <w:keepNext/>
        <w:numPr>
          <w:ilvl w:val="0"/>
          <w:numId w:val="32"/>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7FF183F5" w14:textId="77777777" w:rsidR="008E7DED" w:rsidRPr="008E7DED" w:rsidRDefault="008E7DED" w:rsidP="008E7DED">
      <w:pPr>
        <w:pStyle w:val="Paragrafoelenco"/>
        <w:keepNext/>
        <w:numPr>
          <w:ilvl w:val="0"/>
          <w:numId w:val="32"/>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7C0DCE0A" w14:textId="77777777" w:rsidR="008E7DED" w:rsidRPr="008E7DED" w:rsidRDefault="008E7DED" w:rsidP="008E7DED">
      <w:pPr>
        <w:pStyle w:val="Paragrafoelenco"/>
        <w:keepNext/>
        <w:numPr>
          <w:ilvl w:val="1"/>
          <w:numId w:val="32"/>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30DEEA30" w14:textId="0E0997EA" w:rsidR="00EF378E" w:rsidRPr="0014289D" w:rsidRDefault="00EF378E" w:rsidP="00B372EB">
      <w:pPr>
        <w:pStyle w:val="TitoloSottocapitoli"/>
      </w:pPr>
      <w:bookmarkStart w:id="12" w:name="_Toc220064031"/>
      <w:r>
        <w:t xml:space="preserve">Schema </w:t>
      </w:r>
      <w:proofErr w:type="spellStart"/>
      <w:r>
        <w:t>Applicativo</w:t>
      </w:r>
      <w:proofErr w:type="spellEnd"/>
      <w:r w:rsidR="00CE0ACA">
        <w:t xml:space="preserve"> (OPZIONALE)</w:t>
      </w:r>
      <w:bookmarkEnd w:id="12"/>
    </w:p>
    <w:p w14:paraId="72CB052E" w14:textId="3A5A116A" w:rsidR="00EF378E" w:rsidRDefault="00EF378E" w:rsidP="00EF378E">
      <w:pPr>
        <w:pStyle w:val="Paragrafoelenco"/>
        <w:spacing w:before="0" w:after="160" w:line="360" w:lineRule="auto"/>
      </w:pPr>
      <w:r>
        <w:rPr>
          <w:u w:val="single"/>
        </w:rPr>
        <w:t>Schema</w:t>
      </w:r>
      <w:r w:rsidRPr="0026767C">
        <w:rPr>
          <w:u w:val="single"/>
        </w:rPr>
        <w:t xml:space="preserve"> logico tecnico-funzionale dell’</w:t>
      </w:r>
      <w:r w:rsidR="004913B0">
        <w:rPr>
          <w:u w:val="single"/>
        </w:rPr>
        <w:t xml:space="preserve">intero </w:t>
      </w:r>
      <w:r w:rsidRPr="0026767C">
        <w:rPr>
          <w:u w:val="single"/>
        </w:rPr>
        <w:t>applica</w:t>
      </w:r>
      <w:r w:rsidR="00385389">
        <w:rPr>
          <w:u w:val="single"/>
        </w:rPr>
        <w:t>tivo</w:t>
      </w:r>
      <w:r w:rsidR="004913B0">
        <w:rPr>
          <w:u w:val="single"/>
        </w:rPr>
        <w:t>,</w:t>
      </w:r>
      <w:r>
        <w:t xml:space="preserve"> comprendente</w:t>
      </w:r>
      <w:r w:rsidR="00385389">
        <w:t xml:space="preserve"> l’identificazione delle varie sotto </w:t>
      </w:r>
      <w:r>
        <w:t>applica</w:t>
      </w:r>
      <w:r w:rsidR="00385389">
        <w:t>zioni costituenti</w:t>
      </w:r>
      <w:r>
        <w:t xml:space="preserve">, i framework utilizzati, i prodotti off the </w:t>
      </w:r>
      <w:proofErr w:type="spellStart"/>
      <w:r>
        <w:t>shelf</w:t>
      </w:r>
      <w:proofErr w:type="spellEnd"/>
      <w:r>
        <w:t xml:space="preserve"> utilizzati, eventuali prodotti open source installati sui nodi, i flussi delle informazioni ed eventuali correlazioni con altri sistemi o funzioni applicative.</w:t>
      </w:r>
    </w:p>
    <w:p w14:paraId="3C0CC603" w14:textId="77777777" w:rsidR="00126D71" w:rsidRDefault="00126D71" w:rsidP="00EF378E">
      <w:pPr>
        <w:pStyle w:val="Paragrafoelenco"/>
        <w:spacing w:before="0" w:after="160" w:line="360" w:lineRule="auto"/>
      </w:pPr>
    </w:p>
    <w:p w14:paraId="377CA2E2" w14:textId="77777777" w:rsidR="00126D71" w:rsidRDefault="00126D71" w:rsidP="00EF378E">
      <w:pPr>
        <w:pStyle w:val="Paragrafoelenco"/>
        <w:spacing w:before="0" w:after="160" w:line="360" w:lineRule="auto"/>
      </w:pPr>
    </w:p>
    <w:p w14:paraId="5ABA93E3" w14:textId="77777777" w:rsidR="00126D71" w:rsidRDefault="00126D71" w:rsidP="00EF378E">
      <w:pPr>
        <w:pStyle w:val="Paragrafoelenco"/>
        <w:spacing w:before="0" w:after="160" w:line="360" w:lineRule="auto"/>
      </w:pPr>
    </w:p>
    <w:p w14:paraId="1BCF0834" w14:textId="77777777" w:rsidR="00126D71" w:rsidRDefault="00126D71" w:rsidP="00EF378E">
      <w:pPr>
        <w:pStyle w:val="Paragrafoelenco"/>
        <w:spacing w:before="0" w:after="160" w:line="360" w:lineRule="auto"/>
      </w:pPr>
    </w:p>
    <w:p w14:paraId="2531393E" w14:textId="77777777" w:rsidR="00126D71" w:rsidRDefault="00126D71" w:rsidP="00EF378E">
      <w:pPr>
        <w:pStyle w:val="Paragrafoelenco"/>
        <w:spacing w:before="0" w:after="160" w:line="360" w:lineRule="auto"/>
      </w:pPr>
    </w:p>
    <w:p w14:paraId="48E8C81E" w14:textId="77777777" w:rsidR="00126D71" w:rsidRDefault="00126D71" w:rsidP="00EF378E">
      <w:pPr>
        <w:pStyle w:val="Paragrafoelenco"/>
        <w:spacing w:before="0" w:after="160" w:line="360" w:lineRule="auto"/>
      </w:pPr>
    </w:p>
    <w:p w14:paraId="5757944B" w14:textId="77777777" w:rsidR="00126D71" w:rsidRDefault="00126D71" w:rsidP="00EF378E">
      <w:pPr>
        <w:pStyle w:val="Paragrafoelenco"/>
        <w:spacing w:before="0" w:after="160" w:line="360" w:lineRule="auto"/>
      </w:pPr>
    </w:p>
    <w:p w14:paraId="3218C070" w14:textId="77777777" w:rsidR="00126D71" w:rsidRDefault="00126D71" w:rsidP="00EF378E">
      <w:pPr>
        <w:pStyle w:val="Paragrafoelenco"/>
        <w:spacing w:before="0" w:after="160" w:line="360" w:lineRule="auto"/>
      </w:pPr>
    </w:p>
    <w:p w14:paraId="31CFD861" w14:textId="77777777" w:rsidR="00126D71" w:rsidRDefault="00126D71" w:rsidP="00EF378E">
      <w:pPr>
        <w:pStyle w:val="Paragrafoelenco"/>
        <w:spacing w:before="0" w:after="160" w:line="360" w:lineRule="auto"/>
      </w:pPr>
    </w:p>
    <w:p w14:paraId="3702121E" w14:textId="77777777" w:rsidR="00126D71" w:rsidRDefault="00126D71" w:rsidP="00EF378E">
      <w:pPr>
        <w:pStyle w:val="Paragrafoelenco"/>
        <w:spacing w:before="0" w:after="160" w:line="360" w:lineRule="auto"/>
      </w:pPr>
    </w:p>
    <w:p w14:paraId="27879452" w14:textId="77777777" w:rsidR="00126D71" w:rsidRDefault="00126D71" w:rsidP="00EF378E">
      <w:pPr>
        <w:pStyle w:val="Paragrafoelenco"/>
        <w:spacing w:before="0" w:after="160" w:line="360" w:lineRule="auto"/>
      </w:pPr>
    </w:p>
    <w:p w14:paraId="37E00ED2" w14:textId="77777777" w:rsidR="00126D71" w:rsidRDefault="00126D71" w:rsidP="00EF378E">
      <w:pPr>
        <w:pStyle w:val="Paragrafoelenco"/>
        <w:spacing w:before="0" w:after="160" w:line="360" w:lineRule="auto"/>
      </w:pPr>
    </w:p>
    <w:p w14:paraId="4AF73BE2" w14:textId="77777777" w:rsidR="00126D71" w:rsidRDefault="00126D71" w:rsidP="00EF378E">
      <w:pPr>
        <w:pStyle w:val="Paragrafoelenco"/>
        <w:spacing w:before="0" w:after="160" w:line="360" w:lineRule="auto"/>
      </w:pPr>
    </w:p>
    <w:p w14:paraId="515344FB" w14:textId="77777777" w:rsidR="00126D71" w:rsidRDefault="00126D71" w:rsidP="00EF378E">
      <w:pPr>
        <w:pStyle w:val="Paragrafoelenco"/>
        <w:spacing w:before="0" w:after="160" w:line="360" w:lineRule="auto"/>
      </w:pPr>
    </w:p>
    <w:p w14:paraId="0C1F7A25" w14:textId="77777777" w:rsidR="00126D71" w:rsidRDefault="00126D71" w:rsidP="00EF378E">
      <w:pPr>
        <w:pStyle w:val="Paragrafoelenco"/>
        <w:spacing w:before="0" w:after="160" w:line="360" w:lineRule="auto"/>
      </w:pPr>
    </w:p>
    <w:p w14:paraId="6E9C66B9" w14:textId="77777777" w:rsidR="00126D71" w:rsidRDefault="00126D71" w:rsidP="00EF378E">
      <w:pPr>
        <w:pStyle w:val="Paragrafoelenco"/>
        <w:spacing w:before="0" w:after="160" w:line="360" w:lineRule="auto"/>
      </w:pPr>
    </w:p>
    <w:p w14:paraId="6C48C215" w14:textId="77777777" w:rsidR="00126D71" w:rsidRDefault="00126D71" w:rsidP="00EF378E">
      <w:pPr>
        <w:pStyle w:val="Paragrafoelenco"/>
        <w:spacing w:before="0" w:after="160" w:line="360" w:lineRule="auto"/>
      </w:pPr>
    </w:p>
    <w:p w14:paraId="4B05E396" w14:textId="77777777" w:rsidR="00126D71" w:rsidRDefault="00126D71" w:rsidP="00EF378E">
      <w:pPr>
        <w:pStyle w:val="Paragrafoelenco"/>
        <w:spacing w:before="0" w:after="160" w:line="360" w:lineRule="auto"/>
      </w:pPr>
    </w:p>
    <w:p w14:paraId="5557CE20" w14:textId="77777777" w:rsidR="00126D71" w:rsidRDefault="00126D71" w:rsidP="00EF378E">
      <w:pPr>
        <w:pStyle w:val="Paragrafoelenco"/>
        <w:spacing w:before="0" w:after="160" w:line="360" w:lineRule="auto"/>
      </w:pPr>
    </w:p>
    <w:p w14:paraId="735F7A2C" w14:textId="77777777" w:rsidR="00EF378E" w:rsidRDefault="00EF378E">
      <w:pPr>
        <w:spacing w:before="0" w:line="240" w:lineRule="auto"/>
        <w:jc w:val="left"/>
      </w:pPr>
    </w:p>
    <w:p w14:paraId="1C28EE2D" w14:textId="77777777" w:rsidR="00E66D71" w:rsidRDefault="00E66D71" w:rsidP="002823DE">
      <w:pPr>
        <w:pStyle w:val="Paragrafoelenco"/>
        <w:spacing w:before="0" w:after="160" w:line="360" w:lineRule="auto"/>
      </w:pPr>
    </w:p>
    <w:p w14:paraId="2DCC312E" w14:textId="77777777" w:rsidR="00EF378E" w:rsidRPr="00EF378E" w:rsidRDefault="00EF378E">
      <w:pPr>
        <w:spacing w:before="0" w:line="240" w:lineRule="auto"/>
        <w:jc w:val="left"/>
        <w:rPr>
          <w:rFonts w:ascii="Arial Grassetto" w:hAnsi="Arial Grassetto"/>
          <w:b/>
          <w:bCs/>
          <w:iCs/>
          <w:smallCaps/>
          <w:color w:val="000000"/>
          <w:kern w:val="32"/>
          <w:sz w:val="28"/>
          <w:szCs w:val="24"/>
        </w:rPr>
      </w:pPr>
      <w:r>
        <w:br w:type="page"/>
      </w:r>
    </w:p>
    <w:p w14:paraId="7C5CE6DF" w14:textId="6AFDFE06" w:rsidR="00511D4F" w:rsidRPr="007D4ADF" w:rsidRDefault="0011563C" w:rsidP="00B372EB">
      <w:pPr>
        <w:pStyle w:val="TitoloSottocapitoli"/>
      </w:pPr>
      <w:bookmarkStart w:id="13" w:name="_Toc220064032"/>
      <w:r w:rsidRPr="00E64539">
        <w:rPr>
          <w:lang w:val="it-IT"/>
        </w:rPr>
        <w:lastRenderedPageBreak/>
        <w:t>Supporto Sistemistico allo Sviluppo e Rilascio Dei Servizi Applicativi</w:t>
      </w:r>
      <w:r w:rsidR="004040E5" w:rsidRPr="00E64539">
        <w:rPr>
          <w:lang w:val="it-IT"/>
        </w:rPr>
        <w:t xml:space="preserve">. </w:t>
      </w:r>
      <w:proofErr w:type="spellStart"/>
      <w:r w:rsidR="004040E5">
        <w:t>Sommario</w:t>
      </w:r>
      <w:proofErr w:type="spellEnd"/>
      <w:r w:rsidR="004040E5">
        <w:t xml:space="preserve"> delle </w:t>
      </w:r>
      <w:proofErr w:type="spellStart"/>
      <w:r w:rsidR="004040E5">
        <w:t>nuove</w:t>
      </w:r>
      <w:proofErr w:type="spellEnd"/>
      <w:r w:rsidR="004040E5">
        <w:t xml:space="preserve"> </w:t>
      </w:r>
      <w:proofErr w:type="spellStart"/>
      <w:r w:rsidR="004040E5">
        <w:t>richieste</w:t>
      </w:r>
      <w:proofErr w:type="spellEnd"/>
      <w:r w:rsidR="004040E5">
        <w:t>:</w:t>
      </w:r>
      <w:bookmarkEnd w:id="13"/>
    </w:p>
    <w:p w14:paraId="55672570" w14:textId="503FFCE3" w:rsidR="00E22894" w:rsidRDefault="00E22894" w:rsidP="00E22894">
      <w:pPr>
        <w:pStyle w:val="Paragrafoelenco"/>
      </w:pPr>
      <w:r w:rsidRPr="00E22894">
        <w:t>Sulla base delle informazioni fornite dal gruppo applicativo, in questo capitolo, vengono fornite indicazioni al gruppo di Primo Livello di RTI Sala Macchine, per l’apertura dei TASK di assegnazione necessari per il rilascio degli ambienti</w:t>
      </w:r>
      <w:r w:rsidR="006F589F">
        <w:t xml:space="preserve">. Vanno indicate solo le nuove richieste. Il </w:t>
      </w:r>
      <w:r w:rsidR="00EB7E7E">
        <w:t>dettaglio</w:t>
      </w:r>
      <w:r w:rsidR="006F589F">
        <w:t xml:space="preserve"> di tutte le risorse del S.I. (vecchie e nuove) viene fatto nel cap.5</w:t>
      </w:r>
      <w:r w:rsidR="006737AC">
        <w:t xml:space="preserve"> e 6</w:t>
      </w:r>
      <w:r w:rsidR="006F589F">
        <w:t>.</w:t>
      </w:r>
    </w:p>
    <w:tbl>
      <w:tblPr>
        <w:tblStyle w:val="Grigliatabellachiara1"/>
        <w:tblpPr w:leftFromText="180" w:rightFromText="180" w:vertAnchor="text" w:horzAnchor="margin" w:tblpXSpec="center" w:tblpY="43"/>
        <w:tblW w:w="0" w:type="auto"/>
        <w:tblLook w:val="04A0" w:firstRow="1" w:lastRow="0" w:firstColumn="1" w:lastColumn="0" w:noHBand="0" w:noVBand="1"/>
      </w:tblPr>
      <w:tblGrid>
        <w:gridCol w:w="1534"/>
        <w:gridCol w:w="3247"/>
        <w:gridCol w:w="3255"/>
        <w:gridCol w:w="1224"/>
      </w:tblGrid>
      <w:tr w:rsidR="00E22894" w:rsidRPr="00E22894" w14:paraId="0E78EFA1" w14:textId="77777777" w:rsidTr="00C62B29">
        <w:trPr>
          <w:trHeight w:val="570"/>
        </w:trPr>
        <w:tc>
          <w:tcPr>
            <w:tcW w:w="1534" w:type="dxa"/>
            <w:shd w:val="clear" w:color="auto" w:fill="BFBFBF" w:themeFill="background1" w:themeFillShade="BF"/>
          </w:tcPr>
          <w:p w14:paraId="1FC959BC" w14:textId="77777777" w:rsidR="00E22894" w:rsidRPr="00C62B29" w:rsidRDefault="00E22894" w:rsidP="00E22894">
            <w:pPr>
              <w:spacing w:before="240" w:after="240" w:line="240" w:lineRule="auto"/>
              <w:jc w:val="left"/>
              <w:rPr>
                <w:rFonts w:ascii="Arial Grassetto" w:hAnsi="Arial Grassetto"/>
                <w:b/>
                <w:bCs/>
                <w:iCs/>
                <w:smallCaps/>
                <w:kern w:val="32"/>
                <w:sz w:val="20"/>
                <w:szCs w:val="20"/>
              </w:rPr>
            </w:pPr>
            <w:r w:rsidRPr="00C62B29">
              <w:rPr>
                <w:rFonts w:ascii="Arial Grassetto" w:hAnsi="Arial Grassetto"/>
                <w:b/>
                <w:bCs/>
                <w:iCs/>
                <w:smallCaps/>
                <w:kern w:val="32"/>
                <w:sz w:val="20"/>
                <w:szCs w:val="20"/>
              </w:rPr>
              <w:t>AMBIENTE</w:t>
            </w:r>
          </w:p>
        </w:tc>
        <w:tc>
          <w:tcPr>
            <w:tcW w:w="7726" w:type="dxa"/>
            <w:gridSpan w:val="3"/>
            <w:shd w:val="clear" w:color="auto" w:fill="BFBFBF" w:themeFill="background1" w:themeFillShade="BF"/>
          </w:tcPr>
          <w:p w14:paraId="0A843F31" w14:textId="3015DB1D" w:rsidR="00E22894" w:rsidRPr="00C62B29" w:rsidRDefault="00213858" w:rsidP="00E22894">
            <w:pPr>
              <w:spacing w:before="240" w:after="240" w:line="240" w:lineRule="auto"/>
              <w:jc w:val="left"/>
              <w:rPr>
                <w:rFonts w:ascii="Arial Grassetto" w:hAnsi="Arial Grassetto"/>
                <w:b/>
                <w:bCs/>
                <w:iCs/>
                <w:smallCaps/>
                <w:kern w:val="32"/>
                <w:sz w:val="20"/>
                <w:szCs w:val="20"/>
              </w:rPr>
            </w:pPr>
            <w:r w:rsidRPr="00C62B29">
              <w:rPr>
                <w:rFonts w:ascii="Arial Grassetto" w:hAnsi="Arial Grassetto"/>
                <w:kern w:val="32"/>
                <w:sz w:val="20"/>
                <w:szCs w:val="20"/>
                <w:lang w:val="it-IT" w:eastAsia="it-IT"/>
              </w:rPr>
              <w:t>PRODUZIONE</w:t>
            </w:r>
          </w:p>
        </w:tc>
      </w:tr>
      <w:tr w:rsidR="00E22894" w:rsidRPr="00E22894" w14:paraId="24BF650E" w14:textId="77777777" w:rsidTr="00126D71">
        <w:trPr>
          <w:trHeight w:val="570"/>
        </w:trPr>
        <w:tc>
          <w:tcPr>
            <w:tcW w:w="1534" w:type="dxa"/>
          </w:tcPr>
          <w:p w14:paraId="508DA923" w14:textId="77777777" w:rsidR="00E22894" w:rsidRPr="00E22894" w:rsidRDefault="00E22894" w:rsidP="00E22894">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PIATTAFORMA</w:t>
            </w:r>
          </w:p>
        </w:tc>
        <w:tc>
          <w:tcPr>
            <w:tcW w:w="3247" w:type="dxa"/>
          </w:tcPr>
          <w:p w14:paraId="659E7FA6" w14:textId="77777777" w:rsidR="00E22894" w:rsidRPr="00E22894" w:rsidRDefault="00E22894" w:rsidP="00E22894">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RICHIESTO SI/NO</w:t>
            </w:r>
          </w:p>
        </w:tc>
        <w:tc>
          <w:tcPr>
            <w:tcW w:w="3255" w:type="dxa"/>
          </w:tcPr>
          <w:p w14:paraId="0C93FEA4" w14:textId="77777777" w:rsidR="00E22894" w:rsidRPr="00E22894" w:rsidRDefault="00E22894" w:rsidP="00E22894">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TASK COLLEGATI</w:t>
            </w:r>
          </w:p>
        </w:tc>
        <w:tc>
          <w:tcPr>
            <w:tcW w:w="1224" w:type="dxa"/>
          </w:tcPr>
          <w:p w14:paraId="249C8C4E" w14:textId="4ACC47CC" w:rsidR="00E22894" w:rsidRPr="00E22894" w:rsidRDefault="00C62B29" w:rsidP="00E22894">
            <w:pPr>
              <w:spacing w:before="240" w:after="240" w:line="240" w:lineRule="auto"/>
              <w:jc w:val="left"/>
              <w:rPr>
                <w:rFonts w:ascii="Arial Grassetto" w:hAnsi="Arial Grassetto"/>
                <w:b/>
                <w:bCs/>
                <w:iCs/>
                <w:smallCaps/>
                <w:kern w:val="32"/>
                <w:sz w:val="16"/>
                <w:szCs w:val="16"/>
              </w:rPr>
            </w:pPr>
            <w:r>
              <w:rPr>
                <w:rFonts w:ascii="Arial Grassetto" w:hAnsi="Arial Grassetto"/>
                <w:b/>
                <w:bCs/>
                <w:iCs/>
                <w:smallCaps/>
                <w:kern w:val="32"/>
                <w:sz w:val="16"/>
                <w:szCs w:val="16"/>
              </w:rPr>
              <w:t xml:space="preserve">VM </w:t>
            </w:r>
            <w:r w:rsidR="00E22894" w:rsidRPr="00E22894">
              <w:rPr>
                <w:rFonts w:ascii="Arial Grassetto" w:hAnsi="Arial Grassetto"/>
                <w:b/>
                <w:bCs/>
                <w:iCs/>
                <w:smallCaps/>
                <w:kern w:val="32"/>
                <w:sz w:val="16"/>
                <w:szCs w:val="16"/>
              </w:rPr>
              <w:t>QTY</w:t>
            </w:r>
          </w:p>
        </w:tc>
      </w:tr>
      <w:tr w:rsidR="00E22894" w:rsidRPr="00E22894" w14:paraId="00B25054" w14:textId="77777777" w:rsidTr="00126D71">
        <w:trPr>
          <w:trHeight w:val="1164"/>
        </w:trPr>
        <w:tc>
          <w:tcPr>
            <w:tcW w:w="1534" w:type="dxa"/>
          </w:tcPr>
          <w:p w14:paraId="5D947FF5" w14:textId="77777777" w:rsidR="00E22894" w:rsidRPr="00E22894" w:rsidRDefault="00E22894" w:rsidP="00E22894">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VM LINUX</w:t>
            </w:r>
          </w:p>
        </w:tc>
        <w:tc>
          <w:tcPr>
            <w:tcW w:w="3247" w:type="dxa"/>
          </w:tcPr>
          <w:p w14:paraId="24FDCAD9" w14:textId="0415A475" w:rsidR="00E22894" w:rsidRPr="00E22894" w:rsidRDefault="00126D71" w:rsidP="00E22894">
            <w:pPr>
              <w:spacing w:before="240" w:after="240" w:line="240" w:lineRule="auto"/>
              <w:jc w:val="left"/>
              <w:rPr>
                <w:rFonts w:ascii="Arial Grassetto" w:hAnsi="Arial Grassetto"/>
                <w:b/>
                <w:bCs/>
                <w:iCs/>
                <w:smallCaps/>
                <w:kern w:val="32"/>
                <w:sz w:val="16"/>
                <w:szCs w:val="16"/>
              </w:rPr>
            </w:pPr>
            <w:r w:rsidRPr="001E5E14">
              <w:t xml:space="preserve">SI </w:t>
            </w:r>
            <w:sdt>
              <w:sdtPr>
                <w:id w:val="1369795429"/>
                <w14:checkbox>
                  <w14:checked w14:val="0"/>
                  <w14:checkedState w14:val="2612" w14:font="MS Gothic"/>
                  <w14:uncheckedState w14:val="2610" w14:font="MS Gothic"/>
                </w14:checkbox>
              </w:sdtPr>
              <w:sdtContent>
                <w:r w:rsidR="004913B0">
                  <w:rPr>
                    <w:rFonts w:ascii="MS Gothic" w:eastAsia="MS Gothic" w:hAnsi="MS Gothic" w:hint="eastAsia"/>
                  </w:rPr>
                  <w:t>☐</w:t>
                </w:r>
              </w:sdtContent>
            </w:sdt>
            <w:r w:rsidRPr="001E5E14">
              <w:t xml:space="preserve">  NO </w:t>
            </w:r>
            <w:sdt>
              <w:sdtPr>
                <w:id w:val="1208693161"/>
                <w14:checkbox>
                  <w14:checked w14:val="0"/>
                  <w14:checkedState w14:val="2612" w14:font="MS Gothic"/>
                  <w14:uncheckedState w14:val="2610" w14:font="MS Gothic"/>
                </w14:checkbox>
              </w:sdtPr>
              <w:sdtContent>
                <w:r w:rsidR="00EB7E7E">
                  <w:rPr>
                    <w:rFonts w:ascii="MS Gothic" w:eastAsia="MS Gothic" w:hAnsi="MS Gothic" w:hint="eastAsia"/>
                  </w:rPr>
                  <w:t>☐</w:t>
                </w:r>
              </w:sdtContent>
            </w:sdt>
          </w:p>
        </w:tc>
        <w:tc>
          <w:tcPr>
            <w:tcW w:w="3255" w:type="dxa"/>
          </w:tcPr>
          <w:p w14:paraId="375BAF70" w14:textId="77777777" w:rsidR="00E22894" w:rsidRPr="00E22894" w:rsidRDefault="00E22894" w:rsidP="00E22894">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536635E6" w14:textId="77777777" w:rsidR="00E22894" w:rsidRPr="00E22894" w:rsidRDefault="00E22894" w:rsidP="00E22894">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DXC_LINUX </w:t>
            </w:r>
            <w:r w:rsidRPr="00E22894">
              <w:rPr>
                <w:rFonts w:ascii="Arial" w:hAnsi="Arial" w:cs="Arial"/>
                <w:iCs/>
                <w:smallCaps/>
                <w:kern w:val="32"/>
                <w:sz w:val="16"/>
                <w:szCs w:val="16"/>
                <w:lang w:val="it-IT"/>
              </w:rPr>
              <w:t>(RILASCIO OS)</w:t>
            </w:r>
          </w:p>
        </w:tc>
        <w:tc>
          <w:tcPr>
            <w:tcW w:w="1224" w:type="dxa"/>
          </w:tcPr>
          <w:p w14:paraId="132EAD12" w14:textId="64E55599" w:rsidR="00E22894" w:rsidRPr="00BC7202" w:rsidRDefault="00E22894" w:rsidP="00E22894">
            <w:pPr>
              <w:spacing w:before="240" w:after="240" w:line="240" w:lineRule="auto"/>
              <w:jc w:val="left"/>
              <w:rPr>
                <w:rFonts w:ascii="Arial Grassetto" w:hAnsi="Arial Grassetto"/>
                <w:b/>
                <w:bCs/>
                <w:iCs/>
                <w:smallCaps/>
                <w:kern w:val="32"/>
                <w:sz w:val="16"/>
                <w:szCs w:val="16"/>
                <w:lang w:val="it-IT"/>
              </w:rPr>
            </w:pPr>
          </w:p>
        </w:tc>
      </w:tr>
      <w:tr w:rsidR="00126D71" w:rsidRPr="00E22894" w14:paraId="05D7C258" w14:textId="77777777" w:rsidTr="00126D71">
        <w:trPr>
          <w:trHeight w:val="1704"/>
        </w:trPr>
        <w:tc>
          <w:tcPr>
            <w:tcW w:w="1534" w:type="dxa"/>
          </w:tcPr>
          <w:p w14:paraId="53C05040"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VM WINDOWS</w:t>
            </w:r>
          </w:p>
        </w:tc>
        <w:tc>
          <w:tcPr>
            <w:tcW w:w="3247" w:type="dxa"/>
          </w:tcPr>
          <w:p w14:paraId="13D387C3" w14:textId="24B712C1"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1E5E14">
              <w:t xml:space="preserve">SI </w:t>
            </w:r>
            <w:sdt>
              <w:sdtPr>
                <w:id w:val="-975365464"/>
                <w14:checkbox>
                  <w14:checked w14:val="0"/>
                  <w14:checkedState w14:val="2612" w14:font="MS Gothic"/>
                  <w14:uncheckedState w14:val="2610" w14:font="MS Gothic"/>
                </w14:checkbox>
              </w:sdtPr>
              <w:sdtContent>
                <w:r>
                  <w:rPr>
                    <w:rFonts w:ascii="MS Gothic" w:eastAsia="MS Gothic" w:hAnsi="MS Gothic" w:hint="eastAsia"/>
                  </w:rPr>
                  <w:t>☐</w:t>
                </w:r>
              </w:sdtContent>
            </w:sdt>
            <w:r w:rsidRPr="001E5E14">
              <w:t xml:space="preserve">  NO </w:t>
            </w:r>
            <w:sdt>
              <w:sdtPr>
                <w:id w:val="-32659507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255" w:type="dxa"/>
          </w:tcPr>
          <w:p w14:paraId="350C00FB"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288E7F6B"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DXC_WINDOWS </w:t>
            </w:r>
            <w:r w:rsidRPr="00E22894">
              <w:rPr>
                <w:rFonts w:ascii="Arial" w:hAnsi="Arial" w:cs="Arial"/>
                <w:iCs/>
                <w:smallCaps/>
                <w:kern w:val="32"/>
                <w:sz w:val="16"/>
                <w:szCs w:val="16"/>
                <w:lang w:val="it-IT"/>
              </w:rPr>
              <w:t>(RILASCIO OS)</w:t>
            </w:r>
          </w:p>
        </w:tc>
        <w:tc>
          <w:tcPr>
            <w:tcW w:w="1224" w:type="dxa"/>
          </w:tcPr>
          <w:p w14:paraId="7DBAE45D" w14:textId="5860B192" w:rsidR="00126D71" w:rsidRPr="00BC7202"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755A3801" w14:textId="77777777" w:rsidTr="00126D71">
        <w:trPr>
          <w:trHeight w:val="507"/>
        </w:trPr>
        <w:tc>
          <w:tcPr>
            <w:tcW w:w="1534" w:type="dxa"/>
            <w:vMerge w:val="restart"/>
          </w:tcPr>
          <w:p w14:paraId="41475581"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DATABASE</w:t>
            </w:r>
          </w:p>
        </w:tc>
        <w:tc>
          <w:tcPr>
            <w:tcW w:w="3247" w:type="dxa"/>
          </w:tcPr>
          <w:p w14:paraId="68A7FDCB" w14:textId="5E040218"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 xml:space="preserve">STANDALONE </w:t>
            </w:r>
            <w:r w:rsidR="00EB7E7E">
              <w:rPr>
                <w:rFonts w:ascii="Arial Grassetto" w:hAnsi="Arial Grassetto"/>
                <w:b/>
                <w:bCs/>
                <w:iCs/>
                <w:smallCaps/>
                <w:kern w:val="32"/>
                <w:sz w:val="16"/>
                <w:szCs w:val="16"/>
              </w:rPr>
              <w:t xml:space="preserve">SU </w:t>
            </w:r>
            <w:r w:rsidRPr="00E22894">
              <w:rPr>
                <w:rFonts w:ascii="Arial Grassetto" w:hAnsi="Arial Grassetto"/>
                <w:b/>
                <w:bCs/>
                <w:iCs/>
                <w:smallCaps/>
                <w:kern w:val="32"/>
                <w:sz w:val="16"/>
                <w:szCs w:val="16"/>
              </w:rPr>
              <w:t>NUOV</w:t>
            </w:r>
            <w:r w:rsidR="00C62B29">
              <w:rPr>
                <w:rFonts w:ascii="Arial Grassetto" w:hAnsi="Arial Grassetto"/>
                <w:b/>
                <w:bCs/>
                <w:iCs/>
                <w:smallCaps/>
                <w:kern w:val="32"/>
                <w:sz w:val="16"/>
                <w:szCs w:val="16"/>
              </w:rPr>
              <w:t>E</w:t>
            </w:r>
            <w:r w:rsidRPr="00E22894">
              <w:rPr>
                <w:rFonts w:ascii="Arial Grassetto" w:hAnsi="Arial Grassetto"/>
                <w:b/>
                <w:bCs/>
                <w:iCs/>
                <w:smallCaps/>
                <w:kern w:val="32"/>
                <w:sz w:val="16"/>
                <w:szCs w:val="16"/>
              </w:rPr>
              <w:t xml:space="preserve"> VM</w:t>
            </w:r>
          </w:p>
        </w:tc>
        <w:tc>
          <w:tcPr>
            <w:tcW w:w="3255" w:type="dxa"/>
            <w:vMerge w:val="restart"/>
          </w:tcPr>
          <w:p w14:paraId="0FC03CFA"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 xml:space="preserve">DXC_DB  </w:t>
            </w:r>
            <w:r w:rsidRPr="00E22894">
              <w:rPr>
                <w:rFonts w:ascii="Arial" w:hAnsi="Arial" w:cs="Arial"/>
                <w:iCs/>
                <w:smallCaps/>
                <w:kern w:val="32"/>
                <w:sz w:val="16"/>
                <w:szCs w:val="16"/>
                <w:lang w:val="it-IT"/>
              </w:rPr>
              <w:t>(PREDISPOSIZIONE DB)</w:t>
            </w:r>
          </w:p>
          <w:p w14:paraId="5CEFE955"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343D039B"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 xml:space="preserve">MONGODB </w:t>
            </w:r>
            <w:r w:rsidRPr="00E22894">
              <w:rPr>
                <w:rFonts w:ascii="Arial" w:hAnsi="Arial" w:cs="Arial"/>
                <w:iCs/>
                <w:smallCaps/>
                <w:kern w:val="32"/>
                <w:sz w:val="16"/>
                <w:szCs w:val="16"/>
                <w:lang w:val="it-IT"/>
              </w:rPr>
              <w:t>(</w:t>
            </w:r>
            <w:r>
              <w:rPr>
                <w:rFonts w:ascii="Arial" w:hAnsi="Arial" w:cs="Arial"/>
                <w:iCs/>
                <w:smallCaps/>
                <w:kern w:val="32"/>
                <w:sz w:val="16"/>
                <w:szCs w:val="16"/>
                <w:lang w:val="it-IT"/>
              </w:rPr>
              <w:t xml:space="preserve">se scelto </w:t>
            </w:r>
            <w:proofErr w:type="spellStart"/>
            <w:r>
              <w:rPr>
                <w:rFonts w:ascii="Arial" w:hAnsi="Arial" w:cs="Arial"/>
                <w:iCs/>
                <w:smallCaps/>
                <w:kern w:val="32"/>
                <w:sz w:val="16"/>
                <w:szCs w:val="16"/>
                <w:lang w:val="it-IT"/>
              </w:rPr>
              <w:t>mongo</w:t>
            </w:r>
            <w:proofErr w:type="spellEnd"/>
            <w:r w:rsidRPr="00E22894">
              <w:rPr>
                <w:rFonts w:ascii="Arial" w:hAnsi="Arial" w:cs="Arial"/>
                <w:iCs/>
                <w:smallCaps/>
                <w:kern w:val="32"/>
                <w:sz w:val="16"/>
                <w:szCs w:val="16"/>
                <w:lang w:val="it-IT"/>
              </w:rPr>
              <w:t>)</w:t>
            </w:r>
          </w:p>
          <w:p w14:paraId="23C025C1"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LINUX</w:t>
            </w:r>
            <w:r w:rsidRPr="00E22894">
              <w:rPr>
                <w:rFonts w:ascii="Arial Grassetto" w:hAnsi="Arial Grassetto"/>
                <w:b/>
                <w:bCs/>
                <w:iCs/>
                <w:smallCaps/>
                <w:kern w:val="32"/>
                <w:sz w:val="16"/>
                <w:szCs w:val="16"/>
                <w:lang w:val="it-IT"/>
              </w:rPr>
              <w:t xml:space="preserve"> </w:t>
            </w:r>
            <w:r w:rsidRPr="003969C6">
              <w:rPr>
                <w:rFonts w:ascii="Arial" w:hAnsi="Arial" w:cs="Arial"/>
                <w:iCs/>
                <w:smallCaps/>
                <w:kern w:val="32"/>
                <w:sz w:val="16"/>
                <w:szCs w:val="16"/>
                <w:lang w:val="it-IT"/>
              </w:rPr>
              <w:t xml:space="preserve">(se scelto </w:t>
            </w:r>
            <w:proofErr w:type="spellStart"/>
            <w:r w:rsidRPr="003969C6">
              <w:rPr>
                <w:rFonts w:ascii="Arial" w:hAnsi="Arial" w:cs="Arial"/>
                <w:iCs/>
                <w:smallCaps/>
                <w:kern w:val="32"/>
                <w:sz w:val="16"/>
                <w:szCs w:val="16"/>
                <w:lang w:val="it-IT"/>
              </w:rPr>
              <w:t>mysql</w:t>
            </w:r>
            <w:proofErr w:type="spellEnd"/>
            <w:r w:rsidRPr="003969C6">
              <w:rPr>
                <w:rFonts w:ascii="Arial" w:hAnsi="Arial" w:cs="Arial"/>
                <w:iCs/>
                <w:smallCaps/>
                <w:kern w:val="32"/>
                <w:sz w:val="16"/>
                <w:szCs w:val="16"/>
                <w:lang w:val="it-IT"/>
              </w:rPr>
              <w:t xml:space="preserve"> o </w:t>
            </w:r>
            <w:proofErr w:type="spellStart"/>
            <w:r w:rsidRPr="003969C6">
              <w:rPr>
                <w:rFonts w:ascii="Arial" w:hAnsi="Arial" w:cs="Arial"/>
                <w:iCs/>
                <w:smallCaps/>
                <w:kern w:val="32"/>
                <w:sz w:val="16"/>
                <w:szCs w:val="16"/>
                <w:lang w:val="it-IT"/>
              </w:rPr>
              <w:t>postgssql</w:t>
            </w:r>
            <w:proofErr w:type="spellEnd"/>
            <w:r w:rsidRPr="00E22894">
              <w:rPr>
                <w:rFonts w:ascii="Arial" w:hAnsi="Arial" w:cs="Arial"/>
                <w:iCs/>
                <w:smallCaps/>
                <w:kern w:val="32"/>
                <w:sz w:val="16"/>
                <w:szCs w:val="16"/>
                <w:lang w:val="it-IT"/>
              </w:rPr>
              <w:t>)</w:t>
            </w:r>
          </w:p>
          <w:p w14:paraId="7AD749A7" w14:textId="175A63E3" w:rsidR="00126D71" w:rsidRPr="00E22894" w:rsidRDefault="00126D71" w:rsidP="00126D71">
            <w:pPr>
              <w:spacing w:before="240" w:after="240" w:line="240" w:lineRule="auto"/>
              <w:jc w:val="left"/>
              <w:rPr>
                <w:rFonts w:ascii="Arial" w:hAnsi="Arial" w:cs="Arial"/>
                <w:iCs/>
                <w:smallCaps/>
                <w:kern w:val="32"/>
                <w:sz w:val="16"/>
                <w:szCs w:val="16"/>
                <w:lang w:val="it-IT"/>
              </w:rPr>
            </w:pPr>
          </w:p>
        </w:tc>
        <w:tc>
          <w:tcPr>
            <w:tcW w:w="1224" w:type="dxa"/>
            <w:vMerge w:val="restart"/>
          </w:tcPr>
          <w:p w14:paraId="30317B76" w14:textId="01F5DA8C" w:rsidR="00126D71" w:rsidRPr="003969C6"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3D021F9A" w14:textId="77777777" w:rsidTr="00126D71">
        <w:trPr>
          <w:trHeight w:val="1614"/>
        </w:trPr>
        <w:tc>
          <w:tcPr>
            <w:tcW w:w="1534" w:type="dxa"/>
            <w:vMerge/>
          </w:tcPr>
          <w:p w14:paraId="21236BE9" w14:textId="77777777" w:rsidR="00126D71" w:rsidRPr="003969C6" w:rsidRDefault="00126D71" w:rsidP="00126D71">
            <w:pPr>
              <w:spacing w:before="240" w:after="240" w:line="240" w:lineRule="auto"/>
              <w:jc w:val="left"/>
              <w:rPr>
                <w:rFonts w:ascii="Arial Grassetto" w:hAnsi="Arial Grassetto"/>
                <w:b/>
                <w:bCs/>
                <w:iCs/>
                <w:smallCaps/>
                <w:kern w:val="32"/>
                <w:sz w:val="16"/>
                <w:szCs w:val="16"/>
                <w:lang w:val="it-IT"/>
              </w:rPr>
            </w:pPr>
          </w:p>
        </w:tc>
        <w:tc>
          <w:tcPr>
            <w:tcW w:w="3247" w:type="dxa"/>
          </w:tcPr>
          <w:p w14:paraId="0C17C0D0" w14:textId="2A5266D8" w:rsidR="00EB7E7E" w:rsidRPr="00EB7E7E" w:rsidRDefault="00000000" w:rsidP="00126D71">
            <w:pPr>
              <w:spacing w:before="240" w:after="240" w:line="240" w:lineRule="auto"/>
              <w:jc w:val="left"/>
              <w:rPr>
                <w:lang w:val="it-IT"/>
              </w:rPr>
            </w:pPr>
            <w:sdt>
              <w:sdtPr>
                <w:id w:val="211387667"/>
                <w14:checkbox>
                  <w14:checked w14:val="0"/>
                  <w14:checkedState w14:val="2612" w14:font="MS Gothic"/>
                  <w14:uncheckedState w14:val="2610" w14:font="MS Gothic"/>
                </w14:checkbox>
              </w:sdtPr>
              <w:sdtContent>
                <w:r w:rsidR="00EB7E7E">
                  <w:rPr>
                    <w:rFonts w:ascii="MS Gothic" w:eastAsia="MS Gothic" w:hAnsi="MS Gothic" w:hint="eastAsia"/>
                    <w:lang w:val="it-IT"/>
                  </w:rPr>
                  <w:t>☐</w:t>
                </w:r>
              </w:sdtContent>
            </w:sdt>
            <w:r w:rsidR="00EB7E7E" w:rsidRPr="00EB7E7E">
              <w:rPr>
                <w:lang w:val="it-IT"/>
              </w:rPr>
              <w:t xml:space="preserve"> MONGO</w:t>
            </w:r>
          </w:p>
          <w:p w14:paraId="7E5C4A4E" w14:textId="42641BFE" w:rsidR="00EB7E7E" w:rsidRDefault="00000000" w:rsidP="00EB7E7E">
            <w:pPr>
              <w:spacing w:before="240" w:after="240" w:line="240" w:lineRule="auto"/>
              <w:jc w:val="left"/>
              <w:rPr>
                <w:rFonts w:ascii="Arial" w:hAnsi="Arial" w:cs="Arial"/>
                <w:iCs/>
                <w:smallCaps/>
                <w:kern w:val="32"/>
                <w:sz w:val="16"/>
                <w:szCs w:val="16"/>
                <w:lang w:val="it-IT" w:eastAsia="it-IT"/>
              </w:rPr>
            </w:pPr>
            <w:sdt>
              <w:sdtPr>
                <w:id w:val="-249438974"/>
                <w14:checkbox>
                  <w14:checked w14:val="0"/>
                  <w14:checkedState w14:val="2612" w14:font="MS Gothic"/>
                  <w14:uncheckedState w14:val="2610" w14:font="MS Gothic"/>
                </w14:checkbox>
              </w:sdtPr>
              <w:sdtContent>
                <w:r w:rsidR="00EB7E7E">
                  <w:rPr>
                    <w:rFonts w:ascii="MS Gothic" w:eastAsia="MS Gothic" w:hAnsi="MS Gothic" w:hint="eastAsia"/>
                    <w:lang w:val="it-IT"/>
                  </w:rPr>
                  <w:t>☐</w:t>
                </w:r>
              </w:sdtContent>
            </w:sdt>
            <w:r w:rsidR="00EB7E7E" w:rsidRPr="00EB7E7E">
              <w:rPr>
                <w:lang w:val="it-IT"/>
              </w:rPr>
              <w:t xml:space="preserve"> MYSQL</w:t>
            </w:r>
          </w:p>
          <w:p w14:paraId="1E6CAED7" w14:textId="1FFC15F5" w:rsidR="00EB7E7E" w:rsidRDefault="00000000" w:rsidP="00EB7E7E">
            <w:pPr>
              <w:spacing w:before="240" w:after="240" w:line="240" w:lineRule="auto"/>
              <w:jc w:val="left"/>
              <w:rPr>
                <w:rFonts w:ascii="Arial" w:hAnsi="Arial" w:cs="Arial"/>
                <w:iCs/>
                <w:smallCaps/>
                <w:kern w:val="32"/>
                <w:sz w:val="16"/>
                <w:szCs w:val="16"/>
                <w:lang w:val="it-IT" w:eastAsia="it-IT"/>
              </w:rPr>
            </w:pPr>
            <w:sdt>
              <w:sdtPr>
                <w:id w:val="-107437584"/>
                <w14:checkbox>
                  <w14:checked w14:val="0"/>
                  <w14:checkedState w14:val="2612" w14:font="MS Gothic"/>
                  <w14:uncheckedState w14:val="2610" w14:font="MS Gothic"/>
                </w14:checkbox>
              </w:sdtPr>
              <w:sdtContent>
                <w:r w:rsidR="00EB7E7E" w:rsidRPr="00EB7E7E">
                  <w:rPr>
                    <w:rFonts w:ascii="MS Gothic" w:eastAsia="MS Gothic" w:hAnsi="MS Gothic" w:hint="eastAsia"/>
                    <w:lang w:val="it-IT"/>
                  </w:rPr>
                  <w:t>☐</w:t>
                </w:r>
              </w:sdtContent>
            </w:sdt>
            <w:r w:rsidR="00EB7E7E" w:rsidRPr="00EB7E7E">
              <w:rPr>
                <w:lang w:val="it-IT"/>
              </w:rPr>
              <w:t xml:space="preserve"> POSTGRESQL</w:t>
            </w:r>
          </w:p>
          <w:p w14:paraId="01B8BF97" w14:textId="45D7C90C" w:rsidR="00EB7E7E" w:rsidRDefault="00000000" w:rsidP="00EB7E7E">
            <w:pPr>
              <w:spacing w:before="240" w:after="240" w:line="240" w:lineRule="auto"/>
              <w:jc w:val="left"/>
              <w:rPr>
                <w:rFonts w:ascii="Arial" w:hAnsi="Arial" w:cs="Arial"/>
                <w:iCs/>
                <w:smallCaps/>
                <w:kern w:val="32"/>
                <w:sz w:val="16"/>
                <w:szCs w:val="16"/>
                <w:lang w:val="it-IT" w:eastAsia="it-IT"/>
              </w:rPr>
            </w:pPr>
            <w:sdt>
              <w:sdtPr>
                <w:id w:val="1529688086"/>
                <w14:checkbox>
                  <w14:checked w14:val="0"/>
                  <w14:checkedState w14:val="2612" w14:font="MS Gothic"/>
                  <w14:uncheckedState w14:val="2610" w14:font="MS Gothic"/>
                </w14:checkbox>
              </w:sdtPr>
              <w:sdtContent>
                <w:r w:rsidR="00EB7E7E" w:rsidRPr="00EB7E7E">
                  <w:rPr>
                    <w:rFonts w:ascii="MS Gothic" w:eastAsia="MS Gothic" w:hAnsi="MS Gothic" w:hint="eastAsia"/>
                    <w:lang w:val="it-IT"/>
                  </w:rPr>
                  <w:t>☐</w:t>
                </w:r>
              </w:sdtContent>
            </w:sdt>
            <w:r w:rsidR="00EB7E7E" w:rsidRPr="00EB7E7E">
              <w:rPr>
                <w:lang w:val="it-IT"/>
              </w:rPr>
              <w:t xml:space="preserve"> ORACLE</w:t>
            </w:r>
          </w:p>
          <w:p w14:paraId="66EF92B3" w14:textId="5DE6CCFE" w:rsidR="00126D71" w:rsidRPr="00E22894" w:rsidRDefault="00000000" w:rsidP="00EB7E7E">
            <w:pPr>
              <w:spacing w:before="240" w:after="240" w:line="240" w:lineRule="auto"/>
              <w:jc w:val="left"/>
              <w:rPr>
                <w:rFonts w:ascii="Arial" w:hAnsi="Arial" w:cs="Arial"/>
                <w:iCs/>
                <w:smallCaps/>
                <w:kern w:val="32"/>
                <w:sz w:val="16"/>
                <w:szCs w:val="16"/>
                <w:lang w:val="it-IT" w:eastAsia="it-IT"/>
              </w:rPr>
            </w:pPr>
            <w:sdt>
              <w:sdtPr>
                <w:id w:val="1328934017"/>
                <w14:checkbox>
                  <w14:checked w14:val="0"/>
                  <w14:checkedState w14:val="2612" w14:font="MS Gothic"/>
                  <w14:uncheckedState w14:val="2610" w14:font="MS Gothic"/>
                </w14:checkbox>
              </w:sdtPr>
              <w:sdtContent>
                <w:r w:rsidR="00EB7E7E" w:rsidRPr="00EB7E7E">
                  <w:rPr>
                    <w:rFonts w:ascii="MS Gothic" w:eastAsia="MS Gothic" w:hAnsi="MS Gothic" w:hint="eastAsia"/>
                    <w:lang w:val="it-IT"/>
                  </w:rPr>
                  <w:t>☐</w:t>
                </w:r>
              </w:sdtContent>
            </w:sdt>
            <w:r w:rsidR="00EB7E7E" w:rsidRPr="00EB7E7E">
              <w:rPr>
                <w:lang w:val="it-IT"/>
              </w:rPr>
              <w:t xml:space="preserve"> ALTRO</w:t>
            </w:r>
          </w:p>
        </w:tc>
        <w:tc>
          <w:tcPr>
            <w:tcW w:w="3255" w:type="dxa"/>
            <w:vMerge/>
          </w:tcPr>
          <w:p w14:paraId="0FDBBAB1"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c>
          <w:tcPr>
            <w:tcW w:w="1224" w:type="dxa"/>
            <w:vMerge/>
          </w:tcPr>
          <w:p w14:paraId="7B95CDB9"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1933DDBC" w14:textId="77777777" w:rsidTr="00126D71">
        <w:trPr>
          <w:trHeight w:val="525"/>
        </w:trPr>
        <w:tc>
          <w:tcPr>
            <w:tcW w:w="1534" w:type="dxa"/>
            <w:vMerge/>
          </w:tcPr>
          <w:p w14:paraId="15833848"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c>
          <w:tcPr>
            <w:tcW w:w="3247" w:type="dxa"/>
          </w:tcPr>
          <w:p w14:paraId="6612D3C2"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CLUSTER ESISTENTE</w:t>
            </w:r>
          </w:p>
        </w:tc>
        <w:tc>
          <w:tcPr>
            <w:tcW w:w="3255" w:type="dxa"/>
            <w:vMerge w:val="restart"/>
          </w:tcPr>
          <w:p w14:paraId="7B529CC1"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3969C6">
              <w:rPr>
                <w:rFonts w:ascii="Arial Grassetto" w:hAnsi="Arial Grassetto"/>
                <w:b/>
                <w:bCs/>
                <w:iCs/>
                <w:smallCaps/>
                <w:kern w:val="32"/>
                <w:sz w:val="16"/>
                <w:szCs w:val="16"/>
                <w:lang w:val="it-IT"/>
              </w:rPr>
              <w:t xml:space="preserve">DXC_DB </w:t>
            </w:r>
            <w:r w:rsidRPr="00E22894">
              <w:rPr>
                <w:rFonts w:ascii="Arial Grassetto" w:hAnsi="Arial Grassetto"/>
                <w:b/>
                <w:bCs/>
                <w:iCs/>
                <w:smallCaps/>
                <w:kern w:val="32"/>
                <w:sz w:val="16"/>
                <w:szCs w:val="16"/>
                <w:lang w:val="it-IT"/>
              </w:rPr>
              <w:t xml:space="preserve"> </w:t>
            </w:r>
            <w:r w:rsidRPr="00E22894">
              <w:rPr>
                <w:rFonts w:ascii="Arial" w:hAnsi="Arial" w:cs="Arial"/>
                <w:iCs/>
                <w:smallCaps/>
                <w:kern w:val="32"/>
                <w:sz w:val="16"/>
                <w:szCs w:val="16"/>
                <w:lang w:val="it-IT"/>
              </w:rPr>
              <w:t>(PREDISPOSIZIONE DB)</w:t>
            </w:r>
          </w:p>
          <w:p w14:paraId="157F34BF"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 xml:space="preserve">MONGODB </w:t>
            </w:r>
            <w:r w:rsidRPr="00E22894">
              <w:rPr>
                <w:rFonts w:ascii="Arial" w:hAnsi="Arial" w:cs="Arial"/>
                <w:iCs/>
                <w:smallCaps/>
                <w:kern w:val="32"/>
                <w:sz w:val="16"/>
                <w:szCs w:val="16"/>
                <w:lang w:val="it-IT"/>
              </w:rPr>
              <w:t>(</w:t>
            </w:r>
            <w:r>
              <w:rPr>
                <w:rFonts w:ascii="Arial" w:hAnsi="Arial" w:cs="Arial"/>
                <w:iCs/>
                <w:smallCaps/>
                <w:kern w:val="32"/>
                <w:sz w:val="16"/>
                <w:szCs w:val="16"/>
                <w:lang w:val="it-IT"/>
              </w:rPr>
              <w:t xml:space="preserve">se scelto </w:t>
            </w:r>
            <w:proofErr w:type="spellStart"/>
            <w:r>
              <w:rPr>
                <w:rFonts w:ascii="Arial" w:hAnsi="Arial" w:cs="Arial"/>
                <w:iCs/>
                <w:smallCaps/>
                <w:kern w:val="32"/>
                <w:sz w:val="16"/>
                <w:szCs w:val="16"/>
                <w:lang w:val="it-IT"/>
              </w:rPr>
              <w:t>mongo</w:t>
            </w:r>
            <w:proofErr w:type="spellEnd"/>
            <w:r w:rsidRPr="00E22894">
              <w:rPr>
                <w:rFonts w:ascii="Arial" w:hAnsi="Arial" w:cs="Arial"/>
                <w:iCs/>
                <w:smallCaps/>
                <w:kern w:val="32"/>
                <w:sz w:val="16"/>
                <w:szCs w:val="16"/>
                <w:lang w:val="it-IT"/>
              </w:rPr>
              <w:t>)</w:t>
            </w:r>
          </w:p>
          <w:p w14:paraId="2B548BCE" w14:textId="331DB395" w:rsidR="00126D71" w:rsidRPr="003969C6" w:rsidRDefault="00126D71" w:rsidP="00126D71">
            <w:pPr>
              <w:spacing w:before="240" w:after="240" w:line="240" w:lineRule="auto"/>
              <w:jc w:val="left"/>
              <w:rPr>
                <w:rFonts w:ascii="Arial Grassetto" w:hAnsi="Arial Grassetto"/>
                <w:b/>
                <w:bCs/>
                <w:iCs/>
                <w:smallCaps/>
                <w:kern w:val="32"/>
                <w:sz w:val="16"/>
                <w:szCs w:val="16"/>
                <w:lang w:val="it-IT"/>
              </w:rPr>
            </w:pPr>
          </w:p>
        </w:tc>
        <w:tc>
          <w:tcPr>
            <w:tcW w:w="1224" w:type="dxa"/>
            <w:vMerge w:val="restart"/>
          </w:tcPr>
          <w:p w14:paraId="658422B1"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NONE</w:t>
            </w:r>
          </w:p>
        </w:tc>
      </w:tr>
      <w:tr w:rsidR="00126D71" w:rsidRPr="00EB7E7E" w14:paraId="2D27E86F" w14:textId="77777777" w:rsidTr="00126D71">
        <w:tc>
          <w:tcPr>
            <w:tcW w:w="1534" w:type="dxa"/>
            <w:vMerge/>
          </w:tcPr>
          <w:p w14:paraId="75CE2B51"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p>
        </w:tc>
        <w:tc>
          <w:tcPr>
            <w:tcW w:w="3247" w:type="dxa"/>
          </w:tcPr>
          <w:p w14:paraId="3593AFA5" w14:textId="77777777" w:rsidR="00EB7E7E" w:rsidRPr="00EB7E7E" w:rsidRDefault="00000000" w:rsidP="00EB7E7E">
            <w:pPr>
              <w:spacing w:before="240" w:after="240" w:line="240" w:lineRule="auto"/>
              <w:jc w:val="left"/>
            </w:pPr>
            <w:sdt>
              <w:sdtPr>
                <w:id w:val="1555047389"/>
                <w14:checkbox>
                  <w14:checked w14:val="0"/>
                  <w14:checkedState w14:val="2612" w14:font="MS Gothic"/>
                  <w14:uncheckedState w14:val="2610" w14:font="MS Gothic"/>
                </w14:checkbox>
              </w:sdtPr>
              <w:sdtContent>
                <w:r w:rsidR="00EB7E7E" w:rsidRPr="00EB7E7E">
                  <w:rPr>
                    <w:rFonts w:ascii="MS Gothic" w:eastAsia="MS Gothic" w:hAnsi="MS Gothic" w:hint="eastAsia"/>
                  </w:rPr>
                  <w:t>☐</w:t>
                </w:r>
              </w:sdtContent>
            </w:sdt>
            <w:r w:rsidR="00EB7E7E" w:rsidRPr="00EB7E7E">
              <w:t xml:space="preserve"> MONGO</w:t>
            </w:r>
          </w:p>
          <w:p w14:paraId="7DC62C9F" w14:textId="77777777" w:rsidR="00EB7E7E" w:rsidRPr="00EB7E7E" w:rsidRDefault="00000000" w:rsidP="00EB7E7E">
            <w:pPr>
              <w:spacing w:before="240" w:after="240" w:line="240" w:lineRule="auto"/>
              <w:jc w:val="left"/>
              <w:rPr>
                <w:rFonts w:ascii="Arial" w:hAnsi="Arial" w:cs="Arial"/>
                <w:iCs/>
                <w:smallCaps/>
                <w:kern w:val="32"/>
                <w:sz w:val="16"/>
                <w:szCs w:val="16"/>
                <w:lang w:eastAsia="it-IT"/>
              </w:rPr>
            </w:pPr>
            <w:sdt>
              <w:sdtPr>
                <w:id w:val="433480661"/>
                <w14:checkbox>
                  <w14:checked w14:val="0"/>
                  <w14:checkedState w14:val="2612" w14:font="MS Gothic"/>
                  <w14:uncheckedState w14:val="2610" w14:font="MS Gothic"/>
                </w14:checkbox>
              </w:sdtPr>
              <w:sdtContent>
                <w:r w:rsidR="00EB7E7E" w:rsidRPr="00EB7E7E">
                  <w:rPr>
                    <w:rFonts w:ascii="MS Gothic" w:eastAsia="MS Gothic" w:hAnsi="MS Gothic" w:hint="eastAsia"/>
                  </w:rPr>
                  <w:t>☐</w:t>
                </w:r>
              </w:sdtContent>
            </w:sdt>
            <w:r w:rsidR="00EB7E7E" w:rsidRPr="00EB7E7E">
              <w:t xml:space="preserve"> MYSQL</w:t>
            </w:r>
          </w:p>
          <w:p w14:paraId="36AACE3E" w14:textId="77777777" w:rsidR="00EB7E7E" w:rsidRPr="00EB7E7E" w:rsidRDefault="00000000" w:rsidP="00EB7E7E">
            <w:pPr>
              <w:spacing w:before="240" w:after="240" w:line="240" w:lineRule="auto"/>
              <w:jc w:val="left"/>
              <w:rPr>
                <w:rFonts w:ascii="Arial" w:hAnsi="Arial" w:cs="Arial"/>
                <w:iCs/>
                <w:smallCaps/>
                <w:kern w:val="32"/>
                <w:sz w:val="16"/>
                <w:szCs w:val="16"/>
                <w:lang w:eastAsia="it-IT"/>
              </w:rPr>
            </w:pPr>
            <w:sdt>
              <w:sdtPr>
                <w:id w:val="864179030"/>
                <w14:checkbox>
                  <w14:checked w14:val="0"/>
                  <w14:checkedState w14:val="2612" w14:font="MS Gothic"/>
                  <w14:uncheckedState w14:val="2610" w14:font="MS Gothic"/>
                </w14:checkbox>
              </w:sdtPr>
              <w:sdtContent>
                <w:r w:rsidR="00EB7E7E" w:rsidRPr="00EB7E7E">
                  <w:rPr>
                    <w:rFonts w:ascii="MS Gothic" w:eastAsia="MS Gothic" w:hAnsi="MS Gothic" w:hint="eastAsia"/>
                  </w:rPr>
                  <w:t>☐</w:t>
                </w:r>
              </w:sdtContent>
            </w:sdt>
            <w:r w:rsidR="00EB7E7E" w:rsidRPr="00EB7E7E">
              <w:t xml:space="preserve"> POSTGRESQL</w:t>
            </w:r>
          </w:p>
          <w:p w14:paraId="51B6EB60" w14:textId="77777777" w:rsidR="00EB7E7E" w:rsidRPr="00EB7E7E" w:rsidRDefault="00000000" w:rsidP="00EB7E7E">
            <w:pPr>
              <w:spacing w:before="240" w:after="240" w:line="240" w:lineRule="auto"/>
              <w:jc w:val="left"/>
              <w:rPr>
                <w:rFonts w:ascii="Arial" w:hAnsi="Arial" w:cs="Arial"/>
                <w:iCs/>
                <w:smallCaps/>
                <w:kern w:val="32"/>
                <w:sz w:val="16"/>
                <w:szCs w:val="16"/>
                <w:lang w:eastAsia="it-IT"/>
              </w:rPr>
            </w:pPr>
            <w:sdt>
              <w:sdtPr>
                <w:id w:val="1465005112"/>
                <w14:checkbox>
                  <w14:checked w14:val="0"/>
                  <w14:checkedState w14:val="2612" w14:font="MS Gothic"/>
                  <w14:uncheckedState w14:val="2610" w14:font="MS Gothic"/>
                </w14:checkbox>
              </w:sdtPr>
              <w:sdtContent>
                <w:r w:rsidR="00EB7E7E" w:rsidRPr="00EB7E7E">
                  <w:rPr>
                    <w:rFonts w:ascii="MS Gothic" w:eastAsia="MS Gothic" w:hAnsi="MS Gothic" w:hint="eastAsia"/>
                  </w:rPr>
                  <w:t>☐</w:t>
                </w:r>
              </w:sdtContent>
            </w:sdt>
            <w:r w:rsidR="00EB7E7E" w:rsidRPr="00EB7E7E">
              <w:t xml:space="preserve"> ORACLE</w:t>
            </w:r>
          </w:p>
          <w:p w14:paraId="0160C135" w14:textId="264E8FCA" w:rsidR="00126D71" w:rsidRPr="00EB7E7E" w:rsidRDefault="00000000" w:rsidP="00EB7E7E">
            <w:pPr>
              <w:spacing w:before="240" w:after="240" w:line="240" w:lineRule="auto"/>
              <w:jc w:val="left"/>
              <w:rPr>
                <w:rFonts w:ascii="Arial" w:hAnsi="Arial" w:cs="Arial"/>
                <w:iCs/>
                <w:smallCaps/>
                <w:kern w:val="32"/>
                <w:sz w:val="16"/>
                <w:szCs w:val="16"/>
              </w:rPr>
            </w:pPr>
            <w:sdt>
              <w:sdtPr>
                <w:id w:val="-1509664100"/>
                <w14:checkbox>
                  <w14:checked w14:val="0"/>
                  <w14:checkedState w14:val="2612" w14:font="MS Gothic"/>
                  <w14:uncheckedState w14:val="2610" w14:font="MS Gothic"/>
                </w14:checkbox>
              </w:sdtPr>
              <w:sdtContent>
                <w:r w:rsidR="00C62B29">
                  <w:rPr>
                    <w:rFonts w:ascii="MS Gothic" w:eastAsia="MS Gothic" w:hAnsi="MS Gothic" w:hint="eastAsia"/>
                  </w:rPr>
                  <w:t>☐</w:t>
                </w:r>
              </w:sdtContent>
            </w:sdt>
            <w:r w:rsidR="00EB7E7E" w:rsidRPr="00EB7E7E">
              <w:t xml:space="preserve"> ALTRO</w:t>
            </w:r>
          </w:p>
        </w:tc>
        <w:tc>
          <w:tcPr>
            <w:tcW w:w="3255" w:type="dxa"/>
            <w:vMerge/>
          </w:tcPr>
          <w:p w14:paraId="77E0CE9D" w14:textId="77777777" w:rsidR="00126D71" w:rsidRPr="00EB7E7E" w:rsidRDefault="00126D71" w:rsidP="00126D71">
            <w:pPr>
              <w:spacing w:before="240" w:after="240" w:line="240" w:lineRule="auto"/>
              <w:jc w:val="left"/>
              <w:rPr>
                <w:rFonts w:ascii="Arial Grassetto" w:hAnsi="Arial Grassetto"/>
                <w:b/>
                <w:bCs/>
                <w:iCs/>
                <w:smallCaps/>
                <w:kern w:val="32"/>
                <w:sz w:val="16"/>
                <w:szCs w:val="16"/>
              </w:rPr>
            </w:pPr>
          </w:p>
        </w:tc>
        <w:tc>
          <w:tcPr>
            <w:tcW w:w="1224" w:type="dxa"/>
            <w:vMerge/>
          </w:tcPr>
          <w:p w14:paraId="06635E5E" w14:textId="77777777" w:rsidR="00126D71" w:rsidRPr="00EB7E7E" w:rsidRDefault="00126D71" w:rsidP="00126D71">
            <w:pPr>
              <w:spacing w:before="240" w:after="240" w:line="240" w:lineRule="auto"/>
              <w:jc w:val="left"/>
              <w:rPr>
                <w:rFonts w:ascii="Arial Grassetto" w:hAnsi="Arial Grassetto"/>
                <w:b/>
                <w:bCs/>
                <w:iCs/>
                <w:smallCaps/>
                <w:kern w:val="32"/>
                <w:sz w:val="16"/>
                <w:szCs w:val="16"/>
              </w:rPr>
            </w:pPr>
          </w:p>
        </w:tc>
      </w:tr>
      <w:tr w:rsidR="00126D71" w:rsidRPr="00E22894" w14:paraId="45FB9F00" w14:textId="77777777" w:rsidTr="00126D71">
        <w:trPr>
          <w:trHeight w:val="624"/>
        </w:trPr>
        <w:tc>
          <w:tcPr>
            <w:tcW w:w="1534" w:type="dxa"/>
          </w:tcPr>
          <w:p w14:paraId="6F0CAB36"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lastRenderedPageBreak/>
              <w:t>CDP</w:t>
            </w:r>
          </w:p>
        </w:tc>
        <w:tc>
          <w:tcPr>
            <w:tcW w:w="3247" w:type="dxa"/>
          </w:tcPr>
          <w:p w14:paraId="03FAB95A" w14:textId="52E46D9E" w:rsidR="00EB7E7E" w:rsidRPr="00C62B29" w:rsidRDefault="00000000" w:rsidP="00EB7E7E">
            <w:pPr>
              <w:spacing w:before="240" w:after="240" w:line="240" w:lineRule="auto"/>
              <w:jc w:val="left"/>
            </w:pPr>
            <w:sdt>
              <w:sdtPr>
                <w:id w:val="-1425795531"/>
                <w14:checkbox>
                  <w14:checked w14:val="0"/>
                  <w14:checkedState w14:val="2612" w14:font="MS Gothic"/>
                  <w14:uncheckedState w14:val="2610" w14:font="MS Gothic"/>
                </w14:checkbox>
              </w:sdtPr>
              <w:sdtContent>
                <w:r w:rsidR="00EB7E7E" w:rsidRPr="00C62B29">
                  <w:rPr>
                    <w:rFonts w:ascii="MS Gothic" w:eastAsia="MS Gothic" w:hAnsi="MS Gothic" w:hint="eastAsia"/>
                  </w:rPr>
                  <w:t>☐</w:t>
                </w:r>
              </w:sdtContent>
            </w:sdt>
            <w:r w:rsidR="00EB7E7E" w:rsidRPr="00C62B29">
              <w:t xml:space="preserve"> ECAAS </w:t>
            </w:r>
            <w:r w:rsidR="00C62B29" w:rsidRPr="00C62B29">
              <w:t>&amp;</w:t>
            </w:r>
            <w:r w:rsidR="00EB7E7E" w:rsidRPr="00C62B29">
              <w:t xml:space="preserve"> EKAAS</w:t>
            </w:r>
          </w:p>
          <w:p w14:paraId="44A55AC2" w14:textId="54881087" w:rsidR="00EB7E7E" w:rsidRPr="00C62B29" w:rsidRDefault="00000000" w:rsidP="00EB7E7E">
            <w:pPr>
              <w:spacing w:before="240" w:after="240" w:line="240" w:lineRule="auto"/>
              <w:jc w:val="left"/>
              <w:rPr>
                <w:rFonts w:ascii="Arial" w:hAnsi="Arial" w:cs="Arial"/>
                <w:iCs/>
                <w:smallCaps/>
                <w:kern w:val="32"/>
                <w:sz w:val="16"/>
                <w:szCs w:val="16"/>
                <w:lang w:eastAsia="it-IT"/>
              </w:rPr>
            </w:pPr>
            <w:sdt>
              <w:sdtPr>
                <w:id w:val="776524507"/>
                <w14:checkbox>
                  <w14:checked w14:val="0"/>
                  <w14:checkedState w14:val="2612" w14:font="MS Gothic"/>
                  <w14:uncheckedState w14:val="2610" w14:font="MS Gothic"/>
                </w14:checkbox>
              </w:sdtPr>
              <w:sdtContent>
                <w:r w:rsidR="00EB7E7E" w:rsidRPr="00C62B29">
                  <w:rPr>
                    <w:rFonts w:ascii="MS Gothic" w:eastAsia="MS Gothic" w:hAnsi="MS Gothic" w:hint="eastAsia"/>
                  </w:rPr>
                  <w:t>☐</w:t>
                </w:r>
              </w:sdtContent>
            </w:sdt>
            <w:r w:rsidR="00EB7E7E" w:rsidRPr="00C62B29">
              <w:t xml:space="preserve"> GEOC </w:t>
            </w:r>
            <w:r w:rsidR="00C62B29" w:rsidRPr="00C62B29">
              <w:t>&amp;</w:t>
            </w:r>
            <w:r w:rsidR="00EB7E7E" w:rsidRPr="00C62B29">
              <w:t xml:space="preserve"> GEOP</w:t>
            </w:r>
            <w:r w:rsidR="00C62B29">
              <w:t xml:space="preserve"> (</w:t>
            </w:r>
            <w:proofErr w:type="spellStart"/>
            <w:r w:rsidR="00C62B29">
              <w:t>Georoma</w:t>
            </w:r>
            <w:proofErr w:type="spellEnd"/>
            <w:r w:rsidR="00C62B29">
              <w:t>)</w:t>
            </w:r>
          </w:p>
          <w:p w14:paraId="54111BFF" w14:textId="2729EAC1" w:rsidR="00126D71" w:rsidRPr="00C62B29" w:rsidRDefault="00000000" w:rsidP="00C62B29">
            <w:pPr>
              <w:spacing w:before="240" w:after="240" w:line="240" w:lineRule="auto"/>
              <w:jc w:val="left"/>
              <w:rPr>
                <w:rFonts w:ascii="Arial" w:hAnsi="Arial" w:cs="Arial"/>
                <w:iCs/>
                <w:smallCaps/>
                <w:kern w:val="32"/>
                <w:sz w:val="16"/>
                <w:szCs w:val="16"/>
                <w:lang w:eastAsia="it-IT"/>
              </w:rPr>
            </w:pPr>
            <w:sdt>
              <w:sdtPr>
                <w:id w:val="-1773160968"/>
                <w14:checkbox>
                  <w14:checked w14:val="0"/>
                  <w14:checkedState w14:val="2612" w14:font="MS Gothic"/>
                  <w14:uncheckedState w14:val="2610" w14:font="MS Gothic"/>
                </w14:checkbox>
              </w:sdtPr>
              <w:sdtContent>
                <w:r w:rsidR="00EB7E7E" w:rsidRPr="00C62B29">
                  <w:rPr>
                    <w:rFonts w:ascii="MS Gothic" w:eastAsia="MS Gothic" w:hAnsi="MS Gothic" w:hint="eastAsia"/>
                  </w:rPr>
                  <w:t>☐</w:t>
                </w:r>
              </w:sdtContent>
            </w:sdt>
            <w:r w:rsidR="00EB7E7E" w:rsidRPr="00C62B29">
              <w:t xml:space="preserve"> CDP</w:t>
            </w:r>
            <w:r w:rsidR="00C62B29" w:rsidRPr="00C62B29">
              <w:t>KC &amp; CDPKS</w:t>
            </w:r>
            <w:r w:rsidR="00C62B29">
              <w:t xml:space="preserve"> (Rancher)</w:t>
            </w:r>
          </w:p>
        </w:tc>
        <w:tc>
          <w:tcPr>
            <w:tcW w:w="3255" w:type="dxa"/>
          </w:tcPr>
          <w:p w14:paraId="2F6BD656"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DXC_ECAAS (CREAZIONE NS + USER)</w:t>
            </w:r>
          </w:p>
        </w:tc>
        <w:tc>
          <w:tcPr>
            <w:tcW w:w="1224" w:type="dxa"/>
          </w:tcPr>
          <w:p w14:paraId="570A6CC5"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rPr>
              <w:t>NONE</w:t>
            </w:r>
          </w:p>
        </w:tc>
      </w:tr>
    </w:tbl>
    <w:p w14:paraId="12C26087" w14:textId="1C8A1D4A" w:rsidR="00E22894" w:rsidRDefault="00E22894" w:rsidP="00B372EB">
      <w:pPr>
        <w:pStyle w:val="RC-Heading2"/>
        <w:numPr>
          <w:ilvl w:val="0"/>
          <w:numId w:val="0"/>
        </w:numPr>
        <w:ind w:left="1427"/>
      </w:pPr>
    </w:p>
    <w:tbl>
      <w:tblPr>
        <w:tblStyle w:val="Grigliatabellachiara1"/>
        <w:tblpPr w:leftFromText="180" w:rightFromText="180" w:vertAnchor="text" w:horzAnchor="margin" w:tblpXSpec="center" w:tblpY="43"/>
        <w:tblW w:w="0" w:type="auto"/>
        <w:tblLook w:val="04A0" w:firstRow="1" w:lastRow="0" w:firstColumn="1" w:lastColumn="0" w:noHBand="0" w:noVBand="1"/>
      </w:tblPr>
      <w:tblGrid>
        <w:gridCol w:w="1534"/>
        <w:gridCol w:w="3247"/>
        <w:gridCol w:w="3255"/>
        <w:gridCol w:w="1224"/>
      </w:tblGrid>
      <w:tr w:rsidR="00D53C02" w:rsidRPr="00E22894" w14:paraId="7C2363A5" w14:textId="77777777" w:rsidTr="00C62B29">
        <w:trPr>
          <w:trHeight w:val="570"/>
        </w:trPr>
        <w:tc>
          <w:tcPr>
            <w:tcW w:w="1534" w:type="dxa"/>
            <w:shd w:val="clear" w:color="auto" w:fill="D9D9D9" w:themeFill="background1" w:themeFillShade="D9"/>
          </w:tcPr>
          <w:p w14:paraId="4196757C" w14:textId="77777777" w:rsidR="00D53C02" w:rsidRPr="00C62B29" w:rsidRDefault="00D53C02" w:rsidP="00E314D5">
            <w:pPr>
              <w:spacing w:before="240" w:after="240" w:line="240" w:lineRule="auto"/>
              <w:jc w:val="left"/>
              <w:rPr>
                <w:rFonts w:ascii="Arial Grassetto" w:hAnsi="Arial Grassetto"/>
                <w:b/>
                <w:bCs/>
                <w:iCs/>
                <w:smallCaps/>
                <w:kern w:val="32"/>
                <w:sz w:val="20"/>
                <w:szCs w:val="20"/>
              </w:rPr>
            </w:pPr>
            <w:r w:rsidRPr="00C62B29">
              <w:rPr>
                <w:rFonts w:ascii="Arial Grassetto" w:hAnsi="Arial Grassetto"/>
                <w:b/>
                <w:bCs/>
                <w:iCs/>
                <w:smallCaps/>
                <w:kern w:val="32"/>
                <w:sz w:val="20"/>
                <w:szCs w:val="20"/>
              </w:rPr>
              <w:t>AMBIENTE</w:t>
            </w:r>
          </w:p>
        </w:tc>
        <w:tc>
          <w:tcPr>
            <w:tcW w:w="7726" w:type="dxa"/>
            <w:gridSpan w:val="3"/>
            <w:shd w:val="clear" w:color="auto" w:fill="D9D9D9" w:themeFill="background1" w:themeFillShade="D9"/>
          </w:tcPr>
          <w:p w14:paraId="4425E087" w14:textId="363E0249" w:rsidR="00D53C02" w:rsidRPr="00C62B29" w:rsidRDefault="00213858" w:rsidP="00E314D5">
            <w:pPr>
              <w:spacing w:before="240" w:after="240" w:line="240" w:lineRule="auto"/>
              <w:jc w:val="left"/>
              <w:rPr>
                <w:rFonts w:ascii="Arial Grassetto" w:hAnsi="Arial Grassetto"/>
                <w:b/>
                <w:bCs/>
                <w:iCs/>
                <w:smallCaps/>
                <w:kern w:val="32"/>
                <w:sz w:val="20"/>
                <w:szCs w:val="20"/>
              </w:rPr>
            </w:pPr>
            <w:r w:rsidRPr="00C62B29">
              <w:rPr>
                <w:rFonts w:ascii="Arial Grassetto" w:hAnsi="Arial Grassetto"/>
                <w:kern w:val="32"/>
                <w:sz w:val="20"/>
                <w:szCs w:val="20"/>
                <w:lang w:val="it-IT" w:eastAsia="it-IT"/>
              </w:rPr>
              <w:t>COLLAUDO</w:t>
            </w:r>
          </w:p>
        </w:tc>
      </w:tr>
      <w:tr w:rsidR="00D53C02" w:rsidRPr="00E22894" w14:paraId="0A076FCB" w14:textId="77777777" w:rsidTr="00126D71">
        <w:trPr>
          <w:trHeight w:val="570"/>
        </w:trPr>
        <w:tc>
          <w:tcPr>
            <w:tcW w:w="1534" w:type="dxa"/>
          </w:tcPr>
          <w:p w14:paraId="74B2B184" w14:textId="77777777" w:rsidR="00D53C02" w:rsidRPr="00E22894" w:rsidRDefault="00D53C02" w:rsidP="00E314D5">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PIATTAFORMA</w:t>
            </w:r>
          </w:p>
        </w:tc>
        <w:tc>
          <w:tcPr>
            <w:tcW w:w="3247" w:type="dxa"/>
          </w:tcPr>
          <w:p w14:paraId="06510978" w14:textId="77777777" w:rsidR="00D53C02" w:rsidRPr="00E22894" w:rsidRDefault="00D53C02" w:rsidP="00E314D5">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RICHIESTO SI/NO</w:t>
            </w:r>
          </w:p>
        </w:tc>
        <w:tc>
          <w:tcPr>
            <w:tcW w:w="3255" w:type="dxa"/>
          </w:tcPr>
          <w:p w14:paraId="6DE50573" w14:textId="77777777" w:rsidR="00D53C02" w:rsidRPr="00E22894" w:rsidRDefault="00D53C02" w:rsidP="00E314D5">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TASK COLLEGATI</w:t>
            </w:r>
          </w:p>
        </w:tc>
        <w:tc>
          <w:tcPr>
            <w:tcW w:w="1224" w:type="dxa"/>
          </w:tcPr>
          <w:p w14:paraId="060F0A36" w14:textId="1233B2DB" w:rsidR="00D53C02" w:rsidRPr="00E22894" w:rsidRDefault="0094092A" w:rsidP="00E314D5">
            <w:pPr>
              <w:spacing w:before="240" w:after="240" w:line="240" w:lineRule="auto"/>
              <w:jc w:val="left"/>
              <w:rPr>
                <w:rFonts w:ascii="Arial Grassetto" w:hAnsi="Arial Grassetto"/>
                <w:b/>
                <w:bCs/>
                <w:iCs/>
                <w:smallCaps/>
                <w:kern w:val="32"/>
                <w:sz w:val="16"/>
                <w:szCs w:val="16"/>
              </w:rPr>
            </w:pPr>
            <w:r>
              <w:rPr>
                <w:rFonts w:ascii="Arial Grassetto" w:hAnsi="Arial Grassetto"/>
                <w:b/>
                <w:bCs/>
                <w:iCs/>
                <w:smallCaps/>
                <w:kern w:val="32"/>
                <w:sz w:val="16"/>
                <w:szCs w:val="16"/>
              </w:rPr>
              <w:t xml:space="preserve">VM </w:t>
            </w:r>
            <w:r w:rsidR="00D53C02" w:rsidRPr="00E22894">
              <w:rPr>
                <w:rFonts w:ascii="Arial Grassetto" w:hAnsi="Arial Grassetto"/>
                <w:b/>
                <w:bCs/>
                <w:iCs/>
                <w:smallCaps/>
                <w:kern w:val="32"/>
                <w:sz w:val="16"/>
                <w:szCs w:val="16"/>
              </w:rPr>
              <w:t>QTY</w:t>
            </w:r>
          </w:p>
        </w:tc>
      </w:tr>
      <w:tr w:rsidR="00126D71" w:rsidRPr="00E22894" w14:paraId="4B933526" w14:textId="77777777" w:rsidTr="00126D71">
        <w:trPr>
          <w:trHeight w:val="1164"/>
        </w:trPr>
        <w:tc>
          <w:tcPr>
            <w:tcW w:w="1534" w:type="dxa"/>
          </w:tcPr>
          <w:p w14:paraId="5A587EBC"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VM LINUX</w:t>
            </w:r>
          </w:p>
        </w:tc>
        <w:tc>
          <w:tcPr>
            <w:tcW w:w="3247" w:type="dxa"/>
          </w:tcPr>
          <w:p w14:paraId="1002D0C9" w14:textId="77E27FFE"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1E5E14">
              <w:t xml:space="preserve">SI </w:t>
            </w:r>
            <w:sdt>
              <w:sdtPr>
                <w:id w:val="2138063923"/>
                <w14:checkbox>
                  <w14:checked w14:val="0"/>
                  <w14:checkedState w14:val="2612" w14:font="MS Gothic"/>
                  <w14:uncheckedState w14:val="2610" w14:font="MS Gothic"/>
                </w14:checkbox>
              </w:sdtPr>
              <w:sdtContent>
                <w:r>
                  <w:rPr>
                    <w:rFonts w:ascii="MS Gothic" w:eastAsia="MS Gothic" w:hAnsi="MS Gothic" w:hint="eastAsia"/>
                  </w:rPr>
                  <w:t>☐</w:t>
                </w:r>
              </w:sdtContent>
            </w:sdt>
            <w:r w:rsidRPr="001E5E14">
              <w:t xml:space="preserve">  NO </w:t>
            </w:r>
            <w:sdt>
              <w:sdtPr>
                <w:id w:val="-168720090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255" w:type="dxa"/>
          </w:tcPr>
          <w:p w14:paraId="5710645E"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2AE75094"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DXC_LINUX </w:t>
            </w:r>
            <w:r w:rsidRPr="00E22894">
              <w:rPr>
                <w:rFonts w:ascii="Arial" w:hAnsi="Arial" w:cs="Arial"/>
                <w:iCs/>
                <w:smallCaps/>
                <w:kern w:val="32"/>
                <w:sz w:val="16"/>
                <w:szCs w:val="16"/>
                <w:lang w:val="it-IT"/>
              </w:rPr>
              <w:t>(RILASCIO OS)</w:t>
            </w:r>
          </w:p>
        </w:tc>
        <w:tc>
          <w:tcPr>
            <w:tcW w:w="1224" w:type="dxa"/>
          </w:tcPr>
          <w:p w14:paraId="070AFCDC" w14:textId="7206C76C" w:rsidR="00126D71" w:rsidRPr="00BC7202"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4DC5CC93" w14:textId="77777777" w:rsidTr="00C62B29">
        <w:trPr>
          <w:trHeight w:val="1156"/>
        </w:trPr>
        <w:tc>
          <w:tcPr>
            <w:tcW w:w="1534" w:type="dxa"/>
          </w:tcPr>
          <w:p w14:paraId="696AD99B"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VM WINDOWS</w:t>
            </w:r>
          </w:p>
        </w:tc>
        <w:tc>
          <w:tcPr>
            <w:tcW w:w="3247" w:type="dxa"/>
          </w:tcPr>
          <w:p w14:paraId="432AF13D" w14:textId="2B8B8DDF"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1E5E14">
              <w:t xml:space="preserve">SI </w:t>
            </w:r>
            <w:sdt>
              <w:sdtPr>
                <w:id w:val="-332539232"/>
                <w14:checkbox>
                  <w14:checked w14:val="0"/>
                  <w14:checkedState w14:val="2612" w14:font="MS Gothic"/>
                  <w14:uncheckedState w14:val="2610" w14:font="MS Gothic"/>
                </w14:checkbox>
              </w:sdtPr>
              <w:sdtContent>
                <w:r>
                  <w:rPr>
                    <w:rFonts w:ascii="MS Gothic" w:eastAsia="MS Gothic" w:hAnsi="MS Gothic" w:hint="eastAsia"/>
                  </w:rPr>
                  <w:t>☐</w:t>
                </w:r>
              </w:sdtContent>
            </w:sdt>
            <w:r w:rsidRPr="001E5E14">
              <w:t xml:space="preserve">  NO </w:t>
            </w:r>
            <w:sdt>
              <w:sdtPr>
                <w:id w:val="-202777733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255" w:type="dxa"/>
          </w:tcPr>
          <w:p w14:paraId="61759A82"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77B555E6"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DXC_WINDOWS </w:t>
            </w:r>
            <w:r w:rsidRPr="00E22894">
              <w:rPr>
                <w:rFonts w:ascii="Arial" w:hAnsi="Arial" w:cs="Arial"/>
                <w:iCs/>
                <w:smallCaps/>
                <w:kern w:val="32"/>
                <w:sz w:val="16"/>
                <w:szCs w:val="16"/>
                <w:lang w:val="it-IT"/>
              </w:rPr>
              <w:t>(RILASCIO OS)</w:t>
            </w:r>
          </w:p>
        </w:tc>
        <w:tc>
          <w:tcPr>
            <w:tcW w:w="1224" w:type="dxa"/>
          </w:tcPr>
          <w:p w14:paraId="02AD4F3F" w14:textId="16F88189" w:rsidR="00126D71" w:rsidRPr="00BC7202"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67843C7A" w14:textId="77777777" w:rsidTr="00126D71">
        <w:trPr>
          <w:trHeight w:val="507"/>
        </w:trPr>
        <w:tc>
          <w:tcPr>
            <w:tcW w:w="1534" w:type="dxa"/>
            <w:vMerge w:val="restart"/>
          </w:tcPr>
          <w:p w14:paraId="3845EF15"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DATABASE</w:t>
            </w:r>
          </w:p>
        </w:tc>
        <w:tc>
          <w:tcPr>
            <w:tcW w:w="3247" w:type="dxa"/>
          </w:tcPr>
          <w:p w14:paraId="6DF1D4A3" w14:textId="5D5BB3B4"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STANDALONE NUOV</w:t>
            </w:r>
            <w:r w:rsidR="00C62B29">
              <w:rPr>
                <w:rFonts w:ascii="Arial Grassetto" w:hAnsi="Arial Grassetto"/>
                <w:b/>
                <w:bCs/>
                <w:iCs/>
                <w:smallCaps/>
                <w:kern w:val="32"/>
                <w:sz w:val="16"/>
                <w:szCs w:val="16"/>
              </w:rPr>
              <w:t>E</w:t>
            </w:r>
            <w:r w:rsidRPr="00E22894">
              <w:rPr>
                <w:rFonts w:ascii="Arial Grassetto" w:hAnsi="Arial Grassetto"/>
                <w:b/>
                <w:bCs/>
                <w:iCs/>
                <w:smallCaps/>
                <w:kern w:val="32"/>
                <w:sz w:val="16"/>
                <w:szCs w:val="16"/>
              </w:rPr>
              <w:t xml:space="preserve"> VM</w:t>
            </w:r>
          </w:p>
        </w:tc>
        <w:tc>
          <w:tcPr>
            <w:tcW w:w="3255" w:type="dxa"/>
            <w:vMerge w:val="restart"/>
          </w:tcPr>
          <w:p w14:paraId="71777383"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 xml:space="preserve">DXC_DB  </w:t>
            </w:r>
            <w:r w:rsidRPr="00E22894">
              <w:rPr>
                <w:rFonts w:ascii="Arial" w:hAnsi="Arial" w:cs="Arial"/>
                <w:iCs/>
                <w:smallCaps/>
                <w:kern w:val="32"/>
                <w:sz w:val="16"/>
                <w:szCs w:val="16"/>
                <w:lang w:val="it-IT"/>
              </w:rPr>
              <w:t>(PREDISPOSIZIONE DB)</w:t>
            </w:r>
          </w:p>
          <w:p w14:paraId="0E976400" w14:textId="77777777" w:rsidR="00126D71"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01C30C59"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 xml:space="preserve">MONGODB </w:t>
            </w:r>
            <w:r w:rsidRPr="00E22894">
              <w:rPr>
                <w:rFonts w:ascii="Arial" w:hAnsi="Arial" w:cs="Arial"/>
                <w:iCs/>
                <w:smallCaps/>
                <w:kern w:val="32"/>
                <w:sz w:val="16"/>
                <w:szCs w:val="16"/>
                <w:lang w:val="it-IT"/>
              </w:rPr>
              <w:t>(</w:t>
            </w:r>
            <w:r>
              <w:rPr>
                <w:rFonts w:ascii="Arial" w:hAnsi="Arial" w:cs="Arial"/>
                <w:iCs/>
                <w:smallCaps/>
                <w:kern w:val="32"/>
                <w:sz w:val="16"/>
                <w:szCs w:val="16"/>
                <w:lang w:val="it-IT"/>
              </w:rPr>
              <w:t xml:space="preserve">se scelto </w:t>
            </w:r>
            <w:proofErr w:type="spellStart"/>
            <w:r>
              <w:rPr>
                <w:rFonts w:ascii="Arial" w:hAnsi="Arial" w:cs="Arial"/>
                <w:iCs/>
                <w:smallCaps/>
                <w:kern w:val="32"/>
                <w:sz w:val="16"/>
                <w:szCs w:val="16"/>
                <w:lang w:val="it-IT"/>
              </w:rPr>
              <w:t>mongo</w:t>
            </w:r>
            <w:proofErr w:type="spellEnd"/>
            <w:r w:rsidRPr="00E22894">
              <w:rPr>
                <w:rFonts w:ascii="Arial" w:hAnsi="Arial" w:cs="Arial"/>
                <w:iCs/>
                <w:smallCaps/>
                <w:kern w:val="32"/>
                <w:sz w:val="16"/>
                <w:szCs w:val="16"/>
                <w:lang w:val="it-IT"/>
              </w:rPr>
              <w:t>)</w:t>
            </w:r>
          </w:p>
          <w:p w14:paraId="32BD619D"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LINUX</w:t>
            </w:r>
            <w:r w:rsidRPr="00E22894">
              <w:rPr>
                <w:rFonts w:ascii="Arial Grassetto" w:hAnsi="Arial Grassetto"/>
                <w:b/>
                <w:bCs/>
                <w:iCs/>
                <w:smallCaps/>
                <w:kern w:val="32"/>
                <w:sz w:val="16"/>
                <w:szCs w:val="16"/>
                <w:lang w:val="it-IT"/>
              </w:rPr>
              <w:t xml:space="preserve"> </w:t>
            </w:r>
            <w:r w:rsidRPr="003969C6">
              <w:rPr>
                <w:rFonts w:ascii="Arial" w:hAnsi="Arial" w:cs="Arial"/>
                <w:iCs/>
                <w:smallCaps/>
                <w:kern w:val="32"/>
                <w:sz w:val="16"/>
                <w:szCs w:val="16"/>
                <w:lang w:val="it-IT"/>
              </w:rPr>
              <w:t xml:space="preserve">(se scelto </w:t>
            </w:r>
            <w:proofErr w:type="spellStart"/>
            <w:r w:rsidRPr="003969C6">
              <w:rPr>
                <w:rFonts w:ascii="Arial" w:hAnsi="Arial" w:cs="Arial"/>
                <w:iCs/>
                <w:smallCaps/>
                <w:kern w:val="32"/>
                <w:sz w:val="16"/>
                <w:szCs w:val="16"/>
                <w:lang w:val="it-IT"/>
              </w:rPr>
              <w:t>mysql</w:t>
            </w:r>
            <w:proofErr w:type="spellEnd"/>
            <w:r w:rsidRPr="003969C6">
              <w:rPr>
                <w:rFonts w:ascii="Arial" w:hAnsi="Arial" w:cs="Arial"/>
                <w:iCs/>
                <w:smallCaps/>
                <w:kern w:val="32"/>
                <w:sz w:val="16"/>
                <w:szCs w:val="16"/>
                <w:lang w:val="it-IT"/>
              </w:rPr>
              <w:t xml:space="preserve"> o </w:t>
            </w:r>
            <w:proofErr w:type="spellStart"/>
            <w:r w:rsidRPr="003969C6">
              <w:rPr>
                <w:rFonts w:ascii="Arial" w:hAnsi="Arial" w:cs="Arial"/>
                <w:iCs/>
                <w:smallCaps/>
                <w:kern w:val="32"/>
                <w:sz w:val="16"/>
                <w:szCs w:val="16"/>
                <w:lang w:val="it-IT"/>
              </w:rPr>
              <w:t>postgssql</w:t>
            </w:r>
            <w:proofErr w:type="spellEnd"/>
            <w:r w:rsidRPr="00E22894">
              <w:rPr>
                <w:rFonts w:ascii="Arial" w:hAnsi="Arial" w:cs="Arial"/>
                <w:iCs/>
                <w:smallCaps/>
                <w:kern w:val="32"/>
                <w:sz w:val="16"/>
                <w:szCs w:val="16"/>
                <w:lang w:val="it-IT"/>
              </w:rPr>
              <w:t>)</w:t>
            </w:r>
          </w:p>
          <w:p w14:paraId="70DDA2FF"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p>
          <w:p w14:paraId="60E40DC5" w14:textId="33C7DD96" w:rsidR="00126D71" w:rsidRPr="00E22894" w:rsidRDefault="00126D71" w:rsidP="00126D71">
            <w:pPr>
              <w:spacing w:before="240" w:after="240" w:line="240" w:lineRule="auto"/>
              <w:jc w:val="left"/>
              <w:rPr>
                <w:rFonts w:ascii="Arial" w:hAnsi="Arial" w:cs="Arial"/>
                <w:iCs/>
                <w:smallCaps/>
                <w:kern w:val="32"/>
                <w:sz w:val="16"/>
                <w:szCs w:val="16"/>
                <w:lang w:val="it-IT"/>
              </w:rPr>
            </w:pPr>
          </w:p>
        </w:tc>
        <w:tc>
          <w:tcPr>
            <w:tcW w:w="1224" w:type="dxa"/>
            <w:vMerge w:val="restart"/>
          </w:tcPr>
          <w:p w14:paraId="27F11A21" w14:textId="1C3B6C10" w:rsidR="00126D71" w:rsidRPr="00CF6DC0"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13182DF5" w14:textId="77777777" w:rsidTr="00126D71">
        <w:trPr>
          <w:trHeight w:val="1614"/>
        </w:trPr>
        <w:tc>
          <w:tcPr>
            <w:tcW w:w="1534" w:type="dxa"/>
            <w:vMerge/>
          </w:tcPr>
          <w:p w14:paraId="57110204" w14:textId="77777777" w:rsidR="00126D71" w:rsidRPr="00CF6DC0" w:rsidRDefault="00126D71" w:rsidP="00126D71">
            <w:pPr>
              <w:spacing w:before="240" w:after="240" w:line="240" w:lineRule="auto"/>
              <w:jc w:val="left"/>
              <w:rPr>
                <w:rFonts w:ascii="Arial Grassetto" w:hAnsi="Arial Grassetto"/>
                <w:b/>
                <w:bCs/>
                <w:iCs/>
                <w:smallCaps/>
                <w:kern w:val="32"/>
                <w:sz w:val="16"/>
                <w:szCs w:val="16"/>
                <w:lang w:val="it-IT"/>
              </w:rPr>
            </w:pPr>
          </w:p>
        </w:tc>
        <w:tc>
          <w:tcPr>
            <w:tcW w:w="3247" w:type="dxa"/>
          </w:tcPr>
          <w:p w14:paraId="64214BCF" w14:textId="77777777" w:rsidR="00C62B29" w:rsidRPr="00C62B29" w:rsidRDefault="00000000" w:rsidP="00C62B29">
            <w:pPr>
              <w:spacing w:before="240" w:after="240" w:line="240" w:lineRule="auto"/>
              <w:jc w:val="left"/>
              <w:rPr>
                <w:lang w:val="it-IT"/>
              </w:rPr>
            </w:pPr>
            <w:sdt>
              <w:sdtPr>
                <w:id w:val="-1521628179"/>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MONGO</w:t>
            </w:r>
          </w:p>
          <w:p w14:paraId="6C662408" w14:textId="77777777" w:rsidR="00C62B29" w:rsidRPr="00C62B29" w:rsidRDefault="00000000" w:rsidP="00C62B29">
            <w:pPr>
              <w:spacing w:before="240" w:after="240" w:line="240" w:lineRule="auto"/>
              <w:jc w:val="left"/>
              <w:rPr>
                <w:rFonts w:ascii="Arial" w:hAnsi="Arial" w:cs="Arial"/>
                <w:iCs/>
                <w:smallCaps/>
                <w:kern w:val="32"/>
                <w:sz w:val="16"/>
                <w:szCs w:val="16"/>
                <w:lang w:val="it-IT" w:eastAsia="it-IT"/>
              </w:rPr>
            </w:pPr>
            <w:sdt>
              <w:sdtPr>
                <w:id w:val="-1643581768"/>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MYSQL</w:t>
            </w:r>
          </w:p>
          <w:p w14:paraId="25812CF6" w14:textId="77777777" w:rsidR="00C62B29" w:rsidRPr="00C62B29" w:rsidRDefault="00000000" w:rsidP="00C62B29">
            <w:pPr>
              <w:spacing w:before="240" w:after="240" w:line="240" w:lineRule="auto"/>
              <w:jc w:val="left"/>
              <w:rPr>
                <w:rFonts w:ascii="Arial" w:hAnsi="Arial" w:cs="Arial"/>
                <w:iCs/>
                <w:smallCaps/>
                <w:kern w:val="32"/>
                <w:sz w:val="16"/>
                <w:szCs w:val="16"/>
                <w:lang w:val="it-IT" w:eastAsia="it-IT"/>
              </w:rPr>
            </w:pPr>
            <w:sdt>
              <w:sdtPr>
                <w:id w:val="1949975228"/>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POSTGRESQL</w:t>
            </w:r>
          </w:p>
          <w:p w14:paraId="67A69C20" w14:textId="77777777" w:rsidR="00C62B29" w:rsidRPr="00C62B29" w:rsidRDefault="00000000" w:rsidP="00C62B29">
            <w:pPr>
              <w:spacing w:before="240" w:after="240" w:line="240" w:lineRule="auto"/>
              <w:jc w:val="left"/>
              <w:rPr>
                <w:rFonts w:ascii="Arial" w:hAnsi="Arial" w:cs="Arial"/>
                <w:iCs/>
                <w:smallCaps/>
                <w:kern w:val="32"/>
                <w:sz w:val="16"/>
                <w:szCs w:val="16"/>
                <w:lang w:val="it-IT" w:eastAsia="it-IT"/>
              </w:rPr>
            </w:pPr>
            <w:sdt>
              <w:sdtPr>
                <w:id w:val="1968705329"/>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ORACLE</w:t>
            </w:r>
          </w:p>
          <w:p w14:paraId="42872A4C" w14:textId="7DC071C1" w:rsidR="00126D71" w:rsidRPr="00C62B29" w:rsidRDefault="00000000" w:rsidP="00C62B29">
            <w:pPr>
              <w:spacing w:before="240" w:after="240" w:line="240" w:lineRule="auto"/>
              <w:jc w:val="left"/>
              <w:rPr>
                <w:rFonts w:ascii="Arial" w:hAnsi="Arial" w:cs="Arial"/>
                <w:iCs/>
                <w:smallCaps/>
                <w:kern w:val="32"/>
                <w:sz w:val="16"/>
                <w:szCs w:val="16"/>
                <w:lang w:val="it-IT"/>
              </w:rPr>
            </w:pPr>
            <w:sdt>
              <w:sdtPr>
                <w:id w:val="635846597"/>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ALTRO</w:t>
            </w:r>
          </w:p>
        </w:tc>
        <w:tc>
          <w:tcPr>
            <w:tcW w:w="3255" w:type="dxa"/>
            <w:vMerge/>
          </w:tcPr>
          <w:p w14:paraId="566E6D17"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c>
          <w:tcPr>
            <w:tcW w:w="1224" w:type="dxa"/>
            <w:vMerge/>
          </w:tcPr>
          <w:p w14:paraId="655BF022"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7025075A" w14:textId="77777777" w:rsidTr="00126D71">
        <w:trPr>
          <w:trHeight w:val="525"/>
        </w:trPr>
        <w:tc>
          <w:tcPr>
            <w:tcW w:w="1534" w:type="dxa"/>
            <w:vMerge/>
          </w:tcPr>
          <w:p w14:paraId="21A7CF2C"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c>
          <w:tcPr>
            <w:tcW w:w="3247" w:type="dxa"/>
          </w:tcPr>
          <w:p w14:paraId="3DC3832E"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CLUSTER ESISTENTE</w:t>
            </w:r>
          </w:p>
        </w:tc>
        <w:tc>
          <w:tcPr>
            <w:tcW w:w="3255" w:type="dxa"/>
            <w:vMerge w:val="restart"/>
          </w:tcPr>
          <w:p w14:paraId="108C5E65"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8D229B">
              <w:rPr>
                <w:rFonts w:ascii="Arial Grassetto" w:hAnsi="Arial Grassetto"/>
                <w:b/>
                <w:bCs/>
                <w:iCs/>
                <w:smallCaps/>
                <w:kern w:val="32"/>
                <w:sz w:val="16"/>
                <w:szCs w:val="16"/>
                <w:lang w:val="it-IT"/>
              </w:rPr>
              <w:t xml:space="preserve">DXC_DB </w:t>
            </w:r>
            <w:r w:rsidRPr="00E22894">
              <w:rPr>
                <w:rFonts w:ascii="Arial Grassetto" w:hAnsi="Arial Grassetto"/>
                <w:b/>
                <w:bCs/>
                <w:iCs/>
                <w:smallCaps/>
                <w:kern w:val="32"/>
                <w:sz w:val="16"/>
                <w:szCs w:val="16"/>
                <w:lang w:val="it-IT"/>
              </w:rPr>
              <w:t xml:space="preserve"> </w:t>
            </w:r>
            <w:r w:rsidRPr="00E22894">
              <w:rPr>
                <w:rFonts w:ascii="Arial" w:hAnsi="Arial" w:cs="Arial"/>
                <w:iCs/>
                <w:smallCaps/>
                <w:kern w:val="32"/>
                <w:sz w:val="16"/>
                <w:szCs w:val="16"/>
                <w:lang w:val="it-IT"/>
              </w:rPr>
              <w:t>(PREDISPOSIZIONE DB)</w:t>
            </w:r>
          </w:p>
          <w:p w14:paraId="61ED6717"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 xml:space="preserve">MONGODB </w:t>
            </w:r>
            <w:r w:rsidRPr="00E22894">
              <w:rPr>
                <w:rFonts w:ascii="Arial" w:hAnsi="Arial" w:cs="Arial"/>
                <w:iCs/>
                <w:smallCaps/>
                <w:kern w:val="32"/>
                <w:sz w:val="16"/>
                <w:szCs w:val="16"/>
                <w:lang w:val="it-IT"/>
              </w:rPr>
              <w:t>(</w:t>
            </w:r>
            <w:r>
              <w:rPr>
                <w:rFonts w:ascii="Arial" w:hAnsi="Arial" w:cs="Arial"/>
                <w:iCs/>
                <w:smallCaps/>
                <w:kern w:val="32"/>
                <w:sz w:val="16"/>
                <w:szCs w:val="16"/>
                <w:lang w:val="it-IT"/>
              </w:rPr>
              <w:t xml:space="preserve">se scelto </w:t>
            </w:r>
            <w:proofErr w:type="spellStart"/>
            <w:r>
              <w:rPr>
                <w:rFonts w:ascii="Arial" w:hAnsi="Arial" w:cs="Arial"/>
                <w:iCs/>
                <w:smallCaps/>
                <w:kern w:val="32"/>
                <w:sz w:val="16"/>
                <w:szCs w:val="16"/>
                <w:lang w:val="it-IT"/>
              </w:rPr>
              <w:t>mongo</w:t>
            </w:r>
            <w:proofErr w:type="spellEnd"/>
            <w:r w:rsidRPr="00E22894">
              <w:rPr>
                <w:rFonts w:ascii="Arial" w:hAnsi="Arial" w:cs="Arial"/>
                <w:iCs/>
                <w:smallCaps/>
                <w:kern w:val="32"/>
                <w:sz w:val="16"/>
                <w:szCs w:val="16"/>
                <w:lang w:val="it-IT"/>
              </w:rPr>
              <w:t>)</w:t>
            </w:r>
          </w:p>
          <w:p w14:paraId="740E04A2" w14:textId="4D4EC521" w:rsidR="00126D71" w:rsidRPr="008D229B" w:rsidRDefault="00126D71" w:rsidP="00126D71">
            <w:pPr>
              <w:spacing w:before="240" w:after="240" w:line="240" w:lineRule="auto"/>
              <w:jc w:val="left"/>
              <w:rPr>
                <w:rFonts w:ascii="Arial Grassetto" w:hAnsi="Arial Grassetto"/>
                <w:b/>
                <w:bCs/>
                <w:iCs/>
                <w:smallCaps/>
                <w:kern w:val="32"/>
                <w:sz w:val="16"/>
                <w:szCs w:val="16"/>
                <w:lang w:val="it-IT"/>
              </w:rPr>
            </w:pPr>
          </w:p>
        </w:tc>
        <w:tc>
          <w:tcPr>
            <w:tcW w:w="1224" w:type="dxa"/>
            <w:vMerge w:val="restart"/>
          </w:tcPr>
          <w:p w14:paraId="58D4A0AE"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NONE</w:t>
            </w:r>
          </w:p>
        </w:tc>
      </w:tr>
      <w:tr w:rsidR="00126D71" w:rsidRPr="00C62B29" w14:paraId="1957194D" w14:textId="77777777" w:rsidTr="00126D71">
        <w:tc>
          <w:tcPr>
            <w:tcW w:w="1534" w:type="dxa"/>
            <w:vMerge/>
          </w:tcPr>
          <w:p w14:paraId="57980739"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p>
        </w:tc>
        <w:tc>
          <w:tcPr>
            <w:tcW w:w="3247" w:type="dxa"/>
          </w:tcPr>
          <w:p w14:paraId="7182AC91" w14:textId="77777777" w:rsidR="00C62B29" w:rsidRPr="00EB7E7E" w:rsidRDefault="00000000" w:rsidP="00C62B29">
            <w:pPr>
              <w:spacing w:before="240" w:after="240" w:line="240" w:lineRule="auto"/>
              <w:jc w:val="left"/>
            </w:pPr>
            <w:sdt>
              <w:sdtPr>
                <w:id w:val="912125001"/>
                <w14:checkbox>
                  <w14:checked w14:val="0"/>
                  <w14:checkedState w14:val="2612" w14:font="MS Gothic"/>
                  <w14:uncheckedState w14:val="2610" w14:font="MS Gothic"/>
                </w14:checkbox>
              </w:sdtPr>
              <w:sdtContent>
                <w:r w:rsidR="00C62B29" w:rsidRPr="00EB7E7E">
                  <w:rPr>
                    <w:rFonts w:ascii="MS Gothic" w:eastAsia="MS Gothic" w:hAnsi="MS Gothic" w:hint="eastAsia"/>
                  </w:rPr>
                  <w:t>☐</w:t>
                </w:r>
              </w:sdtContent>
            </w:sdt>
            <w:r w:rsidR="00C62B29" w:rsidRPr="00EB7E7E">
              <w:t xml:space="preserve"> MONGO</w:t>
            </w:r>
          </w:p>
          <w:p w14:paraId="3D233D53" w14:textId="77777777" w:rsidR="00C62B29" w:rsidRPr="00EB7E7E" w:rsidRDefault="00000000" w:rsidP="00C62B29">
            <w:pPr>
              <w:spacing w:before="240" w:after="240" w:line="240" w:lineRule="auto"/>
              <w:jc w:val="left"/>
              <w:rPr>
                <w:rFonts w:ascii="Arial" w:hAnsi="Arial" w:cs="Arial"/>
                <w:iCs/>
                <w:smallCaps/>
                <w:kern w:val="32"/>
                <w:sz w:val="16"/>
                <w:szCs w:val="16"/>
                <w:lang w:eastAsia="it-IT"/>
              </w:rPr>
            </w:pPr>
            <w:sdt>
              <w:sdtPr>
                <w:id w:val="120197935"/>
                <w14:checkbox>
                  <w14:checked w14:val="0"/>
                  <w14:checkedState w14:val="2612" w14:font="MS Gothic"/>
                  <w14:uncheckedState w14:val="2610" w14:font="MS Gothic"/>
                </w14:checkbox>
              </w:sdtPr>
              <w:sdtContent>
                <w:r w:rsidR="00C62B29" w:rsidRPr="00EB7E7E">
                  <w:rPr>
                    <w:rFonts w:ascii="MS Gothic" w:eastAsia="MS Gothic" w:hAnsi="MS Gothic" w:hint="eastAsia"/>
                  </w:rPr>
                  <w:t>☐</w:t>
                </w:r>
              </w:sdtContent>
            </w:sdt>
            <w:r w:rsidR="00C62B29" w:rsidRPr="00EB7E7E">
              <w:t xml:space="preserve"> MYSQL</w:t>
            </w:r>
          </w:p>
          <w:p w14:paraId="0BF45C5E" w14:textId="77777777" w:rsidR="00C62B29" w:rsidRPr="00EB7E7E" w:rsidRDefault="00000000" w:rsidP="00C62B29">
            <w:pPr>
              <w:spacing w:before="240" w:after="240" w:line="240" w:lineRule="auto"/>
              <w:jc w:val="left"/>
              <w:rPr>
                <w:rFonts w:ascii="Arial" w:hAnsi="Arial" w:cs="Arial"/>
                <w:iCs/>
                <w:smallCaps/>
                <w:kern w:val="32"/>
                <w:sz w:val="16"/>
                <w:szCs w:val="16"/>
                <w:lang w:eastAsia="it-IT"/>
              </w:rPr>
            </w:pPr>
            <w:sdt>
              <w:sdtPr>
                <w:id w:val="1226486031"/>
                <w14:checkbox>
                  <w14:checked w14:val="0"/>
                  <w14:checkedState w14:val="2612" w14:font="MS Gothic"/>
                  <w14:uncheckedState w14:val="2610" w14:font="MS Gothic"/>
                </w14:checkbox>
              </w:sdtPr>
              <w:sdtContent>
                <w:r w:rsidR="00C62B29" w:rsidRPr="00EB7E7E">
                  <w:rPr>
                    <w:rFonts w:ascii="MS Gothic" w:eastAsia="MS Gothic" w:hAnsi="MS Gothic" w:hint="eastAsia"/>
                  </w:rPr>
                  <w:t>☐</w:t>
                </w:r>
              </w:sdtContent>
            </w:sdt>
            <w:r w:rsidR="00C62B29" w:rsidRPr="00EB7E7E">
              <w:t xml:space="preserve"> POSTGRESQL</w:t>
            </w:r>
          </w:p>
          <w:p w14:paraId="38883301" w14:textId="77777777" w:rsidR="00C62B29" w:rsidRPr="00EB7E7E" w:rsidRDefault="00000000" w:rsidP="00C62B29">
            <w:pPr>
              <w:spacing w:before="240" w:after="240" w:line="240" w:lineRule="auto"/>
              <w:jc w:val="left"/>
              <w:rPr>
                <w:rFonts w:ascii="Arial" w:hAnsi="Arial" w:cs="Arial"/>
                <w:iCs/>
                <w:smallCaps/>
                <w:kern w:val="32"/>
                <w:sz w:val="16"/>
                <w:szCs w:val="16"/>
                <w:lang w:eastAsia="it-IT"/>
              </w:rPr>
            </w:pPr>
            <w:sdt>
              <w:sdtPr>
                <w:id w:val="-182595676"/>
                <w14:checkbox>
                  <w14:checked w14:val="0"/>
                  <w14:checkedState w14:val="2612" w14:font="MS Gothic"/>
                  <w14:uncheckedState w14:val="2610" w14:font="MS Gothic"/>
                </w14:checkbox>
              </w:sdtPr>
              <w:sdtContent>
                <w:r w:rsidR="00C62B29" w:rsidRPr="00EB7E7E">
                  <w:rPr>
                    <w:rFonts w:ascii="MS Gothic" w:eastAsia="MS Gothic" w:hAnsi="MS Gothic" w:hint="eastAsia"/>
                  </w:rPr>
                  <w:t>☐</w:t>
                </w:r>
              </w:sdtContent>
            </w:sdt>
            <w:r w:rsidR="00C62B29" w:rsidRPr="00EB7E7E">
              <w:t xml:space="preserve"> ORACLE</w:t>
            </w:r>
          </w:p>
          <w:p w14:paraId="7E59F589" w14:textId="5C197152" w:rsidR="00126D71" w:rsidRPr="00C62B29" w:rsidRDefault="00000000" w:rsidP="00C62B29">
            <w:pPr>
              <w:spacing w:before="240" w:after="240" w:line="240" w:lineRule="auto"/>
              <w:jc w:val="left"/>
              <w:rPr>
                <w:rFonts w:ascii="Arial" w:hAnsi="Arial" w:cs="Arial"/>
                <w:iCs/>
                <w:smallCaps/>
                <w:kern w:val="32"/>
                <w:sz w:val="16"/>
                <w:szCs w:val="16"/>
              </w:rPr>
            </w:pPr>
            <w:sdt>
              <w:sdtPr>
                <w:id w:val="467396002"/>
                <w14:checkbox>
                  <w14:checked w14:val="0"/>
                  <w14:checkedState w14:val="2612" w14:font="MS Gothic"/>
                  <w14:uncheckedState w14:val="2610" w14:font="MS Gothic"/>
                </w14:checkbox>
              </w:sdtPr>
              <w:sdtContent>
                <w:r w:rsidR="00C62B29">
                  <w:rPr>
                    <w:rFonts w:ascii="MS Gothic" w:eastAsia="MS Gothic" w:hAnsi="MS Gothic" w:hint="eastAsia"/>
                  </w:rPr>
                  <w:t>☐</w:t>
                </w:r>
              </w:sdtContent>
            </w:sdt>
            <w:r w:rsidR="00C62B29" w:rsidRPr="00EB7E7E">
              <w:t xml:space="preserve"> ALTRO</w:t>
            </w:r>
          </w:p>
        </w:tc>
        <w:tc>
          <w:tcPr>
            <w:tcW w:w="3255" w:type="dxa"/>
            <w:vMerge/>
          </w:tcPr>
          <w:p w14:paraId="5C2D952F" w14:textId="77777777" w:rsidR="00126D71" w:rsidRPr="00C62B29" w:rsidRDefault="00126D71" w:rsidP="00126D71">
            <w:pPr>
              <w:spacing w:before="240" w:after="240" w:line="240" w:lineRule="auto"/>
              <w:jc w:val="left"/>
              <w:rPr>
                <w:rFonts w:ascii="Arial Grassetto" w:hAnsi="Arial Grassetto"/>
                <w:b/>
                <w:bCs/>
                <w:iCs/>
                <w:smallCaps/>
                <w:kern w:val="32"/>
                <w:sz w:val="16"/>
                <w:szCs w:val="16"/>
              </w:rPr>
            </w:pPr>
          </w:p>
        </w:tc>
        <w:tc>
          <w:tcPr>
            <w:tcW w:w="1224" w:type="dxa"/>
            <w:vMerge/>
          </w:tcPr>
          <w:p w14:paraId="5BC11532" w14:textId="77777777" w:rsidR="00126D71" w:rsidRPr="00C62B29" w:rsidRDefault="00126D71" w:rsidP="00126D71">
            <w:pPr>
              <w:spacing w:before="240" w:after="240" w:line="240" w:lineRule="auto"/>
              <w:jc w:val="left"/>
              <w:rPr>
                <w:rFonts w:ascii="Arial Grassetto" w:hAnsi="Arial Grassetto"/>
                <w:b/>
                <w:bCs/>
                <w:iCs/>
                <w:smallCaps/>
                <w:kern w:val="32"/>
                <w:sz w:val="16"/>
                <w:szCs w:val="16"/>
              </w:rPr>
            </w:pPr>
          </w:p>
        </w:tc>
      </w:tr>
      <w:tr w:rsidR="00126D71" w:rsidRPr="00E22894" w14:paraId="1595DB9C" w14:textId="77777777" w:rsidTr="00126D71">
        <w:trPr>
          <w:trHeight w:val="624"/>
        </w:trPr>
        <w:tc>
          <w:tcPr>
            <w:tcW w:w="1534" w:type="dxa"/>
          </w:tcPr>
          <w:p w14:paraId="3D72554C"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lastRenderedPageBreak/>
              <w:t>CDP</w:t>
            </w:r>
          </w:p>
        </w:tc>
        <w:tc>
          <w:tcPr>
            <w:tcW w:w="3247" w:type="dxa"/>
          </w:tcPr>
          <w:p w14:paraId="503812D9" w14:textId="77777777" w:rsidR="00C62B29" w:rsidRPr="00C62B29" w:rsidRDefault="00000000" w:rsidP="00C62B29">
            <w:pPr>
              <w:spacing w:before="240" w:after="240" w:line="240" w:lineRule="auto"/>
              <w:jc w:val="left"/>
            </w:pPr>
            <w:sdt>
              <w:sdtPr>
                <w:id w:val="-1260675138"/>
                <w14:checkbox>
                  <w14:checked w14:val="0"/>
                  <w14:checkedState w14:val="2612" w14:font="MS Gothic"/>
                  <w14:uncheckedState w14:val="2610" w14:font="MS Gothic"/>
                </w14:checkbox>
              </w:sdtPr>
              <w:sdtContent>
                <w:r w:rsidR="00C62B29" w:rsidRPr="00C62B29">
                  <w:rPr>
                    <w:rFonts w:ascii="MS Gothic" w:eastAsia="MS Gothic" w:hAnsi="MS Gothic" w:hint="eastAsia"/>
                  </w:rPr>
                  <w:t>☐</w:t>
                </w:r>
              </w:sdtContent>
            </w:sdt>
            <w:r w:rsidR="00C62B29" w:rsidRPr="00C62B29">
              <w:t xml:space="preserve"> ECAAS &amp; EKAAS</w:t>
            </w:r>
          </w:p>
          <w:p w14:paraId="1237EC6C" w14:textId="77777777" w:rsidR="00C62B29" w:rsidRPr="00C62B29" w:rsidRDefault="00000000" w:rsidP="00C62B29">
            <w:pPr>
              <w:spacing w:before="240" w:after="240" w:line="240" w:lineRule="auto"/>
              <w:jc w:val="left"/>
              <w:rPr>
                <w:rFonts w:ascii="Arial" w:hAnsi="Arial" w:cs="Arial"/>
                <w:iCs/>
                <w:smallCaps/>
                <w:kern w:val="32"/>
                <w:sz w:val="16"/>
                <w:szCs w:val="16"/>
                <w:lang w:eastAsia="it-IT"/>
              </w:rPr>
            </w:pPr>
            <w:sdt>
              <w:sdtPr>
                <w:id w:val="-1876767817"/>
                <w14:checkbox>
                  <w14:checked w14:val="0"/>
                  <w14:checkedState w14:val="2612" w14:font="MS Gothic"/>
                  <w14:uncheckedState w14:val="2610" w14:font="MS Gothic"/>
                </w14:checkbox>
              </w:sdtPr>
              <w:sdtContent>
                <w:r w:rsidR="00C62B29" w:rsidRPr="00C62B29">
                  <w:rPr>
                    <w:rFonts w:ascii="MS Gothic" w:eastAsia="MS Gothic" w:hAnsi="MS Gothic" w:hint="eastAsia"/>
                  </w:rPr>
                  <w:t>☐</w:t>
                </w:r>
              </w:sdtContent>
            </w:sdt>
            <w:r w:rsidR="00C62B29" w:rsidRPr="00C62B29">
              <w:t xml:space="preserve"> GEOC &amp; GEOP</w:t>
            </w:r>
            <w:r w:rsidR="00C62B29">
              <w:t xml:space="preserve"> (</w:t>
            </w:r>
            <w:proofErr w:type="spellStart"/>
            <w:r w:rsidR="00C62B29">
              <w:t>Georoma</w:t>
            </w:r>
            <w:proofErr w:type="spellEnd"/>
            <w:r w:rsidR="00C62B29">
              <w:t>)</w:t>
            </w:r>
          </w:p>
          <w:p w14:paraId="663F1288" w14:textId="067599B2" w:rsidR="00126D71" w:rsidRPr="00E22894" w:rsidRDefault="00000000" w:rsidP="00C62B29">
            <w:pPr>
              <w:spacing w:before="240" w:after="240" w:line="240" w:lineRule="auto"/>
              <w:jc w:val="left"/>
              <w:rPr>
                <w:rFonts w:ascii="Arial Grassetto" w:hAnsi="Arial Grassetto"/>
                <w:b/>
                <w:bCs/>
                <w:iCs/>
                <w:smallCaps/>
                <w:kern w:val="32"/>
                <w:sz w:val="16"/>
                <w:szCs w:val="16"/>
              </w:rPr>
            </w:pPr>
            <w:sdt>
              <w:sdtPr>
                <w:id w:val="-1793354555"/>
                <w14:checkbox>
                  <w14:checked w14:val="0"/>
                  <w14:checkedState w14:val="2612" w14:font="MS Gothic"/>
                  <w14:uncheckedState w14:val="2610" w14:font="MS Gothic"/>
                </w14:checkbox>
              </w:sdtPr>
              <w:sdtContent>
                <w:r w:rsidR="00C62B29" w:rsidRPr="00C62B29">
                  <w:rPr>
                    <w:rFonts w:ascii="MS Gothic" w:eastAsia="MS Gothic" w:hAnsi="MS Gothic" w:hint="eastAsia"/>
                  </w:rPr>
                  <w:t>☐</w:t>
                </w:r>
              </w:sdtContent>
            </w:sdt>
            <w:r w:rsidR="00C62B29" w:rsidRPr="00C62B29">
              <w:t xml:space="preserve"> CDPKC &amp; CDPKS</w:t>
            </w:r>
            <w:r w:rsidR="00C62B29">
              <w:t xml:space="preserve"> (Rancher)</w:t>
            </w:r>
          </w:p>
        </w:tc>
        <w:tc>
          <w:tcPr>
            <w:tcW w:w="3255" w:type="dxa"/>
          </w:tcPr>
          <w:p w14:paraId="1CB6E804"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DXC_ECAAS (CREAZIONE NS + USER)</w:t>
            </w:r>
          </w:p>
        </w:tc>
        <w:tc>
          <w:tcPr>
            <w:tcW w:w="1224" w:type="dxa"/>
          </w:tcPr>
          <w:p w14:paraId="2FEF978D"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rPr>
              <w:t>NONE</w:t>
            </w:r>
          </w:p>
        </w:tc>
      </w:tr>
    </w:tbl>
    <w:p w14:paraId="5515C3EA" w14:textId="77777777" w:rsidR="00213858" w:rsidRDefault="00213858" w:rsidP="00C62B29">
      <w:pPr>
        <w:pStyle w:val="RC-Heading2"/>
        <w:numPr>
          <w:ilvl w:val="0"/>
          <w:numId w:val="0"/>
        </w:numPr>
      </w:pPr>
    </w:p>
    <w:tbl>
      <w:tblPr>
        <w:tblStyle w:val="Grigliatabellachiara1"/>
        <w:tblpPr w:leftFromText="180" w:rightFromText="180" w:vertAnchor="text" w:horzAnchor="margin" w:tblpXSpec="center" w:tblpY="43"/>
        <w:tblW w:w="0" w:type="auto"/>
        <w:tblLook w:val="04A0" w:firstRow="1" w:lastRow="0" w:firstColumn="1" w:lastColumn="0" w:noHBand="0" w:noVBand="1"/>
      </w:tblPr>
      <w:tblGrid>
        <w:gridCol w:w="1534"/>
        <w:gridCol w:w="3247"/>
        <w:gridCol w:w="3720"/>
        <w:gridCol w:w="922"/>
      </w:tblGrid>
      <w:tr w:rsidR="00D53C02" w:rsidRPr="00E22894" w14:paraId="4F141A0E" w14:textId="77777777" w:rsidTr="00C62B29">
        <w:trPr>
          <w:trHeight w:val="570"/>
        </w:trPr>
        <w:tc>
          <w:tcPr>
            <w:tcW w:w="1534" w:type="dxa"/>
            <w:shd w:val="clear" w:color="auto" w:fill="D9D9D9" w:themeFill="background1" w:themeFillShade="D9"/>
          </w:tcPr>
          <w:p w14:paraId="503E8319" w14:textId="77777777" w:rsidR="00D53C02" w:rsidRPr="00C62B29" w:rsidRDefault="00D53C02" w:rsidP="00E314D5">
            <w:pPr>
              <w:spacing w:before="240" w:after="240" w:line="240" w:lineRule="auto"/>
              <w:jc w:val="left"/>
              <w:rPr>
                <w:rFonts w:ascii="Arial Grassetto" w:hAnsi="Arial Grassetto"/>
                <w:b/>
                <w:bCs/>
                <w:iCs/>
                <w:smallCaps/>
                <w:kern w:val="32"/>
                <w:sz w:val="20"/>
                <w:szCs w:val="20"/>
              </w:rPr>
            </w:pPr>
            <w:r w:rsidRPr="00C62B29">
              <w:rPr>
                <w:rFonts w:ascii="Arial Grassetto" w:hAnsi="Arial Grassetto"/>
                <w:b/>
                <w:bCs/>
                <w:iCs/>
                <w:smallCaps/>
                <w:kern w:val="32"/>
                <w:sz w:val="20"/>
                <w:szCs w:val="20"/>
              </w:rPr>
              <w:t>AMBIENTE</w:t>
            </w:r>
          </w:p>
        </w:tc>
        <w:tc>
          <w:tcPr>
            <w:tcW w:w="7889" w:type="dxa"/>
            <w:gridSpan w:val="3"/>
            <w:shd w:val="clear" w:color="auto" w:fill="D9D9D9" w:themeFill="background1" w:themeFillShade="D9"/>
          </w:tcPr>
          <w:p w14:paraId="0938474D" w14:textId="3E28300B" w:rsidR="00D53C02" w:rsidRPr="00C62B29" w:rsidRDefault="00213858" w:rsidP="00E314D5">
            <w:pPr>
              <w:spacing w:before="240" w:after="240" w:line="240" w:lineRule="auto"/>
              <w:jc w:val="left"/>
              <w:rPr>
                <w:rFonts w:ascii="Arial Grassetto" w:hAnsi="Arial Grassetto"/>
                <w:b/>
                <w:bCs/>
                <w:iCs/>
                <w:smallCaps/>
                <w:kern w:val="32"/>
                <w:sz w:val="20"/>
                <w:szCs w:val="20"/>
              </w:rPr>
            </w:pPr>
            <w:r w:rsidRPr="00C62B29">
              <w:rPr>
                <w:rFonts w:ascii="Arial Grassetto" w:hAnsi="Arial Grassetto"/>
                <w:kern w:val="32"/>
                <w:sz w:val="20"/>
                <w:szCs w:val="20"/>
                <w:lang w:val="it-IT" w:eastAsia="it-IT"/>
              </w:rPr>
              <w:t>SVILUPPO</w:t>
            </w:r>
          </w:p>
        </w:tc>
      </w:tr>
      <w:tr w:rsidR="00D53C02" w:rsidRPr="00E22894" w14:paraId="3028865B" w14:textId="77777777" w:rsidTr="00126D71">
        <w:trPr>
          <w:trHeight w:val="570"/>
        </w:trPr>
        <w:tc>
          <w:tcPr>
            <w:tcW w:w="1534" w:type="dxa"/>
          </w:tcPr>
          <w:p w14:paraId="5138770F" w14:textId="77777777" w:rsidR="00D53C02" w:rsidRPr="00E22894" w:rsidRDefault="00D53C02" w:rsidP="00E314D5">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PIATTAFORMA</w:t>
            </w:r>
          </w:p>
        </w:tc>
        <w:tc>
          <w:tcPr>
            <w:tcW w:w="3247" w:type="dxa"/>
          </w:tcPr>
          <w:p w14:paraId="7E3C4A78" w14:textId="77777777" w:rsidR="00D53C02" w:rsidRPr="00E22894" w:rsidRDefault="00D53C02" w:rsidP="00E314D5">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RICHIESTO SI/NO</w:t>
            </w:r>
          </w:p>
        </w:tc>
        <w:tc>
          <w:tcPr>
            <w:tcW w:w="3720" w:type="dxa"/>
          </w:tcPr>
          <w:p w14:paraId="6A01DD7E" w14:textId="77777777" w:rsidR="00D53C02" w:rsidRPr="00E22894" w:rsidRDefault="00D53C02" w:rsidP="00E314D5">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TASK COLLEGATI</w:t>
            </w:r>
          </w:p>
        </w:tc>
        <w:tc>
          <w:tcPr>
            <w:tcW w:w="922" w:type="dxa"/>
          </w:tcPr>
          <w:p w14:paraId="649B2D5F" w14:textId="7C2C1F3A" w:rsidR="00D53C02" w:rsidRPr="00E22894" w:rsidRDefault="0094092A" w:rsidP="00E314D5">
            <w:pPr>
              <w:spacing w:before="240" w:after="240" w:line="240" w:lineRule="auto"/>
              <w:jc w:val="left"/>
              <w:rPr>
                <w:rFonts w:ascii="Arial Grassetto" w:hAnsi="Arial Grassetto"/>
                <w:b/>
                <w:bCs/>
                <w:iCs/>
                <w:smallCaps/>
                <w:kern w:val="32"/>
                <w:sz w:val="16"/>
                <w:szCs w:val="16"/>
              </w:rPr>
            </w:pPr>
            <w:r>
              <w:rPr>
                <w:rFonts w:ascii="Arial Grassetto" w:hAnsi="Arial Grassetto"/>
                <w:b/>
                <w:bCs/>
                <w:iCs/>
                <w:smallCaps/>
                <w:kern w:val="32"/>
                <w:sz w:val="16"/>
                <w:szCs w:val="16"/>
              </w:rPr>
              <w:t xml:space="preserve">VM </w:t>
            </w:r>
            <w:r w:rsidR="00D53C02" w:rsidRPr="00E22894">
              <w:rPr>
                <w:rFonts w:ascii="Arial Grassetto" w:hAnsi="Arial Grassetto"/>
                <w:b/>
                <w:bCs/>
                <w:iCs/>
                <w:smallCaps/>
                <w:kern w:val="32"/>
                <w:sz w:val="16"/>
                <w:szCs w:val="16"/>
              </w:rPr>
              <w:t>QTY</w:t>
            </w:r>
          </w:p>
        </w:tc>
      </w:tr>
      <w:tr w:rsidR="00126D71" w:rsidRPr="00E22894" w14:paraId="65E37773" w14:textId="77777777" w:rsidTr="00126D71">
        <w:trPr>
          <w:trHeight w:val="1164"/>
        </w:trPr>
        <w:tc>
          <w:tcPr>
            <w:tcW w:w="1534" w:type="dxa"/>
          </w:tcPr>
          <w:p w14:paraId="1DB719AB"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VM LINUX</w:t>
            </w:r>
          </w:p>
        </w:tc>
        <w:tc>
          <w:tcPr>
            <w:tcW w:w="3247" w:type="dxa"/>
          </w:tcPr>
          <w:p w14:paraId="146068F9" w14:textId="62A3DE36"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1E5E14">
              <w:t xml:space="preserve">SI </w:t>
            </w:r>
            <w:sdt>
              <w:sdtPr>
                <w:id w:val="-293836279"/>
                <w14:checkbox>
                  <w14:checked w14:val="0"/>
                  <w14:checkedState w14:val="2612" w14:font="MS Gothic"/>
                  <w14:uncheckedState w14:val="2610" w14:font="MS Gothic"/>
                </w14:checkbox>
              </w:sdtPr>
              <w:sdtContent>
                <w:r>
                  <w:rPr>
                    <w:rFonts w:ascii="MS Gothic" w:eastAsia="MS Gothic" w:hAnsi="MS Gothic" w:hint="eastAsia"/>
                  </w:rPr>
                  <w:t>☐</w:t>
                </w:r>
              </w:sdtContent>
            </w:sdt>
            <w:r w:rsidRPr="001E5E14">
              <w:t xml:space="preserve">  NO </w:t>
            </w:r>
            <w:sdt>
              <w:sdtPr>
                <w:id w:val="116204358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720" w:type="dxa"/>
          </w:tcPr>
          <w:p w14:paraId="51A7E69B"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3146B375"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DXC_LINUX </w:t>
            </w:r>
            <w:r w:rsidRPr="00E22894">
              <w:rPr>
                <w:rFonts w:ascii="Arial" w:hAnsi="Arial" w:cs="Arial"/>
                <w:iCs/>
                <w:smallCaps/>
                <w:kern w:val="32"/>
                <w:sz w:val="16"/>
                <w:szCs w:val="16"/>
                <w:lang w:val="it-IT"/>
              </w:rPr>
              <w:t>(RILASCIO OS)</w:t>
            </w:r>
          </w:p>
        </w:tc>
        <w:tc>
          <w:tcPr>
            <w:tcW w:w="922" w:type="dxa"/>
          </w:tcPr>
          <w:p w14:paraId="005F5F9B" w14:textId="6DD7AA22" w:rsidR="00126D71" w:rsidRPr="00BC7202"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71F1B077" w14:textId="77777777" w:rsidTr="00C62B29">
        <w:trPr>
          <w:trHeight w:val="1160"/>
        </w:trPr>
        <w:tc>
          <w:tcPr>
            <w:tcW w:w="1534" w:type="dxa"/>
          </w:tcPr>
          <w:p w14:paraId="626A752E"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VM WINDOWS</w:t>
            </w:r>
          </w:p>
        </w:tc>
        <w:tc>
          <w:tcPr>
            <w:tcW w:w="3247" w:type="dxa"/>
          </w:tcPr>
          <w:p w14:paraId="291E5E59" w14:textId="5E206CB9"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1E5E14">
              <w:t xml:space="preserve">SI </w:t>
            </w:r>
            <w:sdt>
              <w:sdtPr>
                <w:id w:val="-618840090"/>
                <w14:checkbox>
                  <w14:checked w14:val="0"/>
                  <w14:checkedState w14:val="2612" w14:font="MS Gothic"/>
                  <w14:uncheckedState w14:val="2610" w14:font="MS Gothic"/>
                </w14:checkbox>
              </w:sdtPr>
              <w:sdtContent>
                <w:r>
                  <w:rPr>
                    <w:rFonts w:ascii="MS Gothic" w:eastAsia="MS Gothic" w:hAnsi="MS Gothic" w:hint="eastAsia"/>
                  </w:rPr>
                  <w:t>☐</w:t>
                </w:r>
              </w:sdtContent>
            </w:sdt>
            <w:r w:rsidRPr="001E5E14">
              <w:t xml:space="preserve">  NO </w:t>
            </w:r>
            <w:sdt>
              <w:sdtPr>
                <w:id w:val="-155878265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720" w:type="dxa"/>
          </w:tcPr>
          <w:p w14:paraId="0D1640BF"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29BE8CA5"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 xml:space="preserve">DXC_WINDOWS </w:t>
            </w:r>
            <w:r w:rsidRPr="00E22894">
              <w:rPr>
                <w:rFonts w:ascii="Arial" w:hAnsi="Arial" w:cs="Arial"/>
                <w:iCs/>
                <w:smallCaps/>
                <w:kern w:val="32"/>
                <w:sz w:val="16"/>
                <w:szCs w:val="16"/>
                <w:lang w:val="it-IT"/>
              </w:rPr>
              <w:t>(RILASCIO OS)</w:t>
            </w:r>
          </w:p>
        </w:tc>
        <w:tc>
          <w:tcPr>
            <w:tcW w:w="922" w:type="dxa"/>
          </w:tcPr>
          <w:p w14:paraId="0E2664B2" w14:textId="140AF720" w:rsidR="00126D71" w:rsidRPr="00BC7202"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7807A3EC" w14:textId="77777777" w:rsidTr="00126D71">
        <w:trPr>
          <w:trHeight w:val="507"/>
        </w:trPr>
        <w:tc>
          <w:tcPr>
            <w:tcW w:w="1534" w:type="dxa"/>
            <w:vMerge w:val="restart"/>
          </w:tcPr>
          <w:p w14:paraId="600BC116"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DATABASE</w:t>
            </w:r>
          </w:p>
        </w:tc>
        <w:tc>
          <w:tcPr>
            <w:tcW w:w="3247" w:type="dxa"/>
          </w:tcPr>
          <w:p w14:paraId="3DFB4C93" w14:textId="7E480A18"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STANDALONE NUOV</w:t>
            </w:r>
            <w:r w:rsidR="0094092A">
              <w:rPr>
                <w:rFonts w:ascii="Arial Grassetto" w:hAnsi="Arial Grassetto"/>
                <w:b/>
                <w:bCs/>
                <w:iCs/>
                <w:smallCaps/>
                <w:kern w:val="32"/>
                <w:sz w:val="16"/>
                <w:szCs w:val="16"/>
              </w:rPr>
              <w:t>E</w:t>
            </w:r>
            <w:r w:rsidRPr="00E22894">
              <w:rPr>
                <w:rFonts w:ascii="Arial Grassetto" w:hAnsi="Arial Grassetto"/>
                <w:b/>
                <w:bCs/>
                <w:iCs/>
                <w:smallCaps/>
                <w:kern w:val="32"/>
                <w:sz w:val="16"/>
                <w:szCs w:val="16"/>
              </w:rPr>
              <w:t xml:space="preserve"> VM</w:t>
            </w:r>
          </w:p>
        </w:tc>
        <w:tc>
          <w:tcPr>
            <w:tcW w:w="3720" w:type="dxa"/>
            <w:vMerge w:val="restart"/>
          </w:tcPr>
          <w:p w14:paraId="6CB5663C"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 xml:space="preserve">DXC_DB  </w:t>
            </w:r>
            <w:r w:rsidRPr="00E22894">
              <w:rPr>
                <w:rFonts w:ascii="Arial" w:hAnsi="Arial" w:cs="Arial"/>
                <w:iCs/>
                <w:smallCaps/>
                <w:kern w:val="32"/>
                <w:sz w:val="16"/>
                <w:szCs w:val="16"/>
                <w:lang w:val="it-IT"/>
              </w:rPr>
              <w:t>(PREDISPOSIZIONE DB)</w:t>
            </w:r>
          </w:p>
          <w:p w14:paraId="06200CE7" w14:textId="77777777" w:rsidR="00126D71"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 xml:space="preserve">DXC_NETWORK </w:t>
            </w:r>
            <w:r w:rsidRPr="00E22894">
              <w:rPr>
                <w:rFonts w:ascii="Arial" w:hAnsi="Arial" w:cs="Arial"/>
                <w:iCs/>
                <w:smallCaps/>
                <w:kern w:val="32"/>
                <w:sz w:val="16"/>
                <w:szCs w:val="16"/>
                <w:lang w:val="it-IT"/>
              </w:rPr>
              <w:t>(RILASCIO IP)</w:t>
            </w:r>
          </w:p>
          <w:p w14:paraId="31283A50" w14:textId="7CE9393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 xml:space="preserve">MONGODB </w:t>
            </w:r>
            <w:r w:rsidRPr="00E22894">
              <w:rPr>
                <w:rFonts w:ascii="Arial" w:hAnsi="Arial" w:cs="Arial"/>
                <w:iCs/>
                <w:smallCaps/>
                <w:kern w:val="32"/>
                <w:sz w:val="16"/>
                <w:szCs w:val="16"/>
                <w:lang w:val="it-IT"/>
              </w:rPr>
              <w:t>(</w:t>
            </w:r>
            <w:r>
              <w:rPr>
                <w:rFonts w:ascii="Arial" w:hAnsi="Arial" w:cs="Arial"/>
                <w:iCs/>
                <w:smallCaps/>
                <w:kern w:val="32"/>
                <w:sz w:val="16"/>
                <w:szCs w:val="16"/>
                <w:lang w:val="it-IT"/>
              </w:rPr>
              <w:t xml:space="preserve">se scelto </w:t>
            </w:r>
            <w:proofErr w:type="spellStart"/>
            <w:r>
              <w:rPr>
                <w:rFonts w:ascii="Arial" w:hAnsi="Arial" w:cs="Arial"/>
                <w:iCs/>
                <w:smallCaps/>
                <w:kern w:val="32"/>
                <w:sz w:val="16"/>
                <w:szCs w:val="16"/>
                <w:lang w:val="it-IT"/>
              </w:rPr>
              <w:t>mongo</w:t>
            </w:r>
            <w:proofErr w:type="spellEnd"/>
            <w:r w:rsidRPr="00E22894">
              <w:rPr>
                <w:rFonts w:ascii="Arial" w:hAnsi="Arial" w:cs="Arial"/>
                <w:iCs/>
                <w:smallCaps/>
                <w:kern w:val="32"/>
                <w:sz w:val="16"/>
                <w:szCs w:val="16"/>
                <w:lang w:val="it-IT"/>
              </w:rPr>
              <w:t>)</w:t>
            </w:r>
          </w:p>
          <w:p w14:paraId="6F51EB99" w14:textId="4B2C620F"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LINUX</w:t>
            </w:r>
            <w:r w:rsidRPr="00E22894">
              <w:rPr>
                <w:rFonts w:ascii="Arial Grassetto" w:hAnsi="Arial Grassetto"/>
                <w:b/>
                <w:bCs/>
                <w:iCs/>
                <w:smallCaps/>
                <w:kern w:val="32"/>
                <w:sz w:val="16"/>
                <w:szCs w:val="16"/>
                <w:lang w:val="it-IT"/>
              </w:rPr>
              <w:t xml:space="preserve"> </w:t>
            </w:r>
            <w:r w:rsidRPr="003969C6">
              <w:rPr>
                <w:rFonts w:ascii="Arial" w:hAnsi="Arial" w:cs="Arial"/>
                <w:iCs/>
                <w:smallCaps/>
                <w:kern w:val="32"/>
                <w:sz w:val="16"/>
                <w:szCs w:val="16"/>
                <w:lang w:val="it-IT"/>
              </w:rPr>
              <w:t xml:space="preserve">(se scelto </w:t>
            </w:r>
            <w:proofErr w:type="spellStart"/>
            <w:r w:rsidRPr="003969C6">
              <w:rPr>
                <w:rFonts w:ascii="Arial" w:hAnsi="Arial" w:cs="Arial"/>
                <w:iCs/>
                <w:smallCaps/>
                <w:kern w:val="32"/>
                <w:sz w:val="16"/>
                <w:szCs w:val="16"/>
                <w:lang w:val="it-IT"/>
              </w:rPr>
              <w:t>mysql</w:t>
            </w:r>
            <w:proofErr w:type="spellEnd"/>
            <w:r w:rsidRPr="003969C6">
              <w:rPr>
                <w:rFonts w:ascii="Arial" w:hAnsi="Arial" w:cs="Arial"/>
                <w:iCs/>
                <w:smallCaps/>
                <w:kern w:val="32"/>
                <w:sz w:val="16"/>
                <w:szCs w:val="16"/>
                <w:lang w:val="it-IT"/>
              </w:rPr>
              <w:t xml:space="preserve"> o </w:t>
            </w:r>
            <w:proofErr w:type="spellStart"/>
            <w:r w:rsidRPr="003969C6">
              <w:rPr>
                <w:rFonts w:ascii="Arial" w:hAnsi="Arial" w:cs="Arial"/>
                <w:iCs/>
                <w:smallCaps/>
                <w:kern w:val="32"/>
                <w:sz w:val="16"/>
                <w:szCs w:val="16"/>
                <w:lang w:val="it-IT"/>
              </w:rPr>
              <w:t>postgssql</w:t>
            </w:r>
            <w:proofErr w:type="spellEnd"/>
            <w:r w:rsidRPr="00E22894">
              <w:rPr>
                <w:rFonts w:ascii="Arial" w:hAnsi="Arial" w:cs="Arial"/>
                <w:iCs/>
                <w:smallCaps/>
                <w:kern w:val="32"/>
                <w:sz w:val="16"/>
                <w:szCs w:val="16"/>
                <w:lang w:val="it-IT"/>
              </w:rPr>
              <w:t>)</w:t>
            </w:r>
          </w:p>
          <w:p w14:paraId="4A9415D7"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p>
          <w:p w14:paraId="169BAC33" w14:textId="4DB7414D" w:rsidR="00126D71" w:rsidRPr="00E22894" w:rsidRDefault="00126D71" w:rsidP="00126D71">
            <w:pPr>
              <w:spacing w:before="240" w:after="240" w:line="240" w:lineRule="auto"/>
              <w:jc w:val="left"/>
              <w:rPr>
                <w:rFonts w:ascii="Arial" w:hAnsi="Arial" w:cs="Arial"/>
                <w:iCs/>
                <w:smallCaps/>
                <w:kern w:val="32"/>
                <w:sz w:val="16"/>
                <w:szCs w:val="16"/>
                <w:lang w:val="it-IT"/>
              </w:rPr>
            </w:pPr>
          </w:p>
        </w:tc>
        <w:tc>
          <w:tcPr>
            <w:tcW w:w="922" w:type="dxa"/>
            <w:vMerge w:val="restart"/>
          </w:tcPr>
          <w:p w14:paraId="6D29CF6E" w14:textId="090E2BA5" w:rsidR="00126D71" w:rsidRPr="00CF6DC0" w:rsidRDefault="00C62B29"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rPr>
              <w:t>NONE</w:t>
            </w:r>
          </w:p>
        </w:tc>
      </w:tr>
      <w:tr w:rsidR="00126D71" w:rsidRPr="00E22894" w14:paraId="77A9EA7D" w14:textId="77777777" w:rsidTr="00126D71">
        <w:trPr>
          <w:trHeight w:val="1614"/>
        </w:trPr>
        <w:tc>
          <w:tcPr>
            <w:tcW w:w="1534" w:type="dxa"/>
            <w:vMerge/>
          </w:tcPr>
          <w:p w14:paraId="58288367" w14:textId="77777777" w:rsidR="00126D71" w:rsidRPr="00CF6DC0" w:rsidRDefault="00126D71" w:rsidP="00126D71">
            <w:pPr>
              <w:spacing w:before="240" w:after="240" w:line="240" w:lineRule="auto"/>
              <w:jc w:val="left"/>
              <w:rPr>
                <w:rFonts w:ascii="Arial Grassetto" w:hAnsi="Arial Grassetto"/>
                <w:b/>
                <w:bCs/>
                <w:iCs/>
                <w:smallCaps/>
                <w:kern w:val="32"/>
                <w:sz w:val="16"/>
                <w:szCs w:val="16"/>
                <w:lang w:val="it-IT"/>
              </w:rPr>
            </w:pPr>
          </w:p>
        </w:tc>
        <w:tc>
          <w:tcPr>
            <w:tcW w:w="3247" w:type="dxa"/>
          </w:tcPr>
          <w:p w14:paraId="3F50B5F2" w14:textId="0EB498C1" w:rsidR="00C62B29" w:rsidRPr="00C62B29" w:rsidRDefault="00000000" w:rsidP="00C62B29">
            <w:pPr>
              <w:spacing w:before="240" w:after="240" w:line="240" w:lineRule="auto"/>
              <w:jc w:val="left"/>
              <w:rPr>
                <w:lang w:val="it-IT"/>
              </w:rPr>
            </w:pPr>
            <w:sdt>
              <w:sdtPr>
                <w:id w:val="-775860242"/>
                <w14:checkbox>
                  <w14:checked w14:val="0"/>
                  <w14:checkedState w14:val="2612" w14:font="MS Gothic"/>
                  <w14:uncheckedState w14:val="2610" w14:font="MS Gothic"/>
                </w14:checkbox>
              </w:sdtPr>
              <w:sdtContent>
                <w:r w:rsidR="00C62B29">
                  <w:rPr>
                    <w:rFonts w:ascii="MS Gothic" w:eastAsia="MS Gothic" w:hAnsi="MS Gothic" w:hint="eastAsia"/>
                    <w:lang w:val="it-IT"/>
                  </w:rPr>
                  <w:t>☐</w:t>
                </w:r>
              </w:sdtContent>
            </w:sdt>
            <w:r w:rsidR="00C62B29" w:rsidRPr="00C62B29">
              <w:rPr>
                <w:lang w:val="it-IT"/>
              </w:rPr>
              <w:t xml:space="preserve"> MONGO</w:t>
            </w:r>
          </w:p>
          <w:p w14:paraId="1660CB80" w14:textId="77777777" w:rsidR="00C62B29" w:rsidRPr="00C62B29" w:rsidRDefault="00000000" w:rsidP="00C62B29">
            <w:pPr>
              <w:spacing w:before="240" w:after="240" w:line="240" w:lineRule="auto"/>
              <w:jc w:val="left"/>
              <w:rPr>
                <w:rFonts w:ascii="Arial" w:hAnsi="Arial" w:cs="Arial"/>
                <w:iCs/>
                <w:smallCaps/>
                <w:kern w:val="32"/>
                <w:sz w:val="16"/>
                <w:szCs w:val="16"/>
                <w:lang w:val="it-IT" w:eastAsia="it-IT"/>
              </w:rPr>
            </w:pPr>
            <w:sdt>
              <w:sdtPr>
                <w:id w:val="-1052762533"/>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MYSQL</w:t>
            </w:r>
          </w:p>
          <w:p w14:paraId="1A6BA506" w14:textId="77777777" w:rsidR="00C62B29" w:rsidRPr="00C62B29" w:rsidRDefault="00000000" w:rsidP="00C62B29">
            <w:pPr>
              <w:spacing w:before="240" w:after="240" w:line="240" w:lineRule="auto"/>
              <w:jc w:val="left"/>
              <w:rPr>
                <w:rFonts w:ascii="Arial" w:hAnsi="Arial" w:cs="Arial"/>
                <w:iCs/>
                <w:smallCaps/>
                <w:kern w:val="32"/>
                <w:sz w:val="16"/>
                <w:szCs w:val="16"/>
                <w:lang w:val="it-IT" w:eastAsia="it-IT"/>
              </w:rPr>
            </w:pPr>
            <w:sdt>
              <w:sdtPr>
                <w:id w:val="-672880263"/>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POSTGRESQL</w:t>
            </w:r>
          </w:p>
          <w:p w14:paraId="2EA6A183" w14:textId="77777777" w:rsidR="00C62B29" w:rsidRPr="00C62B29" w:rsidRDefault="00000000" w:rsidP="00C62B29">
            <w:pPr>
              <w:spacing w:before="240" w:after="240" w:line="240" w:lineRule="auto"/>
              <w:jc w:val="left"/>
              <w:rPr>
                <w:rFonts w:ascii="Arial" w:hAnsi="Arial" w:cs="Arial"/>
                <w:iCs/>
                <w:smallCaps/>
                <w:kern w:val="32"/>
                <w:sz w:val="16"/>
                <w:szCs w:val="16"/>
                <w:lang w:val="it-IT" w:eastAsia="it-IT"/>
              </w:rPr>
            </w:pPr>
            <w:sdt>
              <w:sdtPr>
                <w:id w:val="-221916437"/>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ORACLE</w:t>
            </w:r>
          </w:p>
          <w:p w14:paraId="2545EB33" w14:textId="498ED942" w:rsidR="00126D71" w:rsidRPr="00C62B29" w:rsidRDefault="00000000" w:rsidP="00C62B29">
            <w:pPr>
              <w:spacing w:before="240" w:after="240" w:line="240" w:lineRule="auto"/>
              <w:jc w:val="left"/>
              <w:rPr>
                <w:rFonts w:ascii="Arial" w:hAnsi="Arial" w:cs="Arial"/>
                <w:iCs/>
                <w:smallCaps/>
                <w:kern w:val="32"/>
                <w:sz w:val="16"/>
                <w:szCs w:val="16"/>
                <w:lang w:val="it-IT"/>
              </w:rPr>
            </w:pPr>
            <w:sdt>
              <w:sdtPr>
                <w:id w:val="-87927583"/>
                <w14:checkbox>
                  <w14:checked w14:val="0"/>
                  <w14:checkedState w14:val="2612" w14:font="MS Gothic"/>
                  <w14:uncheckedState w14:val="2610" w14:font="MS Gothic"/>
                </w14:checkbox>
              </w:sdtPr>
              <w:sdtContent>
                <w:r w:rsidR="00C62B29" w:rsidRPr="00C62B29">
                  <w:rPr>
                    <w:rFonts w:ascii="MS Gothic" w:eastAsia="MS Gothic" w:hAnsi="MS Gothic" w:hint="eastAsia"/>
                    <w:lang w:val="it-IT"/>
                  </w:rPr>
                  <w:t>☐</w:t>
                </w:r>
              </w:sdtContent>
            </w:sdt>
            <w:r w:rsidR="00C62B29" w:rsidRPr="00C62B29">
              <w:rPr>
                <w:lang w:val="it-IT"/>
              </w:rPr>
              <w:t xml:space="preserve"> ALTRO</w:t>
            </w:r>
          </w:p>
        </w:tc>
        <w:tc>
          <w:tcPr>
            <w:tcW w:w="3720" w:type="dxa"/>
            <w:vMerge/>
          </w:tcPr>
          <w:p w14:paraId="065CC2C5"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c>
          <w:tcPr>
            <w:tcW w:w="922" w:type="dxa"/>
            <w:vMerge/>
          </w:tcPr>
          <w:p w14:paraId="2FA8BEBB"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r>
      <w:tr w:rsidR="00126D71" w:rsidRPr="00E22894" w14:paraId="5EB579AE" w14:textId="77777777" w:rsidTr="00126D71">
        <w:trPr>
          <w:trHeight w:val="525"/>
        </w:trPr>
        <w:tc>
          <w:tcPr>
            <w:tcW w:w="1534" w:type="dxa"/>
            <w:vMerge/>
          </w:tcPr>
          <w:p w14:paraId="4C95C674"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p>
        </w:tc>
        <w:tc>
          <w:tcPr>
            <w:tcW w:w="3247" w:type="dxa"/>
          </w:tcPr>
          <w:p w14:paraId="28EB3286"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CLUSTER ESISTENTE</w:t>
            </w:r>
          </w:p>
        </w:tc>
        <w:tc>
          <w:tcPr>
            <w:tcW w:w="3720" w:type="dxa"/>
            <w:vMerge w:val="restart"/>
          </w:tcPr>
          <w:p w14:paraId="61FE051C" w14:textId="77777777" w:rsidR="00126D71" w:rsidRDefault="00126D71" w:rsidP="00126D71">
            <w:pPr>
              <w:spacing w:before="240" w:after="240" w:line="240" w:lineRule="auto"/>
              <w:jc w:val="left"/>
              <w:rPr>
                <w:rFonts w:ascii="Arial" w:hAnsi="Arial" w:cs="Arial"/>
                <w:iCs/>
                <w:smallCaps/>
                <w:kern w:val="32"/>
                <w:sz w:val="16"/>
                <w:szCs w:val="16"/>
                <w:lang w:val="it-IT"/>
              </w:rPr>
            </w:pPr>
            <w:r w:rsidRPr="003271A1">
              <w:rPr>
                <w:rFonts w:ascii="Arial Grassetto" w:hAnsi="Arial Grassetto"/>
                <w:b/>
                <w:bCs/>
                <w:iCs/>
                <w:smallCaps/>
                <w:kern w:val="32"/>
                <w:sz w:val="16"/>
                <w:szCs w:val="16"/>
                <w:lang w:val="it-IT"/>
              </w:rPr>
              <w:t xml:space="preserve">DXC_DB </w:t>
            </w:r>
            <w:r w:rsidRPr="00E22894">
              <w:rPr>
                <w:rFonts w:ascii="Arial Grassetto" w:hAnsi="Arial Grassetto"/>
                <w:b/>
                <w:bCs/>
                <w:iCs/>
                <w:smallCaps/>
                <w:kern w:val="32"/>
                <w:sz w:val="16"/>
                <w:szCs w:val="16"/>
                <w:lang w:val="it-IT"/>
              </w:rPr>
              <w:t xml:space="preserve"> </w:t>
            </w:r>
            <w:r w:rsidRPr="00E22894">
              <w:rPr>
                <w:rFonts w:ascii="Arial" w:hAnsi="Arial" w:cs="Arial"/>
                <w:iCs/>
                <w:smallCaps/>
                <w:kern w:val="32"/>
                <w:sz w:val="16"/>
                <w:szCs w:val="16"/>
                <w:lang w:val="it-IT"/>
              </w:rPr>
              <w:t>(PREDISPOSIZIONE DB)</w:t>
            </w:r>
          </w:p>
          <w:p w14:paraId="5C99A934"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r w:rsidRPr="00E22894">
              <w:rPr>
                <w:rFonts w:ascii="Arial Grassetto" w:hAnsi="Arial Grassetto"/>
                <w:b/>
                <w:bCs/>
                <w:iCs/>
                <w:smallCaps/>
                <w:kern w:val="32"/>
                <w:sz w:val="16"/>
                <w:szCs w:val="16"/>
                <w:lang w:val="it-IT"/>
              </w:rPr>
              <w:t>DXC_</w:t>
            </w:r>
            <w:r>
              <w:rPr>
                <w:rFonts w:ascii="Arial Grassetto" w:hAnsi="Arial Grassetto"/>
                <w:b/>
                <w:bCs/>
                <w:iCs/>
                <w:smallCaps/>
                <w:kern w:val="32"/>
                <w:sz w:val="16"/>
                <w:szCs w:val="16"/>
                <w:lang w:val="it-IT"/>
              </w:rPr>
              <w:t xml:space="preserve">MONGODB </w:t>
            </w:r>
            <w:r w:rsidRPr="00E22894">
              <w:rPr>
                <w:rFonts w:ascii="Arial" w:hAnsi="Arial" w:cs="Arial"/>
                <w:iCs/>
                <w:smallCaps/>
                <w:kern w:val="32"/>
                <w:sz w:val="16"/>
                <w:szCs w:val="16"/>
                <w:lang w:val="it-IT"/>
              </w:rPr>
              <w:t>(</w:t>
            </w:r>
            <w:r>
              <w:rPr>
                <w:rFonts w:ascii="Arial" w:hAnsi="Arial" w:cs="Arial"/>
                <w:iCs/>
                <w:smallCaps/>
                <w:kern w:val="32"/>
                <w:sz w:val="16"/>
                <w:szCs w:val="16"/>
                <w:lang w:val="it-IT"/>
              </w:rPr>
              <w:t xml:space="preserve">se scelto </w:t>
            </w:r>
            <w:proofErr w:type="spellStart"/>
            <w:r>
              <w:rPr>
                <w:rFonts w:ascii="Arial" w:hAnsi="Arial" w:cs="Arial"/>
                <w:iCs/>
                <w:smallCaps/>
                <w:kern w:val="32"/>
                <w:sz w:val="16"/>
                <w:szCs w:val="16"/>
                <w:lang w:val="it-IT"/>
              </w:rPr>
              <w:t>mongo</w:t>
            </w:r>
            <w:proofErr w:type="spellEnd"/>
            <w:r w:rsidRPr="00E22894">
              <w:rPr>
                <w:rFonts w:ascii="Arial" w:hAnsi="Arial" w:cs="Arial"/>
                <w:iCs/>
                <w:smallCaps/>
                <w:kern w:val="32"/>
                <w:sz w:val="16"/>
                <w:szCs w:val="16"/>
                <w:lang w:val="it-IT"/>
              </w:rPr>
              <w:t>)</w:t>
            </w:r>
          </w:p>
          <w:p w14:paraId="76822E32" w14:textId="77777777" w:rsidR="00126D71" w:rsidRPr="00E22894" w:rsidRDefault="00126D71" w:rsidP="00126D71">
            <w:pPr>
              <w:spacing w:before="240" w:after="240" w:line="240" w:lineRule="auto"/>
              <w:jc w:val="left"/>
              <w:rPr>
                <w:rFonts w:ascii="Arial" w:hAnsi="Arial" w:cs="Arial"/>
                <w:iCs/>
                <w:smallCaps/>
                <w:kern w:val="32"/>
                <w:sz w:val="16"/>
                <w:szCs w:val="16"/>
                <w:lang w:val="it-IT"/>
              </w:rPr>
            </w:pPr>
          </w:p>
          <w:p w14:paraId="6916F97B" w14:textId="0DFD156C" w:rsidR="00126D71" w:rsidRPr="003271A1" w:rsidRDefault="00126D71" w:rsidP="00126D71">
            <w:pPr>
              <w:spacing w:before="240" w:after="240" w:line="240" w:lineRule="auto"/>
              <w:jc w:val="left"/>
              <w:rPr>
                <w:rFonts w:ascii="Arial Grassetto" w:hAnsi="Arial Grassetto"/>
                <w:b/>
                <w:bCs/>
                <w:iCs/>
                <w:smallCaps/>
                <w:kern w:val="32"/>
                <w:sz w:val="16"/>
                <w:szCs w:val="16"/>
                <w:lang w:val="it-IT"/>
              </w:rPr>
            </w:pPr>
          </w:p>
        </w:tc>
        <w:tc>
          <w:tcPr>
            <w:tcW w:w="922" w:type="dxa"/>
            <w:vMerge w:val="restart"/>
          </w:tcPr>
          <w:p w14:paraId="316DDC9E"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t>NONE</w:t>
            </w:r>
          </w:p>
        </w:tc>
      </w:tr>
      <w:tr w:rsidR="00126D71" w:rsidRPr="00C62B29" w14:paraId="5D0F5452" w14:textId="77777777" w:rsidTr="00126D71">
        <w:tc>
          <w:tcPr>
            <w:tcW w:w="1534" w:type="dxa"/>
            <w:vMerge/>
          </w:tcPr>
          <w:p w14:paraId="7309F1B5"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p>
        </w:tc>
        <w:tc>
          <w:tcPr>
            <w:tcW w:w="3247" w:type="dxa"/>
          </w:tcPr>
          <w:p w14:paraId="28EC2150" w14:textId="77777777" w:rsidR="00C62B29" w:rsidRPr="00EB7E7E" w:rsidRDefault="00000000" w:rsidP="00C62B29">
            <w:pPr>
              <w:spacing w:before="240" w:after="240" w:line="240" w:lineRule="auto"/>
              <w:jc w:val="left"/>
            </w:pPr>
            <w:sdt>
              <w:sdtPr>
                <w:id w:val="2015410614"/>
                <w14:checkbox>
                  <w14:checked w14:val="0"/>
                  <w14:checkedState w14:val="2612" w14:font="MS Gothic"/>
                  <w14:uncheckedState w14:val="2610" w14:font="MS Gothic"/>
                </w14:checkbox>
              </w:sdtPr>
              <w:sdtContent>
                <w:r w:rsidR="00C62B29" w:rsidRPr="00EB7E7E">
                  <w:rPr>
                    <w:rFonts w:ascii="MS Gothic" w:eastAsia="MS Gothic" w:hAnsi="MS Gothic" w:hint="eastAsia"/>
                  </w:rPr>
                  <w:t>☐</w:t>
                </w:r>
              </w:sdtContent>
            </w:sdt>
            <w:r w:rsidR="00C62B29" w:rsidRPr="00EB7E7E">
              <w:t xml:space="preserve"> MONGO</w:t>
            </w:r>
          </w:p>
          <w:p w14:paraId="05C6BBC7" w14:textId="77777777" w:rsidR="00C62B29" w:rsidRPr="00EB7E7E" w:rsidRDefault="00000000" w:rsidP="00C62B29">
            <w:pPr>
              <w:spacing w:before="240" w:after="240" w:line="240" w:lineRule="auto"/>
              <w:jc w:val="left"/>
              <w:rPr>
                <w:rFonts w:ascii="Arial" w:hAnsi="Arial" w:cs="Arial"/>
                <w:iCs/>
                <w:smallCaps/>
                <w:kern w:val="32"/>
                <w:sz w:val="16"/>
                <w:szCs w:val="16"/>
                <w:lang w:eastAsia="it-IT"/>
              </w:rPr>
            </w:pPr>
            <w:sdt>
              <w:sdtPr>
                <w:id w:val="-676108040"/>
                <w14:checkbox>
                  <w14:checked w14:val="0"/>
                  <w14:checkedState w14:val="2612" w14:font="MS Gothic"/>
                  <w14:uncheckedState w14:val="2610" w14:font="MS Gothic"/>
                </w14:checkbox>
              </w:sdtPr>
              <w:sdtContent>
                <w:r w:rsidR="00C62B29" w:rsidRPr="00EB7E7E">
                  <w:rPr>
                    <w:rFonts w:ascii="MS Gothic" w:eastAsia="MS Gothic" w:hAnsi="MS Gothic" w:hint="eastAsia"/>
                  </w:rPr>
                  <w:t>☐</w:t>
                </w:r>
              </w:sdtContent>
            </w:sdt>
            <w:r w:rsidR="00C62B29" w:rsidRPr="00EB7E7E">
              <w:t xml:space="preserve"> MYSQL</w:t>
            </w:r>
          </w:p>
          <w:p w14:paraId="341E803C" w14:textId="77777777" w:rsidR="00C62B29" w:rsidRPr="00EB7E7E" w:rsidRDefault="00000000" w:rsidP="00C62B29">
            <w:pPr>
              <w:spacing w:before="240" w:after="240" w:line="240" w:lineRule="auto"/>
              <w:jc w:val="left"/>
              <w:rPr>
                <w:rFonts w:ascii="Arial" w:hAnsi="Arial" w:cs="Arial"/>
                <w:iCs/>
                <w:smallCaps/>
                <w:kern w:val="32"/>
                <w:sz w:val="16"/>
                <w:szCs w:val="16"/>
                <w:lang w:eastAsia="it-IT"/>
              </w:rPr>
            </w:pPr>
            <w:sdt>
              <w:sdtPr>
                <w:id w:val="1542319366"/>
                <w14:checkbox>
                  <w14:checked w14:val="0"/>
                  <w14:checkedState w14:val="2612" w14:font="MS Gothic"/>
                  <w14:uncheckedState w14:val="2610" w14:font="MS Gothic"/>
                </w14:checkbox>
              </w:sdtPr>
              <w:sdtContent>
                <w:r w:rsidR="00C62B29" w:rsidRPr="00EB7E7E">
                  <w:rPr>
                    <w:rFonts w:ascii="MS Gothic" w:eastAsia="MS Gothic" w:hAnsi="MS Gothic" w:hint="eastAsia"/>
                  </w:rPr>
                  <w:t>☐</w:t>
                </w:r>
              </w:sdtContent>
            </w:sdt>
            <w:r w:rsidR="00C62B29" w:rsidRPr="00EB7E7E">
              <w:t xml:space="preserve"> POSTGRESQL</w:t>
            </w:r>
          </w:p>
          <w:p w14:paraId="112A4774" w14:textId="77777777" w:rsidR="00C62B29" w:rsidRPr="00EB7E7E" w:rsidRDefault="00000000" w:rsidP="00C62B29">
            <w:pPr>
              <w:spacing w:before="240" w:after="240" w:line="240" w:lineRule="auto"/>
              <w:jc w:val="left"/>
              <w:rPr>
                <w:rFonts w:ascii="Arial" w:hAnsi="Arial" w:cs="Arial"/>
                <w:iCs/>
                <w:smallCaps/>
                <w:kern w:val="32"/>
                <w:sz w:val="16"/>
                <w:szCs w:val="16"/>
                <w:lang w:eastAsia="it-IT"/>
              </w:rPr>
            </w:pPr>
            <w:sdt>
              <w:sdtPr>
                <w:id w:val="1703442075"/>
                <w14:checkbox>
                  <w14:checked w14:val="0"/>
                  <w14:checkedState w14:val="2612" w14:font="MS Gothic"/>
                  <w14:uncheckedState w14:val="2610" w14:font="MS Gothic"/>
                </w14:checkbox>
              </w:sdtPr>
              <w:sdtContent>
                <w:r w:rsidR="00C62B29" w:rsidRPr="00EB7E7E">
                  <w:rPr>
                    <w:rFonts w:ascii="MS Gothic" w:eastAsia="MS Gothic" w:hAnsi="MS Gothic" w:hint="eastAsia"/>
                  </w:rPr>
                  <w:t>☐</w:t>
                </w:r>
              </w:sdtContent>
            </w:sdt>
            <w:r w:rsidR="00C62B29" w:rsidRPr="00EB7E7E">
              <w:t xml:space="preserve"> ORACLE</w:t>
            </w:r>
          </w:p>
          <w:p w14:paraId="5F8AA35D" w14:textId="1E03F5D3" w:rsidR="00126D71" w:rsidRPr="00C62B29" w:rsidRDefault="00000000" w:rsidP="00C62B29">
            <w:pPr>
              <w:spacing w:before="240" w:after="240" w:line="240" w:lineRule="auto"/>
              <w:jc w:val="left"/>
              <w:rPr>
                <w:rFonts w:ascii="Arial" w:hAnsi="Arial" w:cs="Arial"/>
                <w:iCs/>
                <w:smallCaps/>
                <w:kern w:val="32"/>
                <w:sz w:val="16"/>
                <w:szCs w:val="16"/>
              </w:rPr>
            </w:pPr>
            <w:sdt>
              <w:sdtPr>
                <w:id w:val="2060821420"/>
                <w14:checkbox>
                  <w14:checked w14:val="0"/>
                  <w14:checkedState w14:val="2612" w14:font="MS Gothic"/>
                  <w14:uncheckedState w14:val="2610" w14:font="MS Gothic"/>
                </w14:checkbox>
              </w:sdtPr>
              <w:sdtContent>
                <w:r w:rsidR="00C62B29">
                  <w:rPr>
                    <w:rFonts w:ascii="MS Gothic" w:eastAsia="MS Gothic" w:hAnsi="MS Gothic" w:hint="eastAsia"/>
                  </w:rPr>
                  <w:t>☐</w:t>
                </w:r>
              </w:sdtContent>
            </w:sdt>
            <w:r w:rsidR="00C62B29" w:rsidRPr="00EB7E7E">
              <w:t xml:space="preserve"> ALTRO</w:t>
            </w:r>
          </w:p>
        </w:tc>
        <w:tc>
          <w:tcPr>
            <w:tcW w:w="3720" w:type="dxa"/>
            <w:vMerge/>
          </w:tcPr>
          <w:p w14:paraId="64AA154D" w14:textId="77777777" w:rsidR="00126D71" w:rsidRPr="00C62B29" w:rsidRDefault="00126D71" w:rsidP="00126D71">
            <w:pPr>
              <w:spacing w:before="240" w:after="240" w:line="240" w:lineRule="auto"/>
              <w:jc w:val="left"/>
              <w:rPr>
                <w:rFonts w:ascii="Arial Grassetto" w:hAnsi="Arial Grassetto"/>
                <w:b/>
                <w:bCs/>
                <w:iCs/>
                <w:smallCaps/>
                <w:kern w:val="32"/>
                <w:sz w:val="16"/>
                <w:szCs w:val="16"/>
              </w:rPr>
            </w:pPr>
          </w:p>
        </w:tc>
        <w:tc>
          <w:tcPr>
            <w:tcW w:w="922" w:type="dxa"/>
            <w:vMerge/>
          </w:tcPr>
          <w:p w14:paraId="6C00281A" w14:textId="77777777" w:rsidR="00126D71" w:rsidRPr="00C62B29" w:rsidRDefault="00126D71" w:rsidP="00126D71">
            <w:pPr>
              <w:spacing w:before="240" w:after="240" w:line="240" w:lineRule="auto"/>
              <w:jc w:val="left"/>
              <w:rPr>
                <w:rFonts w:ascii="Arial Grassetto" w:hAnsi="Arial Grassetto"/>
                <w:b/>
                <w:bCs/>
                <w:iCs/>
                <w:smallCaps/>
                <w:kern w:val="32"/>
                <w:sz w:val="16"/>
                <w:szCs w:val="16"/>
              </w:rPr>
            </w:pPr>
          </w:p>
        </w:tc>
      </w:tr>
      <w:tr w:rsidR="00126D71" w:rsidRPr="00E22894" w14:paraId="759AE0D3" w14:textId="77777777" w:rsidTr="00126D71">
        <w:trPr>
          <w:trHeight w:val="624"/>
        </w:trPr>
        <w:tc>
          <w:tcPr>
            <w:tcW w:w="1534" w:type="dxa"/>
          </w:tcPr>
          <w:p w14:paraId="3022B6C4" w14:textId="77777777" w:rsidR="00126D71" w:rsidRPr="00E22894" w:rsidRDefault="00126D71" w:rsidP="00126D71">
            <w:pPr>
              <w:spacing w:before="240" w:after="240" w:line="240" w:lineRule="auto"/>
              <w:jc w:val="left"/>
              <w:rPr>
                <w:rFonts w:ascii="Arial Grassetto" w:hAnsi="Arial Grassetto"/>
                <w:b/>
                <w:bCs/>
                <w:iCs/>
                <w:smallCaps/>
                <w:kern w:val="32"/>
                <w:sz w:val="16"/>
                <w:szCs w:val="16"/>
              </w:rPr>
            </w:pPr>
            <w:r w:rsidRPr="00E22894">
              <w:rPr>
                <w:rFonts w:ascii="Arial Grassetto" w:hAnsi="Arial Grassetto"/>
                <w:b/>
                <w:bCs/>
                <w:iCs/>
                <w:smallCaps/>
                <w:kern w:val="32"/>
                <w:sz w:val="16"/>
                <w:szCs w:val="16"/>
              </w:rPr>
              <w:lastRenderedPageBreak/>
              <w:t>CDP</w:t>
            </w:r>
          </w:p>
        </w:tc>
        <w:tc>
          <w:tcPr>
            <w:tcW w:w="3247" w:type="dxa"/>
          </w:tcPr>
          <w:p w14:paraId="29945FB1" w14:textId="77777777" w:rsidR="00C62B29" w:rsidRPr="00C62B29" w:rsidRDefault="00000000" w:rsidP="00C62B29">
            <w:pPr>
              <w:spacing w:before="240" w:after="240" w:line="240" w:lineRule="auto"/>
              <w:jc w:val="left"/>
            </w:pPr>
            <w:sdt>
              <w:sdtPr>
                <w:id w:val="-1426031174"/>
                <w14:checkbox>
                  <w14:checked w14:val="0"/>
                  <w14:checkedState w14:val="2612" w14:font="MS Gothic"/>
                  <w14:uncheckedState w14:val="2610" w14:font="MS Gothic"/>
                </w14:checkbox>
              </w:sdtPr>
              <w:sdtContent>
                <w:r w:rsidR="00C62B29" w:rsidRPr="00C62B29">
                  <w:rPr>
                    <w:rFonts w:ascii="MS Gothic" w:eastAsia="MS Gothic" w:hAnsi="MS Gothic" w:hint="eastAsia"/>
                  </w:rPr>
                  <w:t>☐</w:t>
                </w:r>
              </w:sdtContent>
            </w:sdt>
            <w:r w:rsidR="00C62B29" w:rsidRPr="00C62B29">
              <w:t xml:space="preserve"> ECAAS &amp; EKAAS</w:t>
            </w:r>
          </w:p>
          <w:p w14:paraId="3C27DA13" w14:textId="77777777" w:rsidR="00C62B29" w:rsidRPr="00C62B29" w:rsidRDefault="00000000" w:rsidP="00C62B29">
            <w:pPr>
              <w:spacing w:before="240" w:after="240" w:line="240" w:lineRule="auto"/>
              <w:jc w:val="left"/>
              <w:rPr>
                <w:rFonts w:ascii="Arial" w:hAnsi="Arial" w:cs="Arial"/>
                <w:iCs/>
                <w:smallCaps/>
                <w:kern w:val="32"/>
                <w:sz w:val="16"/>
                <w:szCs w:val="16"/>
                <w:lang w:eastAsia="it-IT"/>
              </w:rPr>
            </w:pPr>
            <w:sdt>
              <w:sdtPr>
                <w:id w:val="-1216657211"/>
                <w14:checkbox>
                  <w14:checked w14:val="0"/>
                  <w14:checkedState w14:val="2612" w14:font="MS Gothic"/>
                  <w14:uncheckedState w14:val="2610" w14:font="MS Gothic"/>
                </w14:checkbox>
              </w:sdtPr>
              <w:sdtContent>
                <w:r w:rsidR="00C62B29" w:rsidRPr="00C62B29">
                  <w:rPr>
                    <w:rFonts w:ascii="MS Gothic" w:eastAsia="MS Gothic" w:hAnsi="MS Gothic" w:hint="eastAsia"/>
                  </w:rPr>
                  <w:t>☐</w:t>
                </w:r>
              </w:sdtContent>
            </w:sdt>
            <w:r w:rsidR="00C62B29" w:rsidRPr="00C62B29">
              <w:t xml:space="preserve"> GEOC &amp; GEOP</w:t>
            </w:r>
            <w:r w:rsidR="00C62B29">
              <w:t xml:space="preserve"> (</w:t>
            </w:r>
            <w:proofErr w:type="spellStart"/>
            <w:r w:rsidR="00C62B29">
              <w:t>Georoma</w:t>
            </w:r>
            <w:proofErr w:type="spellEnd"/>
            <w:r w:rsidR="00C62B29">
              <w:t>)</w:t>
            </w:r>
          </w:p>
          <w:p w14:paraId="3ECA4309" w14:textId="5FE5DD66" w:rsidR="00126D71" w:rsidRPr="00E22894" w:rsidRDefault="00000000" w:rsidP="00C62B29">
            <w:pPr>
              <w:spacing w:before="240" w:after="240" w:line="240" w:lineRule="auto"/>
              <w:jc w:val="left"/>
              <w:rPr>
                <w:rFonts w:ascii="Arial Grassetto" w:hAnsi="Arial Grassetto"/>
                <w:b/>
                <w:bCs/>
                <w:iCs/>
                <w:smallCaps/>
                <w:kern w:val="32"/>
                <w:sz w:val="16"/>
                <w:szCs w:val="16"/>
              </w:rPr>
            </w:pPr>
            <w:sdt>
              <w:sdtPr>
                <w:id w:val="317466053"/>
                <w14:checkbox>
                  <w14:checked w14:val="0"/>
                  <w14:checkedState w14:val="2612" w14:font="MS Gothic"/>
                  <w14:uncheckedState w14:val="2610" w14:font="MS Gothic"/>
                </w14:checkbox>
              </w:sdtPr>
              <w:sdtContent>
                <w:r w:rsidR="00C62B29" w:rsidRPr="00C62B29">
                  <w:rPr>
                    <w:rFonts w:ascii="MS Gothic" w:eastAsia="MS Gothic" w:hAnsi="MS Gothic" w:hint="eastAsia"/>
                  </w:rPr>
                  <w:t>☐</w:t>
                </w:r>
              </w:sdtContent>
            </w:sdt>
            <w:r w:rsidR="00C62B29" w:rsidRPr="00C62B29">
              <w:t xml:space="preserve"> CDPKC &amp; CDPKS</w:t>
            </w:r>
            <w:r w:rsidR="00C62B29">
              <w:t xml:space="preserve"> (Rancher)</w:t>
            </w:r>
          </w:p>
        </w:tc>
        <w:tc>
          <w:tcPr>
            <w:tcW w:w="3720" w:type="dxa"/>
          </w:tcPr>
          <w:p w14:paraId="707A9532"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lang w:val="it-IT"/>
              </w:rPr>
              <w:t>DXC_ECAAS (CREAZIONE NS + USER)</w:t>
            </w:r>
          </w:p>
        </w:tc>
        <w:tc>
          <w:tcPr>
            <w:tcW w:w="922" w:type="dxa"/>
          </w:tcPr>
          <w:p w14:paraId="29BA92B5" w14:textId="77777777" w:rsidR="00126D71" w:rsidRPr="00E22894" w:rsidRDefault="00126D71" w:rsidP="00126D71">
            <w:pPr>
              <w:spacing w:before="240" w:after="240" w:line="240" w:lineRule="auto"/>
              <w:jc w:val="left"/>
              <w:rPr>
                <w:rFonts w:ascii="Arial Grassetto" w:hAnsi="Arial Grassetto"/>
                <w:b/>
                <w:bCs/>
                <w:iCs/>
                <w:smallCaps/>
                <w:kern w:val="32"/>
                <w:sz w:val="16"/>
                <w:szCs w:val="16"/>
                <w:lang w:val="it-IT"/>
              </w:rPr>
            </w:pPr>
            <w:r w:rsidRPr="00E22894">
              <w:rPr>
                <w:rFonts w:ascii="Arial Grassetto" w:hAnsi="Arial Grassetto"/>
                <w:b/>
                <w:bCs/>
                <w:iCs/>
                <w:smallCaps/>
                <w:kern w:val="32"/>
                <w:sz w:val="16"/>
                <w:szCs w:val="16"/>
              </w:rPr>
              <w:t>NONE</w:t>
            </w:r>
          </w:p>
        </w:tc>
      </w:tr>
    </w:tbl>
    <w:p w14:paraId="3AD375F3" w14:textId="2DD4B5BE" w:rsidR="00E22894" w:rsidRPr="00E64539" w:rsidRDefault="00511D4F" w:rsidP="00B372EB">
      <w:pPr>
        <w:pStyle w:val="TitoloSottocapitoli"/>
        <w:rPr>
          <w:lang w:val="it-IT"/>
        </w:rPr>
      </w:pPr>
      <w:bookmarkStart w:id="14" w:name="_Toc220064033"/>
      <w:r w:rsidRPr="00E64539">
        <w:rPr>
          <w:lang w:val="it-IT"/>
        </w:rPr>
        <w:t>Elenco</w:t>
      </w:r>
      <w:r w:rsidR="00DD3F04" w:rsidRPr="00E64539">
        <w:rPr>
          <w:lang w:val="it-IT"/>
        </w:rPr>
        <w:t xml:space="preserve"> e informazioni</w:t>
      </w:r>
      <w:r w:rsidR="00B90BBE">
        <w:rPr>
          <w:lang w:val="it-IT"/>
        </w:rPr>
        <w:t xml:space="preserve"> sulle</w:t>
      </w:r>
      <w:r w:rsidR="004913B0">
        <w:rPr>
          <w:lang w:val="it-IT"/>
        </w:rPr>
        <w:t xml:space="preserve"> singole</w:t>
      </w:r>
      <w:r w:rsidR="00B90BBE">
        <w:rPr>
          <w:lang w:val="it-IT"/>
        </w:rPr>
        <w:t xml:space="preserve"> applicazioni</w:t>
      </w:r>
      <w:bookmarkEnd w:id="14"/>
      <w:r w:rsidR="004913B0">
        <w:rPr>
          <w:lang w:val="it-IT"/>
        </w:rPr>
        <w:t xml:space="preserve"> installate</w:t>
      </w:r>
      <w:r w:rsidR="00B90BBE">
        <w:rPr>
          <w:lang w:val="it-IT"/>
        </w:rPr>
        <w:t xml:space="preserve"> </w:t>
      </w:r>
    </w:p>
    <w:p w14:paraId="2168689E" w14:textId="56B18AD3" w:rsidR="00560728" w:rsidRDefault="00560728" w:rsidP="00532C21">
      <w:pPr>
        <w:pStyle w:val="Paragrafoelenco"/>
        <w:spacing w:before="0" w:after="160" w:line="360" w:lineRule="auto"/>
      </w:pPr>
      <w:r>
        <w:t xml:space="preserve">Si ipotizza che </w:t>
      </w:r>
      <w:r w:rsidR="00544108">
        <w:t>il</w:t>
      </w:r>
      <w:r>
        <w:t xml:space="preserve"> generico S</w:t>
      </w:r>
      <w:r w:rsidR="006070CF">
        <w:t>ervizio Applicativo</w:t>
      </w:r>
      <w:r w:rsidR="00544108">
        <w:t xml:space="preserve"> </w:t>
      </w:r>
      <w:r>
        <w:t xml:space="preserve">possa essere </w:t>
      </w:r>
      <w:r w:rsidR="006070CF">
        <w:t>erogato</w:t>
      </w:r>
      <w:r>
        <w:t xml:space="preserve"> </w:t>
      </w:r>
      <w:r w:rsidR="004913B0">
        <w:t>attraverso</w:t>
      </w:r>
      <w:r>
        <w:t xml:space="preserve"> un</w:t>
      </w:r>
      <w:r w:rsidR="004913B0">
        <w:t>a</w:t>
      </w:r>
      <w:r>
        <w:t xml:space="preserve"> o più applica</w:t>
      </w:r>
      <w:r w:rsidR="00B90BBE">
        <w:t>zioni</w:t>
      </w:r>
      <w:r>
        <w:t xml:space="preserve"> interagenti tra loro, e de</w:t>
      </w:r>
      <w:r w:rsidR="004913B0">
        <w:t>lle</w:t>
      </w:r>
      <w:r>
        <w:t xml:space="preserve"> quali verrà richiesto alla sala macchine di supportarne la operatività. In questo capitolo viene fornito un elenco d</w:t>
      </w:r>
      <w:r w:rsidR="00B90BBE">
        <w:t>elle diverse applicazioni</w:t>
      </w:r>
      <w:r>
        <w:t xml:space="preserve"> che saranno rilasciati alla sala macchine.</w:t>
      </w:r>
      <w:r w:rsidR="00532C21">
        <w:t xml:space="preserve"> </w:t>
      </w:r>
      <w:r>
        <w:t>Se lo sviluppo è fatto a microservizi</w:t>
      </w:r>
      <w:r w:rsidR="00532C21">
        <w:t>, non è necessario elencare i microservizi, ma</w:t>
      </w:r>
      <w:r w:rsidR="00544108">
        <w:t xml:space="preserve"> </w:t>
      </w:r>
      <w:r>
        <w:t xml:space="preserve">si raccomanda di elencare </w:t>
      </w:r>
      <w:r w:rsidR="00B90BBE">
        <w:t>le</w:t>
      </w:r>
      <w:r>
        <w:t xml:space="preserve"> </w:t>
      </w:r>
      <w:r w:rsidR="00532C21">
        <w:t xml:space="preserve">Macro </w:t>
      </w:r>
      <w:r>
        <w:t>Applica</w:t>
      </w:r>
      <w:r w:rsidR="00B90BBE">
        <w:t>zioni</w:t>
      </w:r>
      <w:r>
        <w:t xml:space="preserve"> </w:t>
      </w:r>
      <w:r w:rsidR="00532C21">
        <w:t xml:space="preserve">identificabili </w:t>
      </w:r>
      <w:r>
        <w:t>sviluppat</w:t>
      </w:r>
      <w:r w:rsidR="00B90BBE">
        <w:t>e</w:t>
      </w:r>
      <w:r>
        <w:t>.</w:t>
      </w:r>
    </w:p>
    <w:tbl>
      <w:tblPr>
        <w:tblW w:w="9870" w:type="dxa"/>
        <w:tblCellSpacing w:w="0" w:type="dxa"/>
        <w:tblCellMar>
          <w:top w:w="105" w:type="dxa"/>
          <w:left w:w="105" w:type="dxa"/>
          <w:bottom w:w="105" w:type="dxa"/>
          <w:right w:w="105" w:type="dxa"/>
        </w:tblCellMar>
        <w:tblLook w:val="04A0" w:firstRow="1" w:lastRow="0" w:firstColumn="1" w:lastColumn="0" w:noHBand="0" w:noVBand="1"/>
      </w:tblPr>
      <w:tblGrid>
        <w:gridCol w:w="2091"/>
        <w:gridCol w:w="7779"/>
      </w:tblGrid>
      <w:tr w:rsidR="00560728" w:rsidRPr="00105FB9" w14:paraId="4760D449" w14:textId="77777777" w:rsidTr="00A42DF0">
        <w:trPr>
          <w:tblCellSpacing w:w="0" w:type="dxa"/>
        </w:trPr>
        <w:tc>
          <w:tcPr>
            <w:tcW w:w="9870" w:type="dxa"/>
            <w:gridSpan w:val="2"/>
            <w:tcBorders>
              <w:top w:val="single" w:sz="6" w:space="0" w:color="FFFFFF"/>
              <w:left w:val="single" w:sz="6" w:space="0" w:color="FFFFFF"/>
              <w:bottom w:val="single" w:sz="6" w:space="0" w:color="FFFFFF"/>
              <w:right w:val="single" w:sz="6" w:space="0" w:color="FFFFFF"/>
            </w:tcBorders>
            <w:shd w:val="clear" w:color="auto" w:fill="CCECFF"/>
            <w:tcMar>
              <w:top w:w="0" w:type="dxa"/>
              <w:left w:w="108" w:type="dxa"/>
              <w:bottom w:w="0" w:type="dxa"/>
              <w:right w:w="108" w:type="dxa"/>
            </w:tcMar>
            <w:vAlign w:val="center"/>
            <w:hideMark/>
          </w:tcPr>
          <w:p w14:paraId="3D823610" w14:textId="50BFF630" w:rsidR="00560728" w:rsidRPr="00105FB9" w:rsidRDefault="00560728" w:rsidP="00A42DF0">
            <w:pPr>
              <w:spacing w:before="62" w:after="142" w:line="276" w:lineRule="auto"/>
              <w:jc w:val="center"/>
              <w:rPr>
                <w:rFonts w:ascii="Calibri" w:hAnsi="Calibri" w:cs="Calibri"/>
                <w:color w:val="000000"/>
              </w:rPr>
            </w:pPr>
            <w:r w:rsidRPr="00105FB9">
              <w:rPr>
                <w:rFonts w:ascii="Calibri" w:hAnsi="Calibri" w:cs="Calibri"/>
                <w:b/>
                <w:bCs/>
                <w:color w:val="1F497D"/>
              </w:rPr>
              <w:t xml:space="preserve">Informazioni </w:t>
            </w:r>
            <w:r w:rsidRPr="00125D79">
              <w:rPr>
                <w:rFonts w:ascii="Calibri" w:hAnsi="Calibri" w:cs="Calibri"/>
                <w:b/>
                <w:bCs/>
                <w:color w:val="1F497D"/>
              </w:rPr>
              <w:t>su</w:t>
            </w:r>
            <w:r>
              <w:rPr>
                <w:rFonts w:ascii="Calibri" w:hAnsi="Calibri" w:cs="Calibri"/>
                <w:b/>
                <w:bCs/>
                <w:color w:val="1F497D"/>
              </w:rPr>
              <w:t>ll’APPLICA</w:t>
            </w:r>
            <w:r w:rsidR="004913B0">
              <w:rPr>
                <w:rFonts w:ascii="Calibri" w:hAnsi="Calibri" w:cs="Calibri"/>
                <w:b/>
                <w:bCs/>
                <w:color w:val="1F497D"/>
              </w:rPr>
              <w:t>ZIONE</w:t>
            </w:r>
            <w:r>
              <w:rPr>
                <w:rFonts w:ascii="Calibri" w:hAnsi="Calibri" w:cs="Calibri"/>
                <w:b/>
                <w:bCs/>
                <w:color w:val="1F497D"/>
              </w:rPr>
              <w:t xml:space="preserve"> 1</w:t>
            </w:r>
          </w:p>
        </w:tc>
      </w:tr>
      <w:tr w:rsidR="00560728" w:rsidRPr="00105FB9" w14:paraId="509DDE84"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hideMark/>
          </w:tcPr>
          <w:p w14:paraId="68BCD181" w14:textId="0219BFEE" w:rsidR="00560728" w:rsidRPr="00105FB9" w:rsidRDefault="00560728" w:rsidP="00A42DF0">
            <w:pPr>
              <w:spacing w:before="62" w:after="142" w:line="276" w:lineRule="auto"/>
              <w:jc w:val="left"/>
              <w:rPr>
                <w:rFonts w:ascii="Calibri" w:hAnsi="Calibri" w:cs="Calibri"/>
                <w:color w:val="000000"/>
              </w:rPr>
            </w:pPr>
            <w:r>
              <w:rPr>
                <w:rFonts w:ascii="Calibri" w:hAnsi="Calibri" w:cs="Calibri"/>
                <w:b/>
                <w:bCs/>
                <w:color w:val="1F497D"/>
              </w:rPr>
              <w:t>Applica</w:t>
            </w:r>
            <w:r w:rsidR="004913B0">
              <w:rPr>
                <w:rFonts w:ascii="Calibri" w:hAnsi="Calibri" w:cs="Calibri"/>
                <w:b/>
                <w:bCs/>
                <w:color w:val="1F497D"/>
              </w:rPr>
              <w:t>zione</w:t>
            </w:r>
            <w:r>
              <w:rPr>
                <w:rFonts w:ascii="Calibri" w:hAnsi="Calibri" w:cs="Calibri"/>
                <w:b/>
                <w:bCs/>
                <w:color w:val="1F497D"/>
              </w:rPr>
              <w:t>:</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hideMark/>
          </w:tcPr>
          <w:p w14:paraId="2EBE2BAA" w14:textId="0F620639" w:rsidR="00560728" w:rsidRPr="00105FB9" w:rsidRDefault="008B6B0C" w:rsidP="00A42DF0">
            <w:pPr>
              <w:spacing w:before="62" w:after="142" w:line="276" w:lineRule="auto"/>
              <w:jc w:val="left"/>
              <w:rPr>
                <w:rFonts w:ascii="Calibri" w:hAnsi="Calibri" w:cs="Calibri"/>
                <w:color w:val="000000"/>
              </w:rPr>
            </w:pPr>
            <w:r w:rsidRPr="008B6B0C">
              <w:rPr>
                <w:rFonts w:ascii="Calibri" w:hAnsi="Calibri" w:cs="Calibri"/>
                <w:b/>
                <w:bCs/>
                <w:color w:val="000000"/>
                <w:shd w:val="clear" w:color="auto" w:fill="FFFF00"/>
              </w:rPr>
              <w:t>RDE</w:t>
            </w:r>
          </w:p>
        </w:tc>
      </w:tr>
      <w:tr w:rsidR="00560728" w:rsidRPr="00125D79" w14:paraId="7B018A3E"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536E4BEA" w14:textId="77777777" w:rsidR="00560728" w:rsidRPr="00125D79" w:rsidRDefault="00560728" w:rsidP="00A42DF0">
            <w:pPr>
              <w:spacing w:before="62" w:after="142" w:line="276" w:lineRule="auto"/>
              <w:jc w:val="left"/>
              <w:rPr>
                <w:rFonts w:ascii="Calibri" w:hAnsi="Calibri" w:cs="Calibri"/>
                <w:b/>
                <w:bCs/>
                <w:color w:val="1F497D"/>
              </w:rPr>
            </w:pPr>
            <w:r w:rsidRPr="00105FB9">
              <w:rPr>
                <w:rFonts w:ascii="Calibri" w:hAnsi="Calibri" w:cs="Calibri"/>
                <w:b/>
                <w:bCs/>
                <w:color w:val="1F497D"/>
              </w:rPr>
              <w:t>Descrizione</w:t>
            </w:r>
            <w:r>
              <w:rPr>
                <w:rFonts w:ascii="Calibri" w:hAnsi="Calibri" w:cs="Calibri"/>
                <w:b/>
                <w:bCs/>
                <w:color w:val="1F497D"/>
              </w:rPr>
              <w:t>:</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4963214E" w14:textId="058055D8" w:rsidR="00560728" w:rsidRPr="00125D79" w:rsidRDefault="00560728" w:rsidP="00A42DF0">
            <w:pPr>
              <w:spacing w:before="62" w:after="142" w:line="276" w:lineRule="auto"/>
              <w:jc w:val="left"/>
              <w:rPr>
                <w:rFonts w:ascii="Calibri" w:hAnsi="Calibri" w:cs="Calibri"/>
                <w:b/>
                <w:bCs/>
                <w:color w:val="000000"/>
                <w:shd w:val="clear" w:color="auto" w:fill="FFFF00"/>
              </w:rPr>
            </w:pPr>
            <w:r w:rsidRPr="00125D79">
              <w:rPr>
                <w:rFonts w:ascii="Calibri" w:hAnsi="Calibri" w:cs="Calibri"/>
                <w:b/>
                <w:bCs/>
                <w:color w:val="000000"/>
                <w:shd w:val="clear" w:color="auto" w:fill="FFFF00"/>
              </w:rPr>
              <w:t>Descrizione</w:t>
            </w:r>
          </w:p>
        </w:tc>
      </w:tr>
      <w:tr w:rsidR="00560728" w:rsidRPr="00125D79" w14:paraId="7C22BFA9"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052175B9" w14:textId="77777777" w:rsidR="00560728" w:rsidRPr="00105FB9" w:rsidRDefault="00560728" w:rsidP="00A42DF0">
            <w:pPr>
              <w:spacing w:before="62" w:after="142" w:line="276" w:lineRule="auto"/>
              <w:jc w:val="left"/>
              <w:rPr>
                <w:rFonts w:ascii="Calibri" w:hAnsi="Calibri" w:cs="Calibri"/>
                <w:b/>
                <w:bCs/>
                <w:color w:val="1F497D"/>
              </w:rPr>
            </w:pPr>
            <w:r>
              <w:rPr>
                <w:rFonts w:ascii="Calibri" w:hAnsi="Calibri" w:cs="Calibri"/>
                <w:b/>
                <w:bCs/>
                <w:color w:val="1F497D"/>
              </w:rPr>
              <w:t>Ambiente di utilizzo:</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6FADDDCC" w14:textId="6E3B4F0D" w:rsidR="00560728" w:rsidRPr="00125D79" w:rsidRDefault="008B6B0C" w:rsidP="00A42DF0">
            <w:pPr>
              <w:spacing w:before="62" w:after="142" w:line="276" w:lineRule="auto"/>
              <w:jc w:val="left"/>
              <w:rPr>
                <w:rFonts w:ascii="Calibri" w:hAnsi="Calibri" w:cs="Calibri"/>
                <w:b/>
                <w:bCs/>
                <w:color w:val="000000"/>
                <w:shd w:val="clear" w:color="auto" w:fill="FFFF00"/>
              </w:rPr>
            </w:pPr>
            <w:r>
              <w:rPr>
                <w:rFonts w:ascii="Calibri" w:hAnsi="Calibri" w:cs="Calibri"/>
                <w:b/>
                <w:bCs/>
                <w:color w:val="000000"/>
                <w:shd w:val="clear" w:color="auto" w:fill="FFFF00"/>
              </w:rPr>
              <w:t>P</w:t>
            </w:r>
            <w:r w:rsidR="00560728">
              <w:rPr>
                <w:rFonts w:ascii="Calibri" w:hAnsi="Calibri" w:cs="Calibri"/>
                <w:b/>
                <w:bCs/>
                <w:color w:val="000000"/>
                <w:shd w:val="clear" w:color="auto" w:fill="FFFF00"/>
              </w:rPr>
              <w:t>roduzione</w:t>
            </w:r>
          </w:p>
        </w:tc>
      </w:tr>
      <w:tr w:rsidR="00333281" w:rsidRPr="00EE6604" w14:paraId="7ABE348B"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56979BCC" w14:textId="5F28683D" w:rsidR="00333281" w:rsidRDefault="00333281" w:rsidP="00A42DF0">
            <w:pPr>
              <w:spacing w:before="62" w:after="142" w:line="276" w:lineRule="auto"/>
              <w:jc w:val="left"/>
              <w:rPr>
                <w:rFonts w:ascii="Calibri" w:hAnsi="Calibri" w:cs="Calibri"/>
                <w:b/>
                <w:bCs/>
                <w:color w:val="1F497D"/>
              </w:rPr>
            </w:pPr>
            <w:r>
              <w:rPr>
                <w:rFonts w:ascii="Calibri" w:hAnsi="Calibri" w:cs="Calibri"/>
                <w:b/>
                <w:bCs/>
                <w:color w:val="1F497D"/>
              </w:rPr>
              <w:t>Ambiente esecuzione</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1140B721" w14:textId="74549D75" w:rsidR="00333281" w:rsidRPr="00EE6604" w:rsidRDefault="00333281" w:rsidP="00A42DF0">
            <w:pPr>
              <w:spacing w:before="62" w:after="142" w:line="276" w:lineRule="auto"/>
              <w:jc w:val="left"/>
              <w:rPr>
                <w:rFonts w:ascii="Calibri" w:hAnsi="Calibri" w:cs="Calibri"/>
                <w:b/>
                <w:bCs/>
                <w:color w:val="000000"/>
                <w:shd w:val="clear" w:color="auto" w:fill="FFFF00"/>
                <w:lang w:val="en-US"/>
              </w:rPr>
            </w:pPr>
            <w:r>
              <w:rPr>
                <w:rFonts w:ascii="Calibri" w:hAnsi="Calibri" w:cs="Calibri"/>
                <w:b/>
                <w:bCs/>
                <w:color w:val="000000"/>
                <w:shd w:val="clear" w:color="auto" w:fill="FFFF00"/>
                <w:lang w:val="en-US"/>
              </w:rPr>
              <w:t>Linux</w:t>
            </w:r>
          </w:p>
        </w:tc>
      </w:tr>
      <w:tr w:rsidR="00560728" w:rsidRPr="00EB7E7E" w14:paraId="1CB21CFF"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5C1FAD9B" w14:textId="77777777" w:rsidR="00560728" w:rsidRPr="00105FB9" w:rsidRDefault="00560728" w:rsidP="00A42DF0">
            <w:pPr>
              <w:spacing w:before="62" w:after="142" w:line="276" w:lineRule="auto"/>
              <w:jc w:val="left"/>
              <w:rPr>
                <w:rFonts w:ascii="Calibri" w:hAnsi="Calibri" w:cs="Calibri"/>
                <w:b/>
                <w:bCs/>
                <w:color w:val="1F497D"/>
              </w:rPr>
            </w:pPr>
            <w:r>
              <w:rPr>
                <w:rFonts w:ascii="Calibri" w:hAnsi="Calibri" w:cs="Calibri"/>
                <w:b/>
                <w:bCs/>
                <w:color w:val="1F497D"/>
              </w:rPr>
              <w:t>Tipologia</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4653ECD9" w14:textId="6D297588" w:rsidR="00560728" w:rsidRPr="00EE6604" w:rsidRDefault="00560728" w:rsidP="00A42DF0">
            <w:pPr>
              <w:spacing w:before="62" w:after="142" w:line="276" w:lineRule="auto"/>
              <w:jc w:val="left"/>
              <w:rPr>
                <w:rFonts w:ascii="Calibri" w:hAnsi="Calibri" w:cs="Calibri"/>
                <w:b/>
                <w:bCs/>
                <w:color w:val="000000"/>
                <w:shd w:val="clear" w:color="auto" w:fill="FFFF00"/>
                <w:lang w:val="en-US"/>
              </w:rPr>
            </w:pPr>
            <w:r w:rsidRPr="00EE6604">
              <w:rPr>
                <w:rFonts w:ascii="Calibri" w:hAnsi="Calibri" w:cs="Calibri"/>
                <w:b/>
                <w:bCs/>
                <w:color w:val="000000"/>
                <w:shd w:val="clear" w:color="auto" w:fill="FFFF00"/>
                <w:lang w:val="en-US"/>
              </w:rPr>
              <w:t xml:space="preserve">Web Server Application, Server Application </w:t>
            </w:r>
          </w:p>
        </w:tc>
      </w:tr>
      <w:tr w:rsidR="00523596" w:rsidRPr="00EB7E7E" w14:paraId="1FAF1E80"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7EFA1444" w14:textId="4EF46D86" w:rsidR="00523596" w:rsidRDefault="00523596" w:rsidP="00A42DF0">
            <w:pPr>
              <w:spacing w:before="62" w:after="142" w:line="276" w:lineRule="auto"/>
              <w:jc w:val="left"/>
              <w:rPr>
                <w:rFonts w:ascii="Calibri" w:hAnsi="Calibri" w:cs="Calibri"/>
                <w:b/>
                <w:bCs/>
                <w:color w:val="1F497D"/>
              </w:rPr>
            </w:pPr>
            <w:bookmarkStart w:id="15" w:name="_Hlk132355433"/>
            <w:r>
              <w:rPr>
                <w:rFonts w:ascii="Calibri" w:hAnsi="Calibri" w:cs="Calibri"/>
                <w:b/>
                <w:bCs/>
                <w:color w:val="1F497D"/>
              </w:rPr>
              <w:t>Configurazione</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5AE85FC6" w14:textId="522C64D6" w:rsidR="00523596" w:rsidRPr="00D53C02" w:rsidRDefault="00523596" w:rsidP="00A42DF0">
            <w:pPr>
              <w:spacing w:before="62" w:after="142" w:line="276" w:lineRule="auto"/>
              <w:jc w:val="left"/>
              <w:rPr>
                <w:rFonts w:ascii="Calibri" w:hAnsi="Calibri" w:cs="Calibri"/>
                <w:b/>
                <w:bCs/>
                <w:color w:val="000000"/>
                <w:shd w:val="clear" w:color="auto" w:fill="FFFF00"/>
                <w:lang w:val="en-US"/>
              </w:rPr>
            </w:pPr>
            <w:r w:rsidRPr="00D53C02">
              <w:rPr>
                <w:rFonts w:ascii="Calibri" w:hAnsi="Calibri" w:cs="Calibri"/>
                <w:b/>
                <w:bCs/>
                <w:color w:val="000000"/>
                <w:shd w:val="clear" w:color="auto" w:fill="FFFF00"/>
                <w:lang w:val="en-US"/>
              </w:rPr>
              <w:t>Stand alone</w:t>
            </w:r>
          </w:p>
        </w:tc>
      </w:tr>
      <w:bookmarkEnd w:id="15"/>
      <w:tr w:rsidR="00560728" w:rsidRPr="00125D79" w14:paraId="7C7FD73E"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780F2625" w14:textId="77777777" w:rsidR="00560728" w:rsidRPr="00105FB9" w:rsidRDefault="00560728" w:rsidP="00A42DF0">
            <w:pPr>
              <w:spacing w:before="62" w:after="142" w:line="276" w:lineRule="auto"/>
              <w:jc w:val="left"/>
              <w:rPr>
                <w:rFonts w:ascii="Calibri" w:hAnsi="Calibri" w:cs="Calibri"/>
                <w:b/>
                <w:bCs/>
                <w:color w:val="1F497D"/>
              </w:rPr>
            </w:pPr>
            <w:proofErr w:type="spellStart"/>
            <w:r>
              <w:rPr>
                <w:rFonts w:ascii="Calibri" w:hAnsi="Calibri" w:cs="Calibri"/>
                <w:b/>
                <w:bCs/>
                <w:color w:val="1F497D"/>
              </w:rPr>
              <w:t>Vendor</w:t>
            </w:r>
            <w:proofErr w:type="spellEnd"/>
            <w:r>
              <w:rPr>
                <w:rFonts w:ascii="Calibri" w:hAnsi="Calibri" w:cs="Calibri"/>
                <w:b/>
                <w:bCs/>
                <w:color w:val="1F497D"/>
              </w:rPr>
              <w:t>/Sviluppatore</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78374C87" w14:textId="10767DE5" w:rsidR="00560728" w:rsidRPr="00125D79" w:rsidRDefault="008B6B0C" w:rsidP="00A42DF0">
            <w:pPr>
              <w:spacing w:before="62" w:after="142" w:line="276" w:lineRule="auto"/>
              <w:jc w:val="left"/>
              <w:rPr>
                <w:rFonts w:ascii="Calibri" w:hAnsi="Calibri" w:cs="Calibri"/>
                <w:b/>
                <w:bCs/>
                <w:color w:val="000000"/>
                <w:shd w:val="clear" w:color="auto" w:fill="FFFF00"/>
              </w:rPr>
            </w:pPr>
            <w:r>
              <w:rPr>
                <w:rFonts w:ascii="Calibri" w:hAnsi="Calibri" w:cs="Calibri"/>
                <w:b/>
                <w:bCs/>
                <w:color w:val="000000"/>
                <w:shd w:val="clear" w:color="auto" w:fill="FFFF00"/>
              </w:rPr>
              <w:t>Pro Logic Informatica</w:t>
            </w:r>
          </w:p>
        </w:tc>
      </w:tr>
      <w:tr w:rsidR="00560728" w:rsidRPr="00125D79" w14:paraId="700BF197"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4F715DA2" w14:textId="77777777" w:rsidR="00560728" w:rsidRDefault="00560728" w:rsidP="00A42DF0">
            <w:pPr>
              <w:spacing w:before="62" w:after="142" w:line="276" w:lineRule="auto"/>
              <w:jc w:val="left"/>
              <w:rPr>
                <w:rFonts w:ascii="Calibri" w:hAnsi="Calibri" w:cs="Calibri"/>
                <w:b/>
                <w:bCs/>
                <w:color w:val="1F497D"/>
              </w:rPr>
            </w:pPr>
            <w:bookmarkStart w:id="16" w:name="_Hlk130900706"/>
            <w:r>
              <w:rPr>
                <w:rFonts w:ascii="Calibri" w:hAnsi="Calibri" w:cs="Calibri"/>
                <w:b/>
                <w:bCs/>
                <w:color w:val="1F497D"/>
              </w:rPr>
              <w:t xml:space="preserve">Referente tecnico del </w:t>
            </w:r>
            <w:proofErr w:type="spellStart"/>
            <w:r>
              <w:rPr>
                <w:rFonts w:ascii="Calibri" w:hAnsi="Calibri" w:cs="Calibri"/>
                <w:b/>
                <w:bCs/>
                <w:color w:val="1F497D"/>
              </w:rPr>
              <w:t>Vendor</w:t>
            </w:r>
            <w:proofErr w:type="spellEnd"/>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4B21F049" w14:textId="32CC092A" w:rsidR="00560728" w:rsidRDefault="008B6B0C" w:rsidP="00A42DF0">
            <w:pPr>
              <w:spacing w:before="62" w:after="142" w:line="276" w:lineRule="auto"/>
              <w:jc w:val="left"/>
              <w:rPr>
                <w:rFonts w:ascii="Calibri" w:hAnsi="Calibri" w:cs="Calibri"/>
                <w:b/>
                <w:bCs/>
                <w:color w:val="000000"/>
                <w:shd w:val="clear" w:color="auto" w:fill="FFFF00"/>
              </w:rPr>
            </w:pPr>
            <w:r>
              <w:rPr>
                <w:rFonts w:ascii="Calibri" w:hAnsi="Calibri" w:cs="Calibri"/>
                <w:b/>
                <w:bCs/>
                <w:color w:val="000000"/>
                <w:shd w:val="clear" w:color="auto" w:fill="FFFF00"/>
              </w:rPr>
              <w:t>Luca Monterzino</w:t>
            </w:r>
          </w:p>
        </w:tc>
      </w:tr>
      <w:bookmarkEnd w:id="16"/>
    </w:tbl>
    <w:p w14:paraId="6C1AB386" w14:textId="5CB290BC" w:rsidR="00560728" w:rsidRDefault="00560728" w:rsidP="00560728">
      <w:pPr>
        <w:pStyle w:val="Paragrafoelenco"/>
        <w:spacing w:before="0" w:after="160" w:line="360" w:lineRule="auto"/>
      </w:pPr>
    </w:p>
    <w:p w14:paraId="49675F94" w14:textId="77777777" w:rsidR="00511D4F" w:rsidRDefault="00511D4F" w:rsidP="00560728">
      <w:pPr>
        <w:pStyle w:val="Paragrafoelenco"/>
        <w:spacing w:before="0" w:after="160" w:line="360" w:lineRule="auto"/>
      </w:pPr>
    </w:p>
    <w:tbl>
      <w:tblPr>
        <w:tblW w:w="9870" w:type="dxa"/>
        <w:tblCellSpacing w:w="0" w:type="dxa"/>
        <w:tblCellMar>
          <w:top w:w="105" w:type="dxa"/>
          <w:left w:w="105" w:type="dxa"/>
          <w:bottom w:w="105" w:type="dxa"/>
          <w:right w:w="105" w:type="dxa"/>
        </w:tblCellMar>
        <w:tblLook w:val="04A0" w:firstRow="1" w:lastRow="0" w:firstColumn="1" w:lastColumn="0" w:noHBand="0" w:noVBand="1"/>
      </w:tblPr>
      <w:tblGrid>
        <w:gridCol w:w="2091"/>
        <w:gridCol w:w="7779"/>
      </w:tblGrid>
      <w:tr w:rsidR="00560728" w:rsidRPr="00105FB9" w14:paraId="005A40AE" w14:textId="77777777" w:rsidTr="00A42DF0">
        <w:trPr>
          <w:tblCellSpacing w:w="0" w:type="dxa"/>
        </w:trPr>
        <w:tc>
          <w:tcPr>
            <w:tcW w:w="9870" w:type="dxa"/>
            <w:gridSpan w:val="2"/>
            <w:tcBorders>
              <w:top w:val="single" w:sz="6" w:space="0" w:color="FFFFFF"/>
              <w:left w:val="single" w:sz="6" w:space="0" w:color="FFFFFF"/>
              <w:bottom w:val="single" w:sz="6" w:space="0" w:color="FFFFFF"/>
              <w:right w:val="single" w:sz="6" w:space="0" w:color="FFFFFF"/>
            </w:tcBorders>
            <w:shd w:val="clear" w:color="auto" w:fill="CCECFF"/>
            <w:tcMar>
              <w:top w:w="0" w:type="dxa"/>
              <w:left w:w="108" w:type="dxa"/>
              <w:bottom w:w="0" w:type="dxa"/>
              <w:right w:w="108" w:type="dxa"/>
            </w:tcMar>
            <w:vAlign w:val="center"/>
            <w:hideMark/>
          </w:tcPr>
          <w:p w14:paraId="57660853" w14:textId="6D777156" w:rsidR="00560728" w:rsidRPr="00105FB9" w:rsidRDefault="00560728" w:rsidP="00A42DF0">
            <w:pPr>
              <w:spacing w:before="62" w:after="142" w:line="276" w:lineRule="auto"/>
              <w:jc w:val="center"/>
              <w:rPr>
                <w:rFonts w:ascii="Calibri" w:hAnsi="Calibri" w:cs="Calibri"/>
                <w:color w:val="000000"/>
              </w:rPr>
            </w:pPr>
            <w:bookmarkStart w:id="17" w:name="_Hlk122511315"/>
            <w:r w:rsidRPr="00105FB9">
              <w:rPr>
                <w:rFonts w:ascii="Calibri" w:hAnsi="Calibri" w:cs="Calibri"/>
                <w:b/>
                <w:bCs/>
                <w:color w:val="1F497D"/>
              </w:rPr>
              <w:t xml:space="preserve">Informazioni </w:t>
            </w:r>
            <w:r w:rsidRPr="00125D79">
              <w:rPr>
                <w:rFonts w:ascii="Calibri" w:hAnsi="Calibri" w:cs="Calibri"/>
                <w:b/>
                <w:bCs/>
                <w:color w:val="1F497D"/>
              </w:rPr>
              <w:t>su</w:t>
            </w:r>
            <w:r>
              <w:rPr>
                <w:rFonts w:ascii="Calibri" w:hAnsi="Calibri" w:cs="Calibri"/>
                <w:b/>
                <w:bCs/>
                <w:color w:val="1F497D"/>
              </w:rPr>
              <w:t>ll’APPLICA</w:t>
            </w:r>
            <w:r w:rsidR="004913B0">
              <w:rPr>
                <w:rFonts w:ascii="Calibri" w:hAnsi="Calibri" w:cs="Calibri"/>
                <w:b/>
                <w:bCs/>
                <w:color w:val="1F497D"/>
              </w:rPr>
              <w:t>ZIONE</w:t>
            </w:r>
            <w:r>
              <w:rPr>
                <w:rFonts w:ascii="Calibri" w:hAnsi="Calibri" w:cs="Calibri"/>
                <w:b/>
                <w:bCs/>
                <w:color w:val="1F497D"/>
              </w:rPr>
              <w:t xml:space="preserve"> 2 … n (da utilizzare se </w:t>
            </w:r>
            <w:r w:rsidR="004913B0">
              <w:rPr>
                <w:rFonts w:ascii="Calibri" w:hAnsi="Calibri" w:cs="Calibri"/>
                <w:b/>
                <w:bCs/>
                <w:color w:val="1F497D"/>
              </w:rPr>
              <w:t>il Servizio viene erogato tramite più</w:t>
            </w:r>
            <w:r>
              <w:rPr>
                <w:rFonts w:ascii="Calibri" w:hAnsi="Calibri" w:cs="Calibri"/>
                <w:b/>
                <w:bCs/>
                <w:color w:val="1F497D"/>
              </w:rPr>
              <w:t xml:space="preserve"> pacchetti Applicativi)</w:t>
            </w:r>
          </w:p>
        </w:tc>
      </w:tr>
      <w:tr w:rsidR="00560728" w:rsidRPr="00105FB9" w14:paraId="71C61BB0"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hideMark/>
          </w:tcPr>
          <w:p w14:paraId="21701599" w14:textId="77777777" w:rsidR="00560728" w:rsidRPr="00105FB9" w:rsidRDefault="00560728" w:rsidP="00A42DF0">
            <w:pPr>
              <w:spacing w:before="62" w:after="142" w:line="276" w:lineRule="auto"/>
              <w:jc w:val="left"/>
              <w:rPr>
                <w:rFonts w:ascii="Calibri" w:hAnsi="Calibri" w:cs="Calibri"/>
                <w:color w:val="000000"/>
              </w:rPr>
            </w:pPr>
            <w:r>
              <w:rPr>
                <w:rFonts w:ascii="Calibri" w:hAnsi="Calibri" w:cs="Calibri"/>
                <w:b/>
                <w:bCs/>
                <w:color w:val="1F497D"/>
              </w:rPr>
              <w:t>Applicativo:</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hideMark/>
          </w:tcPr>
          <w:p w14:paraId="63F965E0" w14:textId="41DADE3D" w:rsidR="00560728" w:rsidRPr="00105FB9" w:rsidRDefault="008B6B0C" w:rsidP="00A42DF0">
            <w:pPr>
              <w:spacing w:before="62" w:after="142" w:line="276" w:lineRule="auto"/>
              <w:jc w:val="left"/>
              <w:rPr>
                <w:rFonts w:ascii="Calibri" w:hAnsi="Calibri" w:cs="Calibri"/>
                <w:color w:val="000000"/>
              </w:rPr>
            </w:pPr>
            <w:r>
              <w:rPr>
                <w:rFonts w:ascii="Calibri" w:hAnsi="Calibri" w:cs="Calibri"/>
                <w:b/>
                <w:bCs/>
                <w:color w:val="000000"/>
                <w:shd w:val="clear" w:color="auto" w:fill="FFFF00"/>
              </w:rPr>
              <w:t>COEC</w:t>
            </w:r>
          </w:p>
        </w:tc>
      </w:tr>
      <w:tr w:rsidR="00560728" w:rsidRPr="00125D79" w14:paraId="13586F21"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58211C8E" w14:textId="77777777" w:rsidR="00560728" w:rsidRPr="00125D79" w:rsidRDefault="00560728" w:rsidP="00A42DF0">
            <w:pPr>
              <w:spacing w:before="62" w:after="142" w:line="276" w:lineRule="auto"/>
              <w:jc w:val="left"/>
              <w:rPr>
                <w:rFonts w:ascii="Calibri" w:hAnsi="Calibri" w:cs="Calibri"/>
                <w:b/>
                <w:bCs/>
                <w:color w:val="1F497D"/>
              </w:rPr>
            </w:pPr>
            <w:r w:rsidRPr="00105FB9">
              <w:rPr>
                <w:rFonts w:ascii="Calibri" w:hAnsi="Calibri" w:cs="Calibri"/>
                <w:b/>
                <w:bCs/>
                <w:color w:val="1F497D"/>
              </w:rPr>
              <w:t>Descrizione</w:t>
            </w:r>
            <w:r>
              <w:rPr>
                <w:rFonts w:ascii="Calibri" w:hAnsi="Calibri" w:cs="Calibri"/>
                <w:b/>
                <w:bCs/>
                <w:color w:val="1F497D"/>
              </w:rPr>
              <w:t>:</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095169E7" w14:textId="34752CC2" w:rsidR="00560728" w:rsidRPr="00125D79" w:rsidRDefault="00560728" w:rsidP="00A42DF0">
            <w:pPr>
              <w:spacing w:before="62" w:after="142" w:line="276" w:lineRule="auto"/>
              <w:jc w:val="left"/>
              <w:rPr>
                <w:rFonts w:ascii="Calibri" w:hAnsi="Calibri" w:cs="Calibri"/>
                <w:b/>
                <w:bCs/>
                <w:color w:val="000000"/>
                <w:shd w:val="clear" w:color="auto" w:fill="FFFF00"/>
              </w:rPr>
            </w:pPr>
            <w:r w:rsidRPr="00125D79">
              <w:rPr>
                <w:rFonts w:ascii="Calibri" w:hAnsi="Calibri" w:cs="Calibri"/>
                <w:b/>
                <w:bCs/>
                <w:color w:val="000000"/>
                <w:shd w:val="clear" w:color="auto" w:fill="FFFF00"/>
              </w:rPr>
              <w:t>Descrizione</w:t>
            </w:r>
          </w:p>
        </w:tc>
      </w:tr>
      <w:tr w:rsidR="00560728" w:rsidRPr="00125D79" w14:paraId="64BB0FE7"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42ABFEE8" w14:textId="77777777" w:rsidR="00560728" w:rsidRPr="00105FB9" w:rsidRDefault="00560728" w:rsidP="00A42DF0">
            <w:pPr>
              <w:spacing w:before="62" w:after="142" w:line="276" w:lineRule="auto"/>
              <w:jc w:val="left"/>
              <w:rPr>
                <w:rFonts w:ascii="Calibri" w:hAnsi="Calibri" w:cs="Calibri"/>
                <w:b/>
                <w:bCs/>
                <w:color w:val="1F497D"/>
              </w:rPr>
            </w:pPr>
            <w:r>
              <w:rPr>
                <w:rFonts w:ascii="Calibri" w:hAnsi="Calibri" w:cs="Calibri"/>
                <w:b/>
                <w:bCs/>
                <w:color w:val="1F497D"/>
              </w:rPr>
              <w:t>Ambiente di utilizzo:</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5B5EF3C7" w14:textId="3E34EC95" w:rsidR="00560728" w:rsidRPr="00125D79" w:rsidRDefault="00560728" w:rsidP="00A42DF0">
            <w:pPr>
              <w:spacing w:before="62" w:after="142" w:line="276" w:lineRule="auto"/>
              <w:jc w:val="left"/>
              <w:rPr>
                <w:rFonts w:ascii="Calibri" w:hAnsi="Calibri" w:cs="Calibri"/>
                <w:b/>
                <w:bCs/>
                <w:color w:val="000000"/>
                <w:shd w:val="clear" w:color="auto" w:fill="FFFF00"/>
              </w:rPr>
            </w:pPr>
            <w:r>
              <w:rPr>
                <w:rFonts w:ascii="Calibri" w:hAnsi="Calibri" w:cs="Calibri"/>
                <w:b/>
                <w:bCs/>
                <w:color w:val="000000"/>
                <w:shd w:val="clear" w:color="auto" w:fill="FFFF00"/>
              </w:rPr>
              <w:t>Produzione</w:t>
            </w:r>
          </w:p>
        </w:tc>
      </w:tr>
      <w:tr w:rsidR="00333281" w:rsidRPr="00125D79" w14:paraId="06CAAD7F"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50F31985" w14:textId="690383A4" w:rsidR="00333281" w:rsidRDefault="00333281" w:rsidP="00333281">
            <w:pPr>
              <w:spacing w:before="62" w:after="142" w:line="276" w:lineRule="auto"/>
              <w:jc w:val="left"/>
              <w:rPr>
                <w:rFonts w:ascii="Calibri" w:hAnsi="Calibri" w:cs="Calibri"/>
                <w:b/>
                <w:bCs/>
                <w:color w:val="1F497D"/>
              </w:rPr>
            </w:pPr>
            <w:r>
              <w:rPr>
                <w:rFonts w:ascii="Calibri" w:hAnsi="Calibri" w:cs="Calibri"/>
                <w:b/>
                <w:bCs/>
                <w:color w:val="1F497D"/>
              </w:rPr>
              <w:lastRenderedPageBreak/>
              <w:t>Ambiente esecuzione</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1926F67C" w14:textId="0F64EACC" w:rsidR="00333281" w:rsidRDefault="00333281" w:rsidP="00333281">
            <w:pPr>
              <w:spacing w:before="62" w:after="142" w:line="276" w:lineRule="auto"/>
              <w:jc w:val="left"/>
              <w:rPr>
                <w:rFonts w:ascii="Calibri" w:hAnsi="Calibri" w:cs="Calibri"/>
                <w:b/>
                <w:bCs/>
                <w:color w:val="000000"/>
                <w:shd w:val="clear" w:color="auto" w:fill="FFFF00"/>
              </w:rPr>
            </w:pPr>
            <w:r>
              <w:rPr>
                <w:rFonts w:ascii="Calibri" w:hAnsi="Calibri" w:cs="Calibri"/>
                <w:b/>
                <w:bCs/>
                <w:color w:val="000000"/>
                <w:shd w:val="clear" w:color="auto" w:fill="FFFF00"/>
                <w:lang w:val="en-US"/>
              </w:rPr>
              <w:t>Linux</w:t>
            </w:r>
          </w:p>
        </w:tc>
      </w:tr>
      <w:tr w:rsidR="00333281" w:rsidRPr="00EB7E7E" w14:paraId="4B44D933"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775DFF5C" w14:textId="77777777" w:rsidR="00333281" w:rsidRPr="00105FB9" w:rsidRDefault="00333281" w:rsidP="00333281">
            <w:pPr>
              <w:spacing w:before="62" w:after="142" w:line="276" w:lineRule="auto"/>
              <w:jc w:val="left"/>
              <w:rPr>
                <w:rFonts w:ascii="Calibri" w:hAnsi="Calibri" w:cs="Calibri"/>
                <w:b/>
                <w:bCs/>
                <w:color w:val="1F497D"/>
              </w:rPr>
            </w:pPr>
            <w:r>
              <w:rPr>
                <w:rFonts w:ascii="Calibri" w:hAnsi="Calibri" w:cs="Calibri"/>
                <w:b/>
                <w:bCs/>
                <w:color w:val="1F497D"/>
              </w:rPr>
              <w:t>Tipologia</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6C1A6295" w14:textId="2E8AE478" w:rsidR="00333281" w:rsidRPr="00EE6604" w:rsidRDefault="00333281" w:rsidP="00333281">
            <w:pPr>
              <w:spacing w:before="62" w:after="142" w:line="276" w:lineRule="auto"/>
              <w:jc w:val="left"/>
              <w:rPr>
                <w:rFonts w:ascii="Calibri" w:hAnsi="Calibri" w:cs="Calibri"/>
                <w:b/>
                <w:bCs/>
                <w:color w:val="000000"/>
                <w:shd w:val="clear" w:color="auto" w:fill="FFFF00"/>
                <w:lang w:val="en-US"/>
              </w:rPr>
            </w:pPr>
            <w:r w:rsidRPr="00EE6604">
              <w:rPr>
                <w:rFonts w:ascii="Calibri" w:hAnsi="Calibri" w:cs="Calibri"/>
                <w:b/>
                <w:bCs/>
                <w:color w:val="000000"/>
                <w:shd w:val="clear" w:color="auto" w:fill="FFFF00"/>
                <w:lang w:val="en-US"/>
              </w:rPr>
              <w:t xml:space="preserve">Web Server Application, Server Application </w:t>
            </w:r>
          </w:p>
        </w:tc>
      </w:tr>
      <w:tr w:rsidR="00333281" w:rsidRPr="00EB7E7E" w14:paraId="526AE119"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2B18B21B" w14:textId="2709BA12" w:rsidR="00333281" w:rsidRDefault="00333281" w:rsidP="00333281">
            <w:pPr>
              <w:spacing w:before="62" w:after="142" w:line="276" w:lineRule="auto"/>
              <w:jc w:val="left"/>
              <w:rPr>
                <w:rFonts w:ascii="Calibri" w:hAnsi="Calibri" w:cs="Calibri"/>
                <w:b/>
                <w:bCs/>
                <w:color w:val="1F497D"/>
              </w:rPr>
            </w:pPr>
            <w:r>
              <w:rPr>
                <w:rFonts w:ascii="Calibri" w:hAnsi="Calibri" w:cs="Calibri"/>
                <w:b/>
                <w:bCs/>
                <w:color w:val="1F497D"/>
              </w:rPr>
              <w:t>Configurazione</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6D7591E5" w14:textId="2E3CB859" w:rsidR="00333281" w:rsidRPr="00EE6604" w:rsidRDefault="00333281" w:rsidP="00333281">
            <w:pPr>
              <w:spacing w:before="62" w:after="142" w:line="276" w:lineRule="auto"/>
              <w:jc w:val="left"/>
              <w:rPr>
                <w:rFonts w:ascii="Calibri" w:hAnsi="Calibri" w:cs="Calibri"/>
                <w:b/>
                <w:bCs/>
                <w:color w:val="000000"/>
                <w:shd w:val="clear" w:color="auto" w:fill="FFFF00"/>
                <w:lang w:val="en-US"/>
              </w:rPr>
            </w:pPr>
            <w:r w:rsidRPr="00D53C02">
              <w:rPr>
                <w:rFonts w:ascii="Calibri" w:hAnsi="Calibri" w:cs="Calibri"/>
                <w:b/>
                <w:bCs/>
                <w:color w:val="000000"/>
                <w:shd w:val="clear" w:color="auto" w:fill="FFFF00"/>
                <w:lang w:val="en-US"/>
              </w:rPr>
              <w:t>Stand alone</w:t>
            </w:r>
          </w:p>
        </w:tc>
      </w:tr>
      <w:tr w:rsidR="00333281" w:rsidRPr="00125D79" w14:paraId="60FD5BF8"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2B4D6919" w14:textId="77777777" w:rsidR="00333281" w:rsidRPr="00105FB9" w:rsidRDefault="00333281" w:rsidP="00333281">
            <w:pPr>
              <w:spacing w:before="62" w:after="142" w:line="276" w:lineRule="auto"/>
              <w:jc w:val="left"/>
              <w:rPr>
                <w:rFonts w:ascii="Calibri" w:hAnsi="Calibri" w:cs="Calibri"/>
                <w:b/>
                <w:bCs/>
                <w:color w:val="1F497D"/>
              </w:rPr>
            </w:pPr>
            <w:proofErr w:type="spellStart"/>
            <w:r>
              <w:rPr>
                <w:rFonts w:ascii="Calibri" w:hAnsi="Calibri" w:cs="Calibri"/>
                <w:b/>
                <w:bCs/>
                <w:color w:val="1F497D"/>
              </w:rPr>
              <w:t>Vendor</w:t>
            </w:r>
            <w:proofErr w:type="spellEnd"/>
            <w:r>
              <w:rPr>
                <w:rFonts w:ascii="Calibri" w:hAnsi="Calibri" w:cs="Calibri"/>
                <w:b/>
                <w:bCs/>
                <w:color w:val="1F497D"/>
              </w:rPr>
              <w:t>/Sviluppatore</w:t>
            </w:r>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53C5A951" w14:textId="5CC7F129" w:rsidR="00333281" w:rsidRPr="00125D79" w:rsidRDefault="008B6B0C" w:rsidP="00333281">
            <w:pPr>
              <w:spacing w:before="62" w:after="142" w:line="276" w:lineRule="auto"/>
              <w:jc w:val="left"/>
              <w:rPr>
                <w:rFonts w:ascii="Calibri" w:hAnsi="Calibri" w:cs="Calibri"/>
                <w:b/>
                <w:bCs/>
                <w:color w:val="000000"/>
                <w:shd w:val="clear" w:color="auto" w:fill="FFFF00"/>
              </w:rPr>
            </w:pPr>
            <w:r>
              <w:rPr>
                <w:rFonts w:ascii="Calibri" w:hAnsi="Calibri" w:cs="Calibri"/>
                <w:b/>
                <w:bCs/>
                <w:color w:val="000000"/>
                <w:shd w:val="clear" w:color="auto" w:fill="FFFF00"/>
              </w:rPr>
              <w:t>Pro Logic Informatica</w:t>
            </w:r>
          </w:p>
        </w:tc>
      </w:tr>
      <w:tr w:rsidR="00333281" w:rsidRPr="00125D79" w14:paraId="48E6F5F8" w14:textId="77777777" w:rsidTr="00A42DF0">
        <w:trPr>
          <w:trHeight w:val="60"/>
          <w:tblCellSpacing w:w="0" w:type="dxa"/>
        </w:trPr>
        <w:tc>
          <w:tcPr>
            <w:tcW w:w="2091" w:type="dxa"/>
            <w:tcBorders>
              <w:top w:val="single" w:sz="6" w:space="0" w:color="FFFFFF"/>
              <w:left w:val="single" w:sz="6" w:space="0" w:color="FFFFFF"/>
              <w:bottom w:val="single" w:sz="6" w:space="0" w:color="FFFFFF"/>
              <w:right w:val="nil"/>
            </w:tcBorders>
            <w:shd w:val="clear" w:color="auto" w:fill="E0F2F4"/>
            <w:tcMar>
              <w:top w:w="0" w:type="dxa"/>
              <w:left w:w="108" w:type="dxa"/>
              <w:bottom w:w="0" w:type="dxa"/>
              <w:right w:w="0" w:type="dxa"/>
            </w:tcMar>
            <w:vAlign w:val="center"/>
          </w:tcPr>
          <w:p w14:paraId="72BE273C" w14:textId="77777777" w:rsidR="00333281" w:rsidRDefault="00333281" w:rsidP="00333281">
            <w:pPr>
              <w:spacing w:before="62" w:after="142" w:line="276" w:lineRule="auto"/>
              <w:jc w:val="left"/>
              <w:rPr>
                <w:rFonts w:ascii="Calibri" w:hAnsi="Calibri" w:cs="Calibri"/>
                <w:b/>
                <w:bCs/>
                <w:color w:val="1F497D"/>
              </w:rPr>
            </w:pPr>
            <w:r>
              <w:rPr>
                <w:rFonts w:ascii="Calibri" w:hAnsi="Calibri" w:cs="Calibri"/>
                <w:b/>
                <w:bCs/>
                <w:color w:val="1F497D"/>
              </w:rPr>
              <w:t xml:space="preserve">Referente tecnico del </w:t>
            </w:r>
            <w:proofErr w:type="spellStart"/>
            <w:r>
              <w:rPr>
                <w:rFonts w:ascii="Calibri" w:hAnsi="Calibri" w:cs="Calibri"/>
                <w:b/>
                <w:bCs/>
                <w:color w:val="1F497D"/>
              </w:rPr>
              <w:t>Vendor</w:t>
            </w:r>
            <w:proofErr w:type="spellEnd"/>
          </w:p>
        </w:tc>
        <w:tc>
          <w:tcPr>
            <w:tcW w:w="7779" w:type="dxa"/>
            <w:tcBorders>
              <w:top w:val="single" w:sz="6" w:space="0" w:color="FFFFFF"/>
              <w:left w:val="single" w:sz="6" w:space="0" w:color="FFFFFF"/>
              <w:bottom w:val="single" w:sz="6" w:space="0" w:color="FFFFFF"/>
              <w:right w:val="single" w:sz="6" w:space="0" w:color="FFFFFF"/>
            </w:tcBorders>
            <w:shd w:val="clear" w:color="auto" w:fill="E0F2F4"/>
            <w:tcMar>
              <w:top w:w="0" w:type="dxa"/>
              <w:left w:w="108" w:type="dxa"/>
              <w:bottom w:w="0" w:type="dxa"/>
              <w:right w:w="108" w:type="dxa"/>
            </w:tcMar>
            <w:vAlign w:val="center"/>
          </w:tcPr>
          <w:p w14:paraId="03F42974" w14:textId="23C99E7C" w:rsidR="00333281" w:rsidRDefault="008B6B0C" w:rsidP="00333281">
            <w:pPr>
              <w:spacing w:before="62" w:after="142" w:line="276" w:lineRule="auto"/>
              <w:jc w:val="left"/>
              <w:rPr>
                <w:rFonts w:ascii="Calibri" w:hAnsi="Calibri" w:cs="Calibri"/>
                <w:b/>
                <w:bCs/>
                <w:color w:val="000000"/>
                <w:shd w:val="clear" w:color="auto" w:fill="FFFF00"/>
              </w:rPr>
            </w:pPr>
            <w:r>
              <w:rPr>
                <w:rFonts w:ascii="Calibri" w:hAnsi="Calibri" w:cs="Calibri"/>
                <w:b/>
                <w:bCs/>
                <w:color w:val="000000"/>
                <w:shd w:val="clear" w:color="auto" w:fill="FFFF00"/>
              </w:rPr>
              <w:t>L</w:t>
            </w:r>
            <w:r w:rsidR="004540FB">
              <w:rPr>
                <w:rFonts w:ascii="Calibri" w:hAnsi="Calibri" w:cs="Calibri"/>
                <w:b/>
                <w:bCs/>
                <w:color w:val="000000"/>
                <w:shd w:val="clear" w:color="auto" w:fill="FFFF00"/>
              </w:rPr>
              <w:t>uca Monterzino</w:t>
            </w:r>
          </w:p>
        </w:tc>
      </w:tr>
      <w:bookmarkEnd w:id="17"/>
    </w:tbl>
    <w:p w14:paraId="6B8852F6" w14:textId="77777777" w:rsidR="00560728" w:rsidRDefault="00560728" w:rsidP="00560728">
      <w:pPr>
        <w:pStyle w:val="Paragrafoelenco"/>
        <w:spacing w:before="0" w:after="160" w:line="360" w:lineRule="auto"/>
      </w:pPr>
    </w:p>
    <w:p w14:paraId="0BB2DA94" w14:textId="0798FB5B" w:rsidR="00560728" w:rsidRDefault="00560728" w:rsidP="002823DE">
      <w:pPr>
        <w:pStyle w:val="Paragrafoelenco"/>
        <w:spacing w:before="0" w:after="160" w:line="360" w:lineRule="auto"/>
      </w:pPr>
    </w:p>
    <w:p w14:paraId="12EF7E0B" w14:textId="77777777" w:rsidR="00560728" w:rsidRDefault="00560728" w:rsidP="002823DE">
      <w:pPr>
        <w:pStyle w:val="Paragrafoelenco"/>
        <w:spacing w:before="0" w:after="160" w:line="360" w:lineRule="auto"/>
      </w:pPr>
    </w:p>
    <w:p w14:paraId="6F53A722" w14:textId="77777777" w:rsidR="00CE3AE6" w:rsidRPr="002823DE" w:rsidRDefault="00CE3AE6" w:rsidP="00CE3AE6">
      <w:pPr>
        <w:spacing w:before="0" w:after="160" w:line="360" w:lineRule="auto"/>
      </w:pPr>
    </w:p>
    <w:p w14:paraId="398F8983" w14:textId="1C63BB80" w:rsidR="00B708D9" w:rsidRDefault="00B708D9">
      <w:pPr>
        <w:spacing w:before="0" w:line="240" w:lineRule="auto"/>
        <w:jc w:val="left"/>
      </w:pPr>
    </w:p>
    <w:p w14:paraId="391CD566" w14:textId="223370DD" w:rsidR="00717F06" w:rsidRDefault="00717F06">
      <w:pPr>
        <w:spacing w:before="0" w:line="240" w:lineRule="auto"/>
        <w:jc w:val="left"/>
      </w:pPr>
    </w:p>
    <w:p w14:paraId="2A7D9AB7" w14:textId="19FE6FEF" w:rsidR="00717F06" w:rsidRDefault="00717F06">
      <w:pPr>
        <w:spacing w:before="0" w:line="240" w:lineRule="auto"/>
        <w:jc w:val="left"/>
      </w:pPr>
    </w:p>
    <w:p w14:paraId="5118D9D9" w14:textId="54773EFF" w:rsidR="00717F06" w:rsidRDefault="00717F06">
      <w:pPr>
        <w:spacing w:before="0" w:line="240" w:lineRule="auto"/>
        <w:jc w:val="left"/>
      </w:pPr>
    </w:p>
    <w:p w14:paraId="2027EA53" w14:textId="12120EA2" w:rsidR="00544108" w:rsidRPr="00791196" w:rsidRDefault="009406DD" w:rsidP="00170B94">
      <w:pPr>
        <w:pStyle w:val="TitoloCapitoli"/>
        <w:rPr>
          <w:lang w:val="it-IT"/>
        </w:rPr>
      </w:pPr>
      <w:bookmarkStart w:id="18" w:name="_Toc220064034"/>
      <w:r w:rsidRPr="00791196">
        <w:rPr>
          <w:lang w:val="it-IT"/>
        </w:rPr>
        <w:lastRenderedPageBreak/>
        <w:t>Descrizione d</w:t>
      </w:r>
      <w:r w:rsidR="00B90BBE">
        <w:rPr>
          <w:lang w:val="it-IT"/>
        </w:rPr>
        <w:t>el</w:t>
      </w:r>
      <w:r w:rsidR="004040E5">
        <w:rPr>
          <w:lang w:val="it-IT"/>
        </w:rPr>
        <w:t xml:space="preserve">le risorse </w:t>
      </w:r>
      <w:r w:rsidR="00B90BBE">
        <w:rPr>
          <w:lang w:val="it-IT"/>
        </w:rPr>
        <w:t xml:space="preserve">attuali e </w:t>
      </w:r>
      <w:r w:rsidR="004040E5">
        <w:rPr>
          <w:lang w:val="it-IT"/>
        </w:rPr>
        <w:t>nuove richieste</w:t>
      </w:r>
      <w:bookmarkEnd w:id="18"/>
    </w:p>
    <w:p w14:paraId="516E28EE" w14:textId="73694F4B" w:rsidR="00E51CF5" w:rsidRDefault="007B5BA8" w:rsidP="0014289D">
      <w:pPr>
        <w:pStyle w:val="Paragrafoelenco"/>
        <w:spacing w:before="0" w:after="160" w:line="360" w:lineRule="auto"/>
      </w:pPr>
      <w:r w:rsidRPr="007B5BA8">
        <w:rPr>
          <w:u w:val="single"/>
        </w:rPr>
        <w:t>Schema architetturale per RDE</w:t>
      </w:r>
      <w:r>
        <w:t>:</w:t>
      </w:r>
    </w:p>
    <w:p w14:paraId="574D3C5B" w14:textId="7964F492" w:rsidR="007B5BA8" w:rsidRDefault="007B5BA8" w:rsidP="0014289D">
      <w:pPr>
        <w:pStyle w:val="Paragrafoelenco"/>
        <w:spacing w:before="0" w:after="160" w:line="360" w:lineRule="auto"/>
      </w:pPr>
      <w:r>
        <w:rPr>
          <w:noProof/>
        </w:rPr>
        <w:drawing>
          <wp:inline distT="0" distB="0" distL="0" distR="0" wp14:anchorId="0C285E66" wp14:editId="5573D07E">
            <wp:extent cx="6118860" cy="3192780"/>
            <wp:effectExtent l="0" t="0" r="0" b="7620"/>
            <wp:docPr id="69679369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8860" cy="3192780"/>
                    </a:xfrm>
                    <a:prstGeom prst="rect">
                      <a:avLst/>
                    </a:prstGeom>
                    <a:noFill/>
                    <a:ln>
                      <a:noFill/>
                    </a:ln>
                  </pic:spPr>
                </pic:pic>
              </a:graphicData>
            </a:graphic>
          </wp:inline>
        </w:drawing>
      </w:r>
    </w:p>
    <w:p w14:paraId="28E8C93C" w14:textId="5CDFE9B1" w:rsidR="001D6129" w:rsidRDefault="007B5BA8" w:rsidP="001D6129">
      <w:pPr>
        <w:spacing w:before="0" w:after="160" w:line="360" w:lineRule="auto"/>
      </w:pPr>
      <w:r>
        <w:t xml:space="preserve">La presenza di DB-SLAVE in streaming </w:t>
      </w:r>
      <w:proofErr w:type="spellStart"/>
      <w:r>
        <w:t>replication</w:t>
      </w:r>
      <w:proofErr w:type="spellEnd"/>
      <w:r>
        <w:t xml:space="preserve"> serve solo a ridurre il carico del DB-MASTER.</w:t>
      </w:r>
    </w:p>
    <w:p w14:paraId="372A7B70" w14:textId="77777777" w:rsidR="007B5BA8" w:rsidRDefault="007B5BA8" w:rsidP="001D6129">
      <w:pPr>
        <w:spacing w:before="0" w:after="160" w:line="360" w:lineRule="auto"/>
      </w:pPr>
    </w:p>
    <w:p w14:paraId="48FE690C" w14:textId="507B96E7" w:rsidR="007B5BA8" w:rsidRPr="007B5BA8" w:rsidRDefault="007B5BA8" w:rsidP="001D6129">
      <w:pPr>
        <w:spacing w:before="0" w:after="160" w:line="360" w:lineRule="auto"/>
        <w:rPr>
          <w:u w:val="single"/>
        </w:rPr>
      </w:pPr>
      <w:r>
        <w:tab/>
      </w:r>
      <w:r w:rsidRPr="007B5BA8">
        <w:rPr>
          <w:u w:val="single"/>
        </w:rPr>
        <w:t>Schema architetturale per COEC:</w:t>
      </w:r>
    </w:p>
    <w:p w14:paraId="60B91B0F" w14:textId="4A2F9ACD" w:rsidR="007B5BA8" w:rsidRDefault="007B5BA8" w:rsidP="001D6129">
      <w:pPr>
        <w:spacing w:before="0" w:after="160" w:line="360" w:lineRule="auto"/>
      </w:pPr>
      <w:r>
        <w:rPr>
          <w:noProof/>
        </w:rPr>
        <w:drawing>
          <wp:inline distT="0" distB="0" distL="0" distR="0" wp14:anchorId="210087D1" wp14:editId="1769EB47">
            <wp:extent cx="6111240" cy="1729740"/>
            <wp:effectExtent l="0" t="0" r="3810" b="3810"/>
            <wp:docPr id="59593874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1240" cy="1729740"/>
                    </a:xfrm>
                    <a:prstGeom prst="rect">
                      <a:avLst/>
                    </a:prstGeom>
                    <a:noFill/>
                    <a:ln>
                      <a:noFill/>
                    </a:ln>
                  </pic:spPr>
                </pic:pic>
              </a:graphicData>
            </a:graphic>
          </wp:inline>
        </w:drawing>
      </w:r>
    </w:p>
    <w:p w14:paraId="5FB2D7AF" w14:textId="7DC432C2" w:rsidR="001D6129" w:rsidRPr="0014289D" w:rsidRDefault="007B5BA8" w:rsidP="007B5BA8">
      <w:pPr>
        <w:spacing w:before="0" w:after="160" w:line="360" w:lineRule="auto"/>
      </w:pPr>
      <w:r w:rsidRPr="007B5BA8">
        <w:rPr>
          <w:b/>
          <w:bCs/>
        </w:rPr>
        <w:t>N.B</w:t>
      </w:r>
      <w:r>
        <w:t>. Il database per entrambi i moduli è sempre DB-MASTER.</w:t>
      </w:r>
    </w:p>
    <w:p w14:paraId="60CCC178" w14:textId="77777777" w:rsidR="008E7DED" w:rsidRPr="008E7DED" w:rsidRDefault="008E7DED" w:rsidP="008E7DED">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2A02F1DB" w14:textId="79E2FB61" w:rsidR="00D15E96" w:rsidRPr="001D6129" w:rsidRDefault="001D6129" w:rsidP="00B372EB">
      <w:pPr>
        <w:pStyle w:val="TitoloSottocapitoli"/>
      </w:pPr>
      <w:bookmarkStart w:id="19" w:name="_Toc220064035"/>
      <w:r w:rsidRPr="001D6129">
        <w:t>ELENCO DELLE VM GIA’ E</w:t>
      </w:r>
      <w:r>
        <w:t>SISTENTI</w:t>
      </w:r>
      <w:bookmarkEnd w:id="19"/>
    </w:p>
    <w:p w14:paraId="17770DC4" w14:textId="77777777" w:rsidR="001D6129" w:rsidRDefault="001D6129" w:rsidP="001D6129">
      <w:pPr>
        <w:pStyle w:val="Paragrafoelenco"/>
      </w:pPr>
    </w:p>
    <w:tbl>
      <w:tblPr>
        <w:tblStyle w:val="Tabellagriglia5scura-colore11"/>
        <w:tblW w:w="9775" w:type="dxa"/>
        <w:tblInd w:w="-147" w:type="dxa"/>
        <w:tblLayout w:type="fixed"/>
        <w:tblLook w:val="04A0" w:firstRow="1" w:lastRow="0" w:firstColumn="1" w:lastColumn="0" w:noHBand="0" w:noVBand="1"/>
      </w:tblPr>
      <w:tblGrid>
        <w:gridCol w:w="1843"/>
        <w:gridCol w:w="1681"/>
        <w:gridCol w:w="3848"/>
        <w:gridCol w:w="1275"/>
        <w:gridCol w:w="1128"/>
      </w:tblGrid>
      <w:tr w:rsidR="00CF6DC0" w:rsidRPr="006E5FEA" w14:paraId="59CAD66C" w14:textId="77777777" w:rsidTr="00CF6DC0">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843" w:type="dxa"/>
          </w:tcPr>
          <w:p w14:paraId="4AA31F07" w14:textId="03F63D3A" w:rsidR="00CF6DC0" w:rsidRPr="006E5FEA" w:rsidRDefault="00CF6DC0" w:rsidP="00085A4E">
            <w:r>
              <w:t>NOME VM</w:t>
            </w:r>
          </w:p>
        </w:tc>
        <w:tc>
          <w:tcPr>
            <w:tcW w:w="1681" w:type="dxa"/>
          </w:tcPr>
          <w:p w14:paraId="6FBE1A90" w14:textId="363FBA8F" w:rsidR="00CF6DC0" w:rsidRDefault="00CF6DC0" w:rsidP="00085A4E">
            <w:pPr>
              <w:cnfStyle w:val="100000000000" w:firstRow="1" w:lastRow="0" w:firstColumn="0" w:lastColumn="0" w:oddVBand="0" w:evenVBand="0" w:oddHBand="0" w:evenHBand="0" w:firstRowFirstColumn="0" w:firstRowLastColumn="0" w:lastRowFirstColumn="0" w:lastRowLastColumn="0"/>
            </w:pPr>
            <w:r>
              <w:t>IP</w:t>
            </w:r>
          </w:p>
        </w:tc>
        <w:tc>
          <w:tcPr>
            <w:tcW w:w="3848" w:type="dxa"/>
          </w:tcPr>
          <w:p w14:paraId="6EEA1C0B" w14:textId="027C4EBD" w:rsidR="00CF6DC0" w:rsidRPr="006E5FEA" w:rsidRDefault="00CF6DC0" w:rsidP="00085A4E">
            <w:pPr>
              <w:cnfStyle w:val="100000000000" w:firstRow="1" w:lastRow="0" w:firstColumn="0" w:lastColumn="0" w:oddVBand="0" w:evenVBand="0" w:oddHBand="0" w:evenHBand="0" w:firstRowFirstColumn="0" w:firstRowLastColumn="0" w:lastRowFirstColumn="0" w:lastRowLastColumn="0"/>
            </w:pPr>
            <w:r>
              <w:t>Descrizione</w:t>
            </w:r>
          </w:p>
        </w:tc>
        <w:tc>
          <w:tcPr>
            <w:tcW w:w="1275" w:type="dxa"/>
          </w:tcPr>
          <w:p w14:paraId="2642BD4C" w14:textId="07790298" w:rsidR="00CF6DC0" w:rsidRPr="001D6129" w:rsidRDefault="00CF6DC0" w:rsidP="00085A4E">
            <w:pPr>
              <w:cnfStyle w:val="100000000000" w:firstRow="1" w:lastRow="0" w:firstColumn="0" w:lastColumn="0" w:oddVBand="0" w:evenVBand="0" w:oddHBand="0" w:evenHBand="0" w:firstRowFirstColumn="0" w:firstRowLastColumn="0" w:lastRowFirstColumn="0" w:lastRowLastColumn="0"/>
              <w:rPr>
                <w:lang w:val="en-US"/>
              </w:rPr>
            </w:pPr>
            <w:r w:rsidRPr="001D6129">
              <w:rPr>
                <w:lang w:val="en-US"/>
              </w:rPr>
              <w:t>S.O. Windows o L</w:t>
            </w:r>
            <w:r>
              <w:rPr>
                <w:lang w:val="en-US"/>
              </w:rPr>
              <w:t>inux</w:t>
            </w:r>
          </w:p>
        </w:tc>
        <w:tc>
          <w:tcPr>
            <w:tcW w:w="1128" w:type="dxa"/>
          </w:tcPr>
          <w:p w14:paraId="6964C447" w14:textId="7B3A1959" w:rsidR="00CF6DC0" w:rsidRPr="006E5FEA" w:rsidRDefault="00CF6DC0" w:rsidP="00085A4E">
            <w:pPr>
              <w:cnfStyle w:val="100000000000" w:firstRow="1" w:lastRow="0" w:firstColumn="0" w:lastColumn="0" w:oddVBand="0" w:evenVBand="0" w:oddHBand="0" w:evenHBand="0" w:firstRowFirstColumn="0" w:firstRowLastColumn="0" w:lastRowFirstColumn="0" w:lastRowLastColumn="0"/>
            </w:pPr>
            <w:r>
              <w:t>Ambito (</w:t>
            </w:r>
            <w:proofErr w:type="spellStart"/>
            <w:r>
              <w:t>Svil</w:t>
            </w:r>
            <w:proofErr w:type="spellEnd"/>
            <w:r>
              <w:t xml:space="preserve">, Coll o </w:t>
            </w:r>
            <w:proofErr w:type="spellStart"/>
            <w:r>
              <w:t>Prod</w:t>
            </w:r>
            <w:proofErr w:type="spellEnd"/>
            <w:r>
              <w:t>)</w:t>
            </w:r>
          </w:p>
        </w:tc>
      </w:tr>
      <w:tr w:rsidR="00CF6DC0" w:rsidRPr="006E5FEA" w14:paraId="12B3B30C" w14:textId="77777777" w:rsidTr="00CF6DC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843" w:type="dxa"/>
          </w:tcPr>
          <w:p w14:paraId="5590C606" w14:textId="101AA1AB" w:rsidR="00CF6DC0" w:rsidRPr="006E5FEA" w:rsidRDefault="00CF6DC0" w:rsidP="00085A4E"/>
        </w:tc>
        <w:tc>
          <w:tcPr>
            <w:tcW w:w="1681" w:type="dxa"/>
          </w:tcPr>
          <w:p w14:paraId="14256764"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3848" w:type="dxa"/>
          </w:tcPr>
          <w:p w14:paraId="2E09B763" w14:textId="6B0E06BD"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1275" w:type="dxa"/>
          </w:tcPr>
          <w:p w14:paraId="45CD1753"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1128" w:type="dxa"/>
          </w:tcPr>
          <w:p w14:paraId="68049421"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r>
      <w:tr w:rsidR="00CF6DC0" w:rsidRPr="001D6129" w14:paraId="0D14620B" w14:textId="77777777" w:rsidTr="00CF6DC0">
        <w:tc>
          <w:tcPr>
            <w:cnfStyle w:val="001000000000" w:firstRow="0" w:lastRow="0" w:firstColumn="1" w:lastColumn="0" w:oddVBand="0" w:evenVBand="0" w:oddHBand="0" w:evenHBand="0" w:firstRowFirstColumn="0" w:firstRowLastColumn="0" w:lastRowFirstColumn="0" w:lastRowLastColumn="0"/>
            <w:tcW w:w="1843" w:type="dxa"/>
          </w:tcPr>
          <w:p w14:paraId="12E88CE8" w14:textId="68B8D05F" w:rsidR="00CF6DC0" w:rsidRPr="001D6129" w:rsidRDefault="00CF6DC0" w:rsidP="00085A4E"/>
        </w:tc>
        <w:tc>
          <w:tcPr>
            <w:tcW w:w="1681" w:type="dxa"/>
          </w:tcPr>
          <w:p w14:paraId="57CB2070" w14:textId="77777777" w:rsidR="00CF6DC0" w:rsidRPr="001D6129" w:rsidRDefault="00CF6DC0" w:rsidP="00085A4E">
            <w:pPr>
              <w:cnfStyle w:val="000000000000" w:firstRow="0" w:lastRow="0" w:firstColumn="0" w:lastColumn="0" w:oddVBand="0" w:evenVBand="0" w:oddHBand="0" w:evenHBand="0" w:firstRowFirstColumn="0" w:firstRowLastColumn="0" w:lastRowFirstColumn="0" w:lastRowLastColumn="0"/>
            </w:pPr>
          </w:p>
        </w:tc>
        <w:tc>
          <w:tcPr>
            <w:tcW w:w="3848" w:type="dxa"/>
          </w:tcPr>
          <w:p w14:paraId="7E7266EF" w14:textId="79FC1C00" w:rsidR="00CF6DC0" w:rsidRPr="001D6129" w:rsidRDefault="00CF6DC0" w:rsidP="00085A4E">
            <w:pPr>
              <w:cnfStyle w:val="000000000000" w:firstRow="0" w:lastRow="0" w:firstColumn="0" w:lastColumn="0" w:oddVBand="0" w:evenVBand="0" w:oddHBand="0" w:evenHBand="0" w:firstRowFirstColumn="0" w:firstRowLastColumn="0" w:lastRowFirstColumn="0" w:lastRowLastColumn="0"/>
            </w:pPr>
          </w:p>
        </w:tc>
        <w:tc>
          <w:tcPr>
            <w:tcW w:w="1275" w:type="dxa"/>
          </w:tcPr>
          <w:p w14:paraId="05E3EA0B" w14:textId="77777777" w:rsidR="00CF6DC0" w:rsidRPr="001D6129" w:rsidRDefault="00CF6DC0" w:rsidP="00085A4E">
            <w:pPr>
              <w:cnfStyle w:val="000000000000" w:firstRow="0" w:lastRow="0" w:firstColumn="0" w:lastColumn="0" w:oddVBand="0" w:evenVBand="0" w:oddHBand="0" w:evenHBand="0" w:firstRowFirstColumn="0" w:firstRowLastColumn="0" w:lastRowFirstColumn="0" w:lastRowLastColumn="0"/>
            </w:pPr>
          </w:p>
        </w:tc>
        <w:tc>
          <w:tcPr>
            <w:tcW w:w="1128" w:type="dxa"/>
          </w:tcPr>
          <w:p w14:paraId="13966E5B" w14:textId="77777777" w:rsidR="00CF6DC0" w:rsidRPr="001D6129" w:rsidRDefault="00CF6DC0" w:rsidP="00085A4E">
            <w:pPr>
              <w:cnfStyle w:val="000000000000" w:firstRow="0" w:lastRow="0" w:firstColumn="0" w:lastColumn="0" w:oddVBand="0" w:evenVBand="0" w:oddHBand="0" w:evenHBand="0" w:firstRowFirstColumn="0" w:firstRowLastColumn="0" w:lastRowFirstColumn="0" w:lastRowLastColumn="0"/>
            </w:pPr>
          </w:p>
        </w:tc>
      </w:tr>
      <w:tr w:rsidR="00CF6DC0" w:rsidRPr="006E5FEA" w14:paraId="5A214DDB" w14:textId="77777777" w:rsidTr="00CF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201F053" w14:textId="151EAFA5" w:rsidR="00CF6DC0" w:rsidRPr="006E5FEA" w:rsidRDefault="00CF6DC0" w:rsidP="00085A4E"/>
        </w:tc>
        <w:tc>
          <w:tcPr>
            <w:tcW w:w="1681" w:type="dxa"/>
          </w:tcPr>
          <w:p w14:paraId="219F749D"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3848" w:type="dxa"/>
          </w:tcPr>
          <w:p w14:paraId="7F6D800F" w14:textId="26A84D05"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1275" w:type="dxa"/>
          </w:tcPr>
          <w:p w14:paraId="26D6AC79"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1128" w:type="dxa"/>
          </w:tcPr>
          <w:p w14:paraId="14A35C86"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r>
      <w:tr w:rsidR="00CF6DC0" w:rsidRPr="006E5FEA" w14:paraId="4C9A42F2" w14:textId="77777777" w:rsidTr="00CF6DC0">
        <w:tc>
          <w:tcPr>
            <w:cnfStyle w:val="001000000000" w:firstRow="0" w:lastRow="0" w:firstColumn="1" w:lastColumn="0" w:oddVBand="0" w:evenVBand="0" w:oddHBand="0" w:evenHBand="0" w:firstRowFirstColumn="0" w:firstRowLastColumn="0" w:lastRowFirstColumn="0" w:lastRowLastColumn="0"/>
            <w:tcW w:w="1843" w:type="dxa"/>
          </w:tcPr>
          <w:p w14:paraId="4AB4A7D8" w14:textId="55450C54" w:rsidR="00CF6DC0" w:rsidRPr="006E5FEA" w:rsidRDefault="00CF6DC0" w:rsidP="00085A4E"/>
        </w:tc>
        <w:tc>
          <w:tcPr>
            <w:tcW w:w="1681" w:type="dxa"/>
          </w:tcPr>
          <w:p w14:paraId="0270DCA1" w14:textId="77777777" w:rsidR="00CF6DC0" w:rsidRPr="006E5FEA" w:rsidRDefault="00CF6DC0" w:rsidP="00085A4E">
            <w:pPr>
              <w:cnfStyle w:val="000000000000" w:firstRow="0" w:lastRow="0" w:firstColumn="0" w:lastColumn="0" w:oddVBand="0" w:evenVBand="0" w:oddHBand="0" w:evenHBand="0" w:firstRowFirstColumn="0" w:firstRowLastColumn="0" w:lastRowFirstColumn="0" w:lastRowLastColumn="0"/>
            </w:pPr>
          </w:p>
        </w:tc>
        <w:tc>
          <w:tcPr>
            <w:tcW w:w="3848" w:type="dxa"/>
          </w:tcPr>
          <w:p w14:paraId="0F97E8C8" w14:textId="7D495C8F" w:rsidR="00CF6DC0" w:rsidRPr="006E5FEA" w:rsidRDefault="00CF6DC0" w:rsidP="00085A4E">
            <w:pPr>
              <w:cnfStyle w:val="000000000000" w:firstRow="0" w:lastRow="0" w:firstColumn="0" w:lastColumn="0" w:oddVBand="0" w:evenVBand="0" w:oddHBand="0" w:evenHBand="0" w:firstRowFirstColumn="0" w:firstRowLastColumn="0" w:lastRowFirstColumn="0" w:lastRowLastColumn="0"/>
            </w:pPr>
          </w:p>
        </w:tc>
        <w:tc>
          <w:tcPr>
            <w:tcW w:w="1275" w:type="dxa"/>
          </w:tcPr>
          <w:p w14:paraId="51C9F5EE" w14:textId="77777777" w:rsidR="00CF6DC0" w:rsidRPr="006E5FEA" w:rsidRDefault="00CF6DC0" w:rsidP="00085A4E">
            <w:pPr>
              <w:cnfStyle w:val="000000000000" w:firstRow="0" w:lastRow="0" w:firstColumn="0" w:lastColumn="0" w:oddVBand="0" w:evenVBand="0" w:oddHBand="0" w:evenHBand="0" w:firstRowFirstColumn="0" w:firstRowLastColumn="0" w:lastRowFirstColumn="0" w:lastRowLastColumn="0"/>
            </w:pPr>
          </w:p>
        </w:tc>
        <w:tc>
          <w:tcPr>
            <w:tcW w:w="1128" w:type="dxa"/>
          </w:tcPr>
          <w:p w14:paraId="4BEC8AEB" w14:textId="77777777" w:rsidR="00CF6DC0" w:rsidRPr="006E5FEA" w:rsidRDefault="00CF6DC0" w:rsidP="00085A4E">
            <w:pPr>
              <w:cnfStyle w:val="000000000000" w:firstRow="0" w:lastRow="0" w:firstColumn="0" w:lastColumn="0" w:oddVBand="0" w:evenVBand="0" w:oddHBand="0" w:evenHBand="0" w:firstRowFirstColumn="0" w:firstRowLastColumn="0" w:lastRowFirstColumn="0" w:lastRowLastColumn="0"/>
            </w:pPr>
          </w:p>
        </w:tc>
      </w:tr>
      <w:tr w:rsidR="00CF6DC0" w:rsidRPr="006E5FEA" w14:paraId="6E4FE859" w14:textId="77777777" w:rsidTr="00CF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5071521" w14:textId="54F6E5FB" w:rsidR="00CF6DC0" w:rsidRPr="006E5FEA" w:rsidRDefault="00CF6DC0" w:rsidP="00085A4E"/>
        </w:tc>
        <w:tc>
          <w:tcPr>
            <w:tcW w:w="1681" w:type="dxa"/>
          </w:tcPr>
          <w:p w14:paraId="4EAB46E3"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3848" w:type="dxa"/>
          </w:tcPr>
          <w:p w14:paraId="0BC27D51" w14:textId="3ECCB793"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r w:rsidRPr="006E5FEA">
              <w:t xml:space="preserve"> </w:t>
            </w:r>
          </w:p>
        </w:tc>
        <w:tc>
          <w:tcPr>
            <w:tcW w:w="1275" w:type="dxa"/>
          </w:tcPr>
          <w:p w14:paraId="3F4E363C"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1128" w:type="dxa"/>
          </w:tcPr>
          <w:p w14:paraId="36838346"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r>
      <w:tr w:rsidR="00CF6DC0" w:rsidRPr="006E5FEA" w14:paraId="53F9E17A" w14:textId="77777777" w:rsidTr="00CF6DC0">
        <w:tc>
          <w:tcPr>
            <w:cnfStyle w:val="001000000000" w:firstRow="0" w:lastRow="0" w:firstColumn="1" w:lastColumn="0" w:oddVBand="0" w:evenVBand="0" w:oddHBand="0" w:evenHBand="0" w:firstRowFirstColumn="0" w:firstRowLastColumn="0" w:lastRowFirstColumn="0" w:lastRowLastColumn="0"/>
            <w:tcW w:w="1843" w:type="dxa"/>
          </w:tcPr>
          <w:p w14:paraId="0A9188F5" w14:textId="1EE1A481" w:rsidR="00CF6DC0" w:rsidRPr="006E5FEA" w:rsidRDefault="00CF6DC0" w:rsidP="00085A4E"/>
        </w:tc>
        <w:tc>
          <w:tcPr>
            <w:tcW w:w="1681" w:type="dxa"/>
          </w:tcPr>
          <w:p w14:paraId="64CA5502" w14:textId="77777777" w:rsidR="00CF6DC0" w:rsidRPr="006E5FEA" w:rsidRDefault="00CF6DC0" w:rsidP="00085A4E">
            <w:pPr>
              <w:cnfStyle w:val="000000000000" w:firstRow="0" w:lastRow="0" w:firstColumn="0" w:lastColumn="0" w:oddVBand="0" w:evenVBand="0" w:oddHBand="0" w:evenHBand="0" w:firstRowFirstColumn="0" w:firstRowLastColumn="0" w:lastRowFirstColumn="0" w:lastRowLastColumn="0"/>
            </w:pPr>
          </w:p>
        </w:tc>
        <w:tc>
          <w:tcPr>
            <w:tcW w:w="3848" w:type="dxa"/>
          </w:tcPr>
          <w:p w14:paraId="0C3FE4C4" w14:textId="1BCB640F" w:rsidR="00CF6DC0" w:rsidRPr="006E5FEA" w:rsidRDefault="00CF6DC0" w:rsidP="00085A4E">
            <w:pPr>
              <w:cnfStyle w:val="000000000000" w:firstRow="0" w:lastRow="0" w:firstColumn="0" w:lastColumn="0" w:oddVBand="0" w:evenVBand="0" w:oddHBand="0" w:evenHBand="0" w:firstRowFirstColumn="0" w:firstRowLastColumn="0" w:lastRowFirstColumn="0" w:lastRowLastColumn="0"/>
            </w:pPr>
          </w:p>
        </w:tc>
        <w:tc>
          <w:tcPr>
            <w:tcW w:w="1275" w:type="dxa"/>
          </w:tcPr>
          <w:p w14:paraId="0A37EACE" w14:textId="77777777" w:rsidR="00CF6DC0" w:rsidRPr="006E5FEA" w:rsidRDefault="00CF6DC0" w:rsidP="00085A4E">
            <w:pPr>
              <w:cnfStyle w:val="000000000000" w:firstRow="0" w:lastRow="0" w:firstColumn="0" w:lastColumn="0" w:oddVBand="0" w:evenVBand="0" w:oddHBand="0" w:evenHBand="0" w:firstRowFirstColumn="0" w:firstRowLastColumn="0" w:lastRowFirstColumn="0" w:lastRowLastColumn="0"/>
            </w:pPr>
          </w:p>
        </w:tc>
        <w:tc>
          <w:tcPr>
            <w:tcW w:w="1128" w:type="dxa"/>
          </w:tcPr>
          <w:p w14:paraId="1E378BC6" w14:textId="77777777" w:rsidR="00CF6DC0" w:rsidRPr="006E5FEA" w:rsidRDefault="00CF6DC0" w:rsidP="00085A4E">
            <w:pPr>
              <w:cnfStyle w:val="000000000000" w:firstRow="0" w:lastRow="0" w:firstColumn="0" w:lastColumn="0" w:oddVBand="0" w:evenVBand="0" w:oddHBand="0" w:evenHBand="0" w:firstRowFirstColumn="0" w:firstRowLastColumn="0" w:lastRowFirstColumn="0" w:lastRowLastColumn="0"/>
            </w:pPr>
          </w:p>
        </w:tc>
      </w:tr>
      <w:tr w:rsidR="00CF6DC0" w:rsidRPr="006E5FEA" w14:paraId="4613F273" w14:textId="77777777" w:rsidTr="00CF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44BE827" w14:textId="5170A5EE" w:rsidR="00CF6DC0" w:rsidRPr="006E5FEA" w:rsidRDefault="00CF6DC0" w:rsidP="00085A4E"/>
        </w:tc>
        <w:tc>
          <w:tcPr>
            <w:tcW w:w="1681" w:type="dxa"/>
          </w:tcPr>
          <w:p w14:paraId="568BF966"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3848" w:type="dxa"/>
          </w:tcPr>
          <w:p w14:paraId="5F15EA0C" w14:textId="412C2B75"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1275" w:type="dxa"/>
          </w:tcPr>
          <w:p w14:paraId="66C0ABF1"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c>
          <w:tcPr>
            <w:tcW w:w="1128" w:type="dxa"/>
          </w:tcPr>
          <w:p w14:paraId="089137BD" w14:textId="77777777" w:rsidR="00CF6DC0" w:rsidRPr="006E5FEA" w:rsidRDefault="00CF6DC0" w:rsidP="00085A4E">
            <w:pPr>
              <w:cnfStyle w:val="000000100000" w:firstRow="0" w:lastRow="0" w:firstColumn="0" w:lastColumn="0" w:oddVBand="0" w:evenVBand="0" w:oddHBand="1" w:evenHBand="0" w:firstRowFirstColumn="0" w:firstRowLastColumn="0" w:lastRowFirstColumn="0" w:lastRowLastColumn="0"/>
            </w:pPr>
          </w:p>
        </w:tc>
      </w:tr>
    </w:tbl>
    <w:p w14:paraId="28217EA7" w14:textId="77777777" w:rsidR="001D6129" w:rsidRDefault="001D6129" w:rsidP="001D6129">
      <w:pPr>
        <w:pStyle w:val="Paragrafoelenco"/>
      </w:pPr>
    </w:p>
    <w:p w14:paraId="501C5875" w14:textId="77777777" w:rsidR="001D6129" w:rsidRPr="001D6129" w:rsidRDefault="001D6129" w:rsidP="001D6129">
      <w:pPr>
        <w:pStyle w:val="Paragrafoelenco"/>
      </w:pPr>
    </w:p>
    <w:p w14:paraId="019F09EF" w14:textId="6DB88B49" w:rsidR="001D6129" w:rsidRPr="00E64539" w:rsidRDefault="006D61A4" w:rsidP="00B372EB">
      <w:pPr>
        <w:pStyle w:val="TitoloSottocapitoli"/>
        <w:rPr>
          <w:lang w:val="it-IT"/>
        </w:rPr>
      </w:pPr>
      <w:bookmarkStart w:id="20" w:name="_Toc220064036"/>
      <w:r w:rsidRPr="00E64539">
        <w:rPr>
          <w:lang w:val="it-IT"/>
        </w:rPr>
        <w:t>CARATTERISTICHE DELLE</w:t>
      </w:r>
      <w:r w:rsidR="001D6129" w:rsidRPr="00E64539">
        <w:rPr>
          <w:lang w:val="it-IT"/>
        </w:rPr>
        <w:t xml:space="preserve"> VM LINUX</w:t>
      </w:r>
      <w:r w:rsidRPr="00E64539">
        <w:rPr>
          <w:lang w:val="it-IT"/>
        </w:rPr>
        <w:t xml:space="preserve"> DA CREARE</w:t>
      </w:r>
      <w:bookmarkEnd w:id="20"/>
    </w:p>
    <w:tbl>
      <w:tblPr>
        <w:tblStyle w:val="Tabellagriglia5scura-colore11"/>
        <w:tblW w:w="8930" w:type="dxa"/>
        <w:tblInd w:w="704" w:type="dxa"/>
        <w:tblLook w:val="04A0" w:firstRow="1" w:lastRow="0" w:firstColumn="1" w:lastColumn="0" w:noHBand="0" w:noVBand="1"/>
      </w:tblPr>
      <w:tblGrid>
        <w:gridCol w:w="5387"/>
        <w:gridCol w:w="3543"/>
      </w:tblGrid>
      <w:tr w:rsidR="00747A03" w:rsidRPr="000608E2" w14:paraId="3AD3BC60" w14:textId="77777777" w:rsidTr="00747A03">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83A1494" w14:textId="54223502" w:rsidR="00747A03" w:rsidRPr="00F50A3D" w:rsidRDefault="00747A03" w:rsidP="00E042E0">
            <w:r>
              <w:t>VM LINUX</w:t>
            </w:r>
          </w:p>
        </w:tc>
        <w:tc>
          <w:tcPr>
            <w:tcW w:w="3543" w:type="dxa"/>
          </w:tcPr>
          <w:p w14:paraId="573435E0" w14:textId="5085B77A" w:rsidR="00747A03" w:rsidRPr="000608E2" w:rsidRDefault="00747A03" w:rsidP="00E042E0">
            <w:pPr>
              <w:cnfStyle w:val="100000000000" w:firstRow="1" w:lastRow="0" w:firstColumn="0" w:lastColumn="0" w:oddVBand="0" w:evenVBand="0" w:oddHBand="0" w:evenHBand="0" w:firstRowFirstColumn="0" w:firstRowLastColumn="0" w:lastRowFirstColumn="0" w:lastRowLastColumn="0"/>
            </w:pPr>
            <w:r>
              <w:t>Valore</w:t>
            </w:r>
          </w:p>
        </w:tc>
      </w:tr>
      <w:tr w:rsidR="00747A03" w:rsidRPr="000608E2" w14:paraId="1A52A44C" w14:textId="77777777" w:rsidTr="00747A0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16F7240" w14:textId="3253C5C0" w:rsidR="00747A03" w:rsidRDefault="00747A03" w:rsidP="00E042E0">
            <w:r>
              <w:t xml:space="preserve">Nome del nodo/i (del </w:t>
            </w:r>
            <w:proofErr w:type="spellStart"/>
            <w:r>
              <w:t>Vendor</w:t>
            </w:r>
            <w:proofErr w:type="spellEnd"/>
            <w:r>
              <w:t>)</w:t>
            </w:r>
          </w:p>
        </w:tc>
        <w:tc>
          <w:tcPr>
            <w:tcW w:w="3543" w:type="dxa"/>
          </w:tcPr>
          <w:p w14:paraId="4B7EC01D" w14:textId="0EDCF30D" w:rsidR="00747A03" w:rsidRPr="000608E2" w:rsidRDefault="002E4960" w:rsidP="002E4960">
            <w:pPr>
              <w:ind w:firstLine="720"/>
              <w:cnfStyle w:val="000000100000" w:firstRow="0" w:lastRow="0" w:firstColumn="0" w:lastColumn="0" w:oddVBand="0" w:evenVBand="0" w:oddHBand="1" w:evenHBand="0" w:firstRowFirstColumn="0" w:firstRowLastColumn="0" w:lastRowFirstColumn="0" w:lastRowLastColumn="0"/>
            </w:pPr>
            <w:r>
              <w:t>AS-ELEWEB</w:t>
            </w:r>
          </w:p>
        </w:tc>
      </w:tr>
      <w:tr w:rsidR="00747A03" w:rsidRPr="000608E2" w14:paraId="3F3EC56B" w14:textId="77777777" w:rsidTr="00747A03">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513640C" w14:textId="5B5889EC" w:rsidR="00747A03" w:rsidRDefault="00747A03" w:rsidP="00E042E0">
            <w:proofErr w:type="spellStart"/>
            <w:r>
              <w:t>Nomemacchina</w:t>
            </w:r>
            <w:proofErr w:type="spellEnd"/>
            <w:r>
              <w:t xml:space="preserve"> (assegnati</w:t>
            </w:r>
            <w:r w:rsidR="00E231E6">
              <w:t xml:space="preserve"> dalla </w:t>
            </w:r>
            <w:proofErr w:type="spellStart"/>
            <w:r w:rsidR="00E231E6">
              <w:t>Salamacchine</w:t>
            </w:r>
            <w:proofErr w:type="spellEnd"/>
            <w:r>
              <w:t>)</w:t>
            </w:r>
          </w:p>
        </w:tc>
        <w:tc>
          <w:tcPr>
            <w:tcW w:w="3543" w:type="dxa"/>
          </w:tcPr>
          <w:p w14:paraId="43F1E080" w14:textId="77777777" w:rsidR="00747A03" w:rsidRPr="000608E2" w:rsidRDefault="00747A03" w:rsidP="00E042E0">
            <w:pPr>
              <w:cnfStyle w:val="000000000000" w:firstRow="0" w:lastRow="0" w:firstColumn="0" w:lastColumn="0" w:oddVBand="0" w:evenVBand="0" w:oddHBand="0" w:evenHBand="0" w:firstRowFirstColumn="0" w:firstRowLastColumn="0" w:lastRowFirstColumn="0" w:lastRowLastColumn="0"/>
            </w:pPr>
          </w:p>
        </w:tc>
      </w:tr>
      <w:tr w:rsidR="00747A03" w:rsidRPr="000608E2" w14:paraId="47921177" w14:textId="77777777" w:rsidTr="00747A0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60956EBB" w14:textId="433D001B" w:rsidR="00747A03" w:rsidRDefault="00747A03" w:rsidP="00E042E0">
            <w:r>
              <w:t>IP (</w:t>
            </w:r>
            <w:r w:rsidR="00E46E83">
              <w:t>assegnati</w:t>
            </w:r>
            <w:r>
              <w:t>)</w:t>
            </w:r>
          </w:p>
        </w:tc>
        <w:tc>
          <w:tcPr>
            <w:tcW w:w="3543" w:type="dxa"/>
          </w:tcPr>
          <w:p w14:paraId="5FC5EFEC" w14:textId="77777777" w:rsidR="00747A03" w:rsidRPr="000608E2" w:rsidRDefault="00747A03" w:rsidP="00E042E0">
            <w:pPr>
              <w:cnfStyle w:val="000000100000" w:firstRow="0" w:lastRow="0" w:firstColumn="0" w:lastColumn="0" w:oddVBand="0" w:evenVBand="0" w:oddHBand="1" w:evenHBand="0" w:firstRowFirstColumn="0" w:firstRowLastColumn="0" w:lastRowFirstColumn="0" w:lastRowLastColumn="0"/>
            </w:pPr>
          </w:p>
        </w:tc>
      </w:tr>
      <w:tr w:rsidR="00E46E83" w:rsidRPr="000608E2" w14:paraId="05FB27CB" w14:textId="77777777" w:rsidTr="00747A03">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07D3257" w14:textId="0CFF046A" w:rsidR="00E46E83" w:rsidRDefault="00E46E83" w:rsidP="00E042E0">
            <w:r>
              <w:t>Stato dei Server (server nuovo o già esistente)</w:t>
            </w:r>
          </w:p>
        </w:tc>
        <w:tc>
          <w:tcPr>
            <w:tcW w:w="3543" w:type="dxa"/>
          </w:tcPr>
          <w:p w14:paraId="7E00F670" w14:textId="63B7C79B" w:rsidR="00E46E83" w:rsidRPr="000608E2" w:rsidRDefault="002E4960" w:rsidP="00E042E0">
            <w:pPr>
              <w:cnfStyle w:val="000000000000" w:firstRow="0" w:lastRow="0" w:firstColumn="0" w:lastColumn="0" w:oddVBand="0" w:evenVBand="0" w:oddHBand="0" w:evenHBand="0" w:firstRowFirstColumn="0" w:firstRowLastColumn="0" w:lastRowFirstColumn="0" w:lastRowLastColumn="0"/>
            </w:pPr>
            <w:r>
              <w:t>Nuovo</w:t>
            </w:r>
          </w:p>
        </w:tc>
      </w:tr>
      <w:tr w:rsidR="00747A03" w:rsidRPr="000608E2" w14:paraId="306B7571" w14:textId="77777777" w:rsidTr="00747A0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11FA1D5" w14:textId="31E6B107" w:rsidR="00747A03" w:rsidRDefault="00747A03" w:rsidP="00E042E0">
            <w:r>
              <w:t>Ambito di utilizzo</w:t>
            </w:r>
          </w:p>
        </w:tc>
        <w:tc>
          <w:tcPr>
            <w:tcW w:w="3543" w:type="dxa"/>
          </w:tcPr>
          <w:p w14:paraId="759048A9" w14:textId="4AEFC9F8" w:rsidR="00747A03" w:rsidRPr="000608E2" w:rsidRDefault="00747A03" w:rsidP="00E042E0">
            <w:pPr>
              <w:cnfStyle w:val="000000100000" w:firstRow="0" w:lastRow="0" w:firstColumn="0" w:lastColumn="0" w:oddVBand="0" w:evenVBand="0" w:oddHBand="1" w:evenHBand="0" w:firstRowFirstColumn="0" w:firstRowLastColumn="0" w:lastRowFirstColumn="0" w:lastRowLastColumn="0"/>
            </w:pPr>
            <w:bookmarkStart w:id="21" w:name="_Hlk132185430"/>
            <w:r>
              <w:t>Prod</w:t>
            </w:r>
            <w:r w:rsidR="00E46E83">
              <w:t>uzione</w:t>
            </w:r>
            <w:bookmarkEnd w:id="21"/>
          </w:p>
        </w:tc>
      </w:tr>
      <w:tr w:rsidR="00747A03" w:rsidRPr="000608E2" w14:paraId="27276B53" w14:textId="77777777" w:rsidTr="00747A03">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510787F" w14:textId="24845C06" w:rsidR="00747A03" w:rsidRDefault="00747A03" w:rsidP="00E042E0">
            <w:r>
              <w:t>AS o DB o Altro</w:t>
            </w:r>
          </w:p>
        </w:tc>
        <w:tc>
          <w:tcPr>
            <w:tcW w:w="3543" w:type="dxa"/>
          </w:tcPr>
          <w:p w14:paraId="63EB43BA" w14:textId="4C3B50A6" w:rsidR="00747A03" w:rsidRPr="000608E2" w:rsidRDefault="00747A03" w:rsidP="00E042E0">
            <w:pPr>
              <w:cnfStyle w:val="000000000000" w:firstRow="0" w:lastRow="0" w:firstColumn="0" w:lastColumn="0" w:oddVBand="0" w:evenVBand="0" w:oddHBand="0" w:evenHBand="0" w:firstRowFirstColumn="0" w:firstRowLastColumn="0" w:lastRowFirstColumn="0" w:lastRowLastColumn="0"/>
            </w:pPr>
            <w:r>
              <w:t>AS</w:t>
            </w:r>
          </w:p>
        </w:tc>
      </w:tr>
      <w:tr w:rsidR="00747A03" w:rsidRPr="000608E2" w14:paraId="0089A15F" w14:textId="77777777" w:rsidTr="00747A0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749C5960" w14:textId="094F9C88" w:rsidR="00747A03" w:rsidRPr="00F50A3D" w:rsidRDefault="00747A03" w:rsidP="00E042E0">
            <w:pPr>
              <w:rPr>
                <w:b w:val="0"/>
                <w:bCs w:val="0"/>
              </w:rPr>
            </w:pPr>
            <w:r w:rsidRPr="00F50A3D">
              <w:t>Sistema Operativo</w:t>
            </w:r>
            <w:r w:rsidR="00644808">
              <w:t xml:space="preserve"> Richiesto</w:t>
            </w:r>
          </w:p>
        </w:tc>
        <w:tc>
          <w:tcPr>
            <w:tcW w:w="3543" w:type="dxa"/>
          </w:tcPr>
          <w:p w14:paraId="2D1DAFB0" w14:textId="5C5F3889" w:rsidR="00747A03" w:rsidRPr="000608E2" w:rsidRDefault="002E4960" w:rsidP="00E042E0">
            <w:pPr>
              <w:cnfStyle w:val="000000100000" w:firstRow="0" w:lastRow="0" w:firstColumn="0" w:lastColumn="0" w:oddVBand="0" w:evenVBand="0" w:oddHBand="1" w:evenHBand="0" w:firstRowFirstColumn="0" w:firstRowLastColumn="0" w:lastRowFirstColumn="0" w:lastRowLastColumn="0"/>
            </w:pPr>
            <w:r>
              <w:t>Ubuntu 24.04</w:t>
            </w:r>
          </w:p>
        </w:tc>
      </w:tr>
      <w:tr w:rsidR="00747A03" w14:paraId="3472029F" w14:textId="77777777" w:rsidTr="00747A03">
        <w:tc>
          <w:tcPr>
            <w:cnfStyle w:val="001000000000" w:firstRow="0" w:lastRow="0" w:firstColumn="1" w:lastColumn="0" w:oddVBand="0" w:evenVBand="0" w:oddHBand="0" w:evenHBand="0" w:firstRowFirstColumn="0" w:firstRowLastColumn="0" w:lastRowFirstColumn="0" w:lastRowLastColumn="0"/>
            <w:tcW w:w="5387" w:type="dxa"/>
          </w:tcPr>
          <w:p w14:paraId="3B0073E2" w14:textId="77777777" w:rsidR="00747A03" w:rsidRPr="00F50A3D" w:rsidRDefault="00747A03" w:rsidP="00E042E0">
            <w:pPr>
              <w:rPr>
                <w:b w:val="0"/>
                <w:bCs w:val="0"/>
              </w:rPr>
            </w:pPr>
            <w:r w:rsidRPr="00F50A3D">
              <w:t>Cpu (n°)</w:t>
            </w:r>
          </w:p>
        </w:tc>
        <w:tc>
          <w:tcPr>
            <w:tcW w:w="3543" w:type="dxa"/>
          </w:tcPr>
          <w:p w14:paraId="1B6A6BB0" w14:textId="0740D647" w:rsidR="00747A03" w:rsidRDefault="002E4960" w:rsidP="00E042E0">
            <w:pPr>
              <w:cnfStyle w:val="000000000000" w:firstRow="0" w:lastRow="0" w:firstColumn="0" w:lastColumn="0" w:oddVBand="0" w:evenVBand="0" w:oddHBand="0" w:evenHBand="0" w:firstRowFirstColumn="0" w:firstRowLastColumn="0" w:lastRowFirstColumn="0" w:lastRowLastColumn="0"/>
            </w:pPr>
            <w:r>
              <w:t>16</w:t>
            </w:r>
          </w:p>
        </w:tc>
      </w:tr>
      <w:tr w:rsidR="00747A03" w14:paraId="5BE69B58" w14:textId="77777777" w:rsidTr="00747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14DB52C6" w14:textId="77777777" w:rsidR="00747A03" w:rsidRPr="00F50A3D" w:rsidRDefault="00747A03" w:rsidP="00E042E0">
            <w:pPr>
              <w:rPr>
                <w:b w:val="0"/>
                <w:bCs w:val="0"/>
              </w:rPr>
            </w:pPr>
            <w:proofErr w:type="spellStart"/>
            <w:r w:rsidRPr="00F50A3D">
              <w:t>R</w:t>
            </w:r>
            <w:r>
              <w:t>am</w:t>
            </w:r>
            <w:proofErr w:type="spellEnd"/>
            <w:r w:rsidRPr="00F50A3D">
              <w:t xml:space="preserve"> (GB)</w:t>
            </w:r>
          </w:p>
        </w:tc>
        <w:tc>
          <w:tcPr>
            <w:tcW w:w="3543" w:type="dxa"/>
          </w:tcPr>
          <w:p w14:paraId="3D033492" w14:textId="07211CC6" w:rsidR="00747A03" w:rsidRDefault="002E4960" w:rsidP="00E042E0">
            <w:pPr>
              <w:cnfStyle w:val="000000100000" w:firstRow="0" w:lastRow="0" w:firstColumn="0" w:lastColumn="0" w:oddVBand="0" w:evenVBand="0" w:oddHBand="1" w:evenHBand="0" w:firstRowFirstColumn="0" w:firstRowLastColumn="0" w:lastRowFirstColumn="0" w:lastRowLastColumn="0"/>
            </w:pPr>
            <w:r>
              <w:t>16</w:t>
            </w:r>
            <w:r w:rsidR="004540FB">
              <w:t xml:space="preserve"> GB</w:t>
            </w:r>
          </w:p>
        </w:tc>
      </w:tr>
      <w:tr w:rsidR="00747A03" w14:paraId="35AD48C2" w14:textId="77777777" w:rsidTr="00747A03">
        <w:tc>
          <w:tcPr>
            <w:cnfStyle w:val="001000000000" w:firstRow="0" w:lastRow="0" w:firstColumn="1" w:lastColumn="0" w:oddVBand="0" w:evenVBand="0" w:oddHBand="0" w:evenHBand="0" w:firstRowFirstColumn="0" w:firstRowLastColumn="0" w:lastRowFirstColumn="0" w:lastRowLastColumn="0"/>
            <w:tcW w:w="5387" w:type="dxa"/>
          </w:tcPr>
          <w:p w14:paraId="38E26A6B" w14:textId="77777777" w:rsidR="00747A03" w:rsidRPr="00F50A3D" w:rsidRDefault="00747A03" w:rsidP="00E042E0">
            <w:pPr>
              <w:rPr>
                <w:b w:val="0"/>
                <w:bCs w:val="0"/>
              </w:rPr>
            </w:pPr>
            <w:r w:rsidRPr="00F50A3D">
              <w:t>Disco Di Sistema (GB)</w:t>
            </w:r>
          </w:p>
        </w:tc>
        <w:tc>
          <w:tcPr>
            <w:tcW w:w="3543" w:type="dxa"/>
          </w:tcPr>
          <w:p w14:paraId="6119507A" w14:textId="77777777" w:rsidR="00747A03" w:rsidRDefault="00747A03" w:rsidP="00E042E0">
            <w:pPr>
              <w:cnfStyle w:val="000000000000" w:firstRow="0" w:lastRow="0" w:firstColumn="0" w:lastColumn="0" w:oddVBand="0" w:evenVBand="0" w:oddHBand="0" w:evenHBand="0" w:firstRowFirstColumn="0" w:firstRowLastColumn="0" w:lastRowFirstColumn="0" w:lastRowLastColumn="0"/>
            </w:pPr>
          </w:p>
        </w:tc>
      </w:tr>
      <w:tr w:rsidR="00747A03" w14:paraId="18BD245C" w14:textId="77777777" w:rsidTr="00747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53CD1451" w14:textId="77777777" w:rsidR="00747A03" w:rsidRPr="00F50A3D" w:rsidRDefault="00747A03" w:rsidP="00E042E0">
            <w:pPr>
              <w:rPr>
                <w:b w:val="0"/>
                <w:bCs w:val="0"/>
              </w:rPr>
            </w:pPr>
            <w:r w:rsidRPr="00F50A3D">
              <w:t>Disco Dati (GB)</w:t>
            </w:r>
          </w:p>
        </w:tc>
        <w:tc>
          <w:tcPr>
            <w:tcW w:w="3543" w:type="dxa"/>
          </w:tcPr>
          <w:p w14:paraId="7D913918" w14:textId="5814F2DB" w:rsidR="00747A03" w:rsidRDefault="009E1C32" w:rsidP="00E042E0">
            <w:pPr>
              <w:cnfStyle w:val="000000100000" w:firstRow="0" w:lastRow="0" w:firstColumn="0" w:lastColumn="0" w:oddVBand="0" w:evenVBand="0" w:oddHBand="1" w:evenHBand="0" w:firstRowFirstColumn="0" w:firstRowLastColumn="0" w:lastRowFirstColumn="0" w:lastRowLastColumn="0"/>
            </w:pPr>
            <w:r>
              <w:t>40 GB</w:t>
            </w:r>
          </w:p>
        </w:tc>
      </w:tr>
      <w:tr w:rsidR="00747A03" w14:paraId="327E9F59" w14:textId="77777777" w:rsidTr="00747A03">
        <w:tc>
          <w:tcPr>
            <w:cnfStyle w:val="001000000000" w:firstRow="0" w:lastRow="0" w:firstColumn="1" w:lastColumn="0" w:oddVBand="0" w:evenVBand="0" w:oddHBand="0" w:evenHBand="0" w:firstRowFirstColumn="0" w:firstRowLastColumn="0" w:lastRowFirstColumn="0" w:lastRowLastColumn="0"/>
            <w:tcW w:w="5387" w:type="dxa"/>
          </w:tcPr>
          <w:p w14:paraId="2B28AE6C" w14:textId="7523882B" w:rsidR="00747A03" w:rsidRPr="00005923" w:rsidRDefault="00747A03" w:rsidP="00E042E0">
            <w:pPr>
              <w:rPr>
                <w:b w:val="0"/>
                <w:bCs w:val="0"/>
                <w:color w:val="auto"/>
              </w:rPr>
            </w:pPr>
            <w:r w:rsidRPr="00005923">
              <w:rPr>
                <w:color w:val="auto"/>
              </w:rPr>
              <w:t xml:space="preserve">Numero </w:t>
            </w:r>
            <w:r w:rsidR="00005923" w:rsidRPr="00005923">
              <w:rPr>
                <w:color w:val="auto"/>
              </w:rPr>
              <w:t xml:space="preserve">di </w:t>
            </w:r>
            <w:r w:rsidRPr="00005923">
              <w:rPr>
                <w:color w:val="auto"/>
              </w:rPr>
              <w:t xml:space="preserve">Repliche </w:t>
            </w:r>
            <w:r w:rsidR="00A027DD" w:rsidRPr="00005923">
              <w:rPr>
                <w:color w:val="auto"/>
              </w:rPr>
              <w:t>I</w:t>
            </w:r>
            <w:r w:rsidRPr="00005923">
              <w:rPr>
                <w:color w:val="auto"/>
              </w:rPr>
              <w:t xml:space="preserve">dentiche </w:t>
            </w:r>
            <w:r w:rsidR="00A027DD" w:rsidRPr="00005923">
              <w:rPr>
                <w:color w:val="auto"/>
              </w:rPr>
              <w:t xml:space="preserve">di questa </w:t>
            </w:r>
            <w:r w:rsidRPr="00005923">
              <w:rPr>
                <w:color w:val="auto"/>
              </w:rPr>
              <w:t>VM</w:t>
            </w:r>
          </w:p>
        </w:tc>
        <w:tc>
          <w:tcPr>
            <w:tcW w:w="3543" w:type="dxa"/>
          </w:tcPr>
          <w:p w14:paraId="52B82645" w14:textId="77777777" w:rsidR="00747A03" w:rsidRDefault="00747A03" w:rsidP="00E042E0">
            <w:pPr>
              <w:cnfStyle w:val="000000000000" w:firstRow="0" w:lastRow="0" w:firstColumn="0" w:lastColumn="0" w:oddVBand="0" w:evenVBand="0" w:oddHBand="0" w:evenHBand="0" w:firstRowFirstColumn="0" w:firstRowLastColumn="0" w:lastRowFirstColumn="0" w:lastRowLastColumn="0"/>
            </w:pPr>
          </w:p>
        </w:tc>
      </w:tr>
      <w:tr w:rsidR="00747A03" w14:paraId="22890FE3" w14:textId="77777777" w:rsidTr="00747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611D429E" w14:textId="59D161A0" w:rsidR="00747A03" w:rsidRPr="00F50A3D" w:rsidRDefault="00747A03" w:rsidP="00E042E0">
            <w:r>
              <w:t xml:space="preserve">Software </w:t>
            </w:r>
            <w:r w:rsidR="00644808">
              <w:t>Framework  utilizzati</w:t>
            </w:r>
          </w:p>
        </w:tc>
        <w:tc>
          <w:tcPr>
            <w:tcW w:w="3543" w:type="dxa"/>
          </w:tcPr>
          <w:p w14:paraId="3A918F8D" w14:textId="602A5EB6" w:rsidR="00747A03" w:rsidRDefault="009E1C32" w:rsidP="00E042E0">
            <w:pPr>
              <w:cnfStyle w:val="000000100000" w:firstRow="0" w:lastRow="0" w:firstColumn="0" w:lastColumn="0" w:oddVBand="0" w:evenVBand="0" w:oddHBand="1" w:evenHBand="0" w:firstRowFirstColumn="0" w:firstRowLastColumn="0" w:lastRowFirstColumn="0" w:lastRowLastColumn="0"/>
            </w:pPr>
            <w:r>
              <w:t>Apache 2.4, PHP 8.4</w:t>
            </w:r>
          </w:p>
        </w:tc>
      </w:tr>
      <w:tr w:rsidR="00005923" w14:paraId="53E90433" w14:textId="77777777" w:rsidTr="00747A03">
        <w:tc>
          <w:tcPr>
            <w:cnfStyle w:val="001000000000" w:firstRow="0" w:lastRow="0" w:firstColumn="1" w:lastColumn="0" w:oddVBand="0" w:evenVBand="0" w:oddHBand="0" w:evenHBand="0" w:firstRowFirstColumn="0" w:firstRowLastColumn="0" w:lastRowFirstColumn="0" w:lastRowLastColumn="0"/>
            <w:tcW w:w="5387" w:type="dxa"/>
          </w:tcPr>
          <w:p w14:paraId="4A373A8D" w14:textId="674D7E43" w:rsidR="00005923" w:rsidRDefault="00005923" w:rsidP="00E042E0">
            <w:r>
              <w:t>Nome Database da Installare (se presente)</w:t>
            </w:r>
          </w:p>
        </w:tc>
        <w:tc>
          <w:tcPr>
            <w:tcW w:w="3543" w:type="dxa"/>
          </w:tcPr>
          <w:p w14:paraId="43CE142E" w14:textId="77777777" w:rsidR="00005923" w:rsidRDefault="00005923" w:rsidP="00E042E0">
            <w:pPr>
              <w:cnfStyle w:val="000000000000" w:firstRow="0" w:lastRow="0" w:firstColumn="0" w:lastColumn="0" w:oddVBand="0" w:evenVBand="0" w:oddHBand="0" w:evenHBand="0" w:firstRowFirstColumn="0" w:firstRowLastColumn="0" w:lastRowFirstColumn="0" w:lastRowLastColumn="0"/>
            </w:pPr>
          </w:p>
        </w:tc>
      </w:tr>
      <w:tr w:rsidR="00747A03" w14:paraId="056872E0" w14:textId="77777777" w:rsidTr="00747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B593BB9" w14:textId="46171921" w:rsidR="00747A03" w:rsidRPr="00F50A3D" w:rsidRDefault="00A027DD" w:rsidP="00E042E0">
            <w:r>
              <w:t>Data in cui è richiesta la disponibilità</w:t>
            </w:r>
          </w:p>
        </w:tc>
        <w:tc>
          <w:tcPr>
            <w:tcW w:w="3543" w:type="dxa"/>
          </w:tcPr>
          <w:p w14:paraId="6954F96D" w14:textId="77777777" w:rsidR="00747A03" w:rsidRDefault="00747A03" w:rsidP="00E042E0">
            <w:pPr>
              <w:cnfStyle w:val="000000100000" w:firstRow="0" w:lastRow="0" w:firstColumn="0" w:lastColumn="0" w:oddVBand="0" w:evenVBand="0" w:oddHBand="1" w:evenHBand="0" w:firstRowFirstColumn="0" w:firstRowLastColumn="0" w:lastRowFirstColumn="0" w:lastRowLastColumn="0"/>
            </w:pPr>
          </w:p>
        </w:tc>
      </w:tr>
    </w:tbl>
    <w:p w14:paraId="12D5C25A" w14:textId="77777777" w:rsidR="009406DD" w:rsidRDefault="009406DD" w:rsidP="00544108">
      <w:pPr>
        <w:pStyle w:val="Paragrafoelenco"/>
        <w:spacing w:before="0" w:after="160" w:line="360" w:lineRule="auto"/>
      </w:pPr>
    </w:p>
    <w:tbl>
      <w:tblPr>
        <w:tblStyle w:val="Tabellagriglia5scura-colore11"/>
        <w:tblW w:w="8930" w:type="dxa"/>
        <w:tblInd w:w="704" w:type="dxa"/>
        <w:tblLook w:val="04A0" w:firstRow="1" w:lastRow="0" w:firstColumn="1" w:lastColumn="0" w:noHBand="0" w:noVBand="1"/>
      </w:tblPr>
      <w:tblGrid>
        <w:gridCol w:w="5387"/>
        <w:gridCol w:w="3543"/>
      </w:tblGrid>
      <w:tr w:rsidR="00F62330" w:rsidRPr="000608E2" w14:paraId="1920A8C7" w14:textId="77777777" w:rsidTr="00930F3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BB75E13" w14:textId="77777777" w:rsidR="00F62330" w:rsidRPr="00F50A3D" w:rsidRDefault="00F62330" w:rsidP="00930F31">
            <w:r>
              <w:t>VM LINUX</w:t>
            </w:r>
          </w:p>
        </w:tc>
        <w:tc>
          <w:tcPr>
            <w:tcW w:w="3543" w:type="dxa"/>
          </w:tcPr>
          <w:p w14:paraId="34A0D539" w14:textId="77777777" w:rsidR="00F62330" w:rsidRPr="000608E2" w:rsidRDefault="00F62330" w:rsidP="00930F31">
            <w:pPr>
              <w:cnfStyle w:val="100000000000" w:firstRow="1" w:lastRow="0" w:firstColumn="0" w:lastColumn="0" w:oddVBand="0" w:evenVBand="0" w:oddHBand="0" w:evenHBand="0" w:firstRowFirstColumn="0" w:firstRowLastColumn="0" w:lastRowFirstColumn="0" w:lastRowLastColumn="0"/>
            </w:pPr>
            <w:r>
              <w:t>Valore</w:t>
            </w:r>
          </w:p>
        </w:tc>
      </w:tr>
      <w:tr w:rsidR="00F62330" w:rsidRPr="000608E2" w14:paraId="5E122978"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4F78F32" w14:textId="77777777" w:rsidR="00F62330" w:rsidRDefault="00F62330" w:rsidP="00930F31">
            <w:r>
              <w:t xml:space="preserve">Nome del nodo/i (del </w:t>
            </w:r>
            <w:proofErr w:type="spellStart"/>
            <w:r>
              <w:t>Vendor</w:t>
            </w:r>
            <w:proofErr w:type="spellEnd"/>
            <w:r>
              <w:t>)</w:t>
            </w:r>
          </w:p>
        </w:tc>
        <w:tc>
          <w:tcPr>
            <w:tcW w:w="3543" w:type="dxa"/>
          </w:tcPr>
          <w:p w14:paraId="783D2DC7" w14:textId="451C741B" w:rsidR="00F62330" w:rsidRPr="000608E2" w:rsidRDefault="00F62330" w:rsidP="00930F31">
            <w:pPr>
              <w:ind w:firstLine="720"/>
              <w:cnfStyle w:val="000000100000" w:firstRow="0" w:lastRow="0" w:firstColumn="0" w:lastColumn="0" w:oddVBand="0" w:evenVBand="0" w:oddHBand="1" w:evenHBand="0" w:firstRowFirstColumn="0" w:firstRowLastColumn="0" w:lastRowFirstColumn="0" w:lastRowLastColumn="0"/>
            </w:pPr>
            <w:r>
              <w:t>AUX-ELEWEB</w:t>
            </w:r>
          </w:p>
        </w:tc>
      </w:tr>
      <w:tr w:rsidR="00F62330" w:rsidRPr="000608E2" w14:paraId="5323D7C1"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79CDDC4C" w14:textId="77777777" w:rsidR="00F62330" w:rsidRDefault="00F62330" w:rsidP="00930F31">
            <w:proofErr w:type="spellStart"/>
            <w:r>
              <w:t>Nomemacchina</w:t>
            </w:r>
            <w:proofErr w:type="spellEnd"/>
            <w:r>
              <w:t xml:space="preserve"> (assegnati dalla </w:t>
            </w:r>
            <w:proofErr w:type="spellStart"/>
            <w:r>
              <w:t>Salamacchine</w:t>
            </w:r>
            <w:proofErr w:type="spellEnd"/>
            <w:r>
              <w:t>)</w:t>
            </w:r>
          </w:p>
        </w:tc>
        <w:tc>
          <w:tcPr>
            <w:tcW w:w="3543" w:type="dxa"/>
          </w:tcPr>
          <w:p w14:paraId="69894B8A"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rsidRPr="000608E2" w14:paraId="7753D3E1"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118F329" w14:textId="77777777" w:rsidR="00F62330" w:rsidRDefault="00F62330" w:rsidP="00930F31">
            <w:r>
              <w:t>IP (assegnati)</w:t>
            </w:r>
          </w:p>
        </w:tc>
        <w:tc>
          <w:tcPr>
            <w:tcW w:w="3543" w:type="dxa"/>
          </w:tcPr>
          <w:p w14:paraId="553542E3"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p>
        </w:tc>
      </w:tr>
      <w:tr w:rsidR="00F62330" w:rsidRPr="000608E2" w14:paraId="5983C908"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65F461A3" w14:textId="77777777" w:rsidR="00F62330" w:rsidRDefault="00F62330" w:rsidP="00930F31">
            <w:r>
              <w:t>Stato dei Server (server nuovo o già esistente)</w:t>
            </w:r>
          </w:p>
        </w:tc>
        <w:tc>
          <w:tcPr>
            <w:tcW w:w="3543" w:type="dxa"/>
          </w:tcPr>
          <w:p w14:paraId="6B5290A4"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Nuovo</w:t>
            </w:r>
          </w:p>
        </w:tc>
      </w:tr>
      <w:tr w:rsidR="00F62330" w:rsidRPr="000608E2" w14:paraId="00ADE9E7"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FC40FA6" w14:textId="77777777" w:rsidR="00F62330" w:rsidRDefault="00F62330" w:rsidP="00930F31">
            <w:r>
              <w:t>Ambito di utilizzo</w:t>
            </w:r>
          </w:p>
        </w:tc>
        <w:tc>
          <w:tcPr>
            <w:tcW w:w="3543" w:type="dxa"/>
          </w:tcPr>
          <w:p w14:paraId="0F9921AF"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Produzione</w:t>
            </w:r>
          </w:p>
        </w:tc>
      </w:tr>
      <w:tr w:rsidR="00F62330" w:rsidRPr="000608E2" w14:paraId="368B60F3"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AF306A8" w14:textId="77777777" w:rsidR="00F62330" w:rsidRDefault="00F62330" w:rsidP="00930F31">
            <w:r>
              <w:t>AS o DB o Altro</w:t>
            </w:r>
          </w:p>
        </w:tc>
        <w:tc>
          <w:tcPr>
            <w:tcW w:w="3543" w:type="dxa"/>
          </w:tcPr>
          <w:p w14:paraId="4853164D"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AS</w:t>
            </w:r>
          </w:p>
        </w:tc>
      </w:tr>
      <w:tr w:rsidR="00F62330" w:rsidRPr="000608E2" w14:paraId="0CAFD564"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C132BB0" w14:textId="77777777" w:rsidR="00F62330" w:rsidRPr="00F50A3D" w:rsidRDefault="00F62330" w:rsidP="00930F31">
            <w:pPr>
              <w:rPr>
                <w:b w:val="0"/>
                <w:bCs w:val="0"/>
              </w:rPr>
            </w:pPr>
            <w:r w:rsidRPr="00F50A3D">
              <w:t>Sistema Operativo</w:t>
            </w:r>
            <w:r>
              <w:t xml:space="preserve"> Richiesto</w:t>
            </w:r>
          </w:p>
        </w:tc>
        <w:tc>
          <w:tcPr>
            <w:tcW w:w="3543" w:type="dxa"/>
          </w:tcPr>
          <w:p w14:paraId="267FB783"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Ubuntu 24.04</w:t>
            </w:r>
          </w:p>
        </w:tc>
      </w:tr>
      <w:tr w:rsidR="00F62330" w14:paraId="2456D255"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509A04AA" w14:textId="77777777" w:rsidR="00F62330" w:rsidRPr="00F50A3D" w:rsidRDefault="00F62330" w:rsidP="00930F31">
            <w:pPr>
              <w:rPr>
                <w:b w:val="0"/>
                <w:bCs w:val="0"/>
              </w:rPr>
            </w:pPr>
            <w:r w:rsidRPr="00F50A3D">
              <w:t>Cpu (n°)</w:t>
            </w:r>
          </w:p>
        </w:tc>
        <w:tc>
          <w:tcPr>
            <w:tcW w:w="3543" w:type="dxa"/>
          </w:tcPr>
          <w:p w14:paraId="3FB1D575"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r>
              <w:t>16</w:t>
            </w:r>
          </w:p>
        </w:tc>
      </w:tr>
      <w:tr w:rsidR="00F62330" w14:paraId="09A274E0"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1CFBEC7" w14:textId="77777777" w:rsidR="00F62330" w:rsidRPr="00F50A3D" w:rsidRDefault="00F62330" w:rsidP="00930F31">
            <w:pPr>
              <w:rPr>
                <w:b w:val="0"/>
                <w:bCs w:val="0"/>
              </w:rPr>
            </w:pPr>
            <w:proofErr w:type="spellStart"/>
            <w:r w:rsidRPr="00F50A3D">
              <w:t>R</w:t>
            </w:r>
            <w:r>
              <w:t>am</w:t>
            </w:r>
            <w:proofErr w:type="spellEnd"/>
            <w:r w:rsidRPr="00F50A3D">
              <w:t xml:space="preserve"> (GB)</w:t>
            </w:r>
          </w:p>
        </w:tc>
        <w:tc>
          <w:tcPr>
            <w:tcW w:w="3543" w:type="dxa"/>
          </w:tcPr>
          <w:p w14:paraId="09D69F1B" w14:textId="01BF59D8" w:rsidR="00F62330" w:rsidRDefault="00F62330" w:rsidP="00930F31">
            <w:pPr>
              <w:cnfStyle w:val="000000100000" w:firstRow="0" w:lastRow="0" w:firstColumn="0" w:lastColumn="0" w:oddVBand="0" w:evenVBand="0" w:oddHBand="1" w:evenHBand="0" w:firstRowFirstColumn="0" w:firstRowLastColumn="0" w:lastRowFirstColumn="0" w:lastRowLastColumn="0"/>
            </w:pPr>
            <w:r>
              <w:t>16</w:t>
            </w:r>
            <w:r w:rsidR="004540FB">
              <w:t xml:space="preserve"> GB</w:t>
            </w:r>
          </w:p>
        </w:tc>
      </w:tr>
      <w:tr w:rsidR="00F62330" w14:paraId="7BF1BABA"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386A7357" w14:textId="77777777" w:rsidR="00F62330" w:rsidRPr="00F50A3D" w:rsidRDefault="00F62330" w:rsidP="00930F31">
            <w:pPr>
              <w:rPr>
                <w:b w:val="0"/>
                <w:bCs w:val="0"/>
              </w:rPr>
            </w:pPr>
            <w:r w:rsidRPr="00F50A3D">
              <w:t>Disco Di Sistema (GB)</w:t>
            </w:r>
          </w:p>
        </w:tc>
        <w:tc>
          <w:tcPr>
            <w:tcW w:w="3543" w:type="dxa"/>
          </w:tcPr>
          <w:p w14:paraId="66D7B2C2"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72F7B5B9"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03957440" w14:textId="77777777" w:rsidR="00F62330" w:rsidRPr="00F50A3D" w:rsidRDefault="00F62330" w:rsidP="00930F31">
            <w:pPr>
              <w:rPr>
                <w:b w:val="0"/>
                <w:bCs w:val="0"/>
              </w:rPr>
            </w:pPr>
            <w:r w:rsidRPr="00F50A3D">
              <w:t>Disco Dati (GB)</w:t>
            </w:r>
          </w:p>
        </w:tc>
        <w:tc>
          <w:tcPr>
            <w:tcW w:w="3543" w:type="dxa"/>
          </w:tcPr>
          <w:p w14:paraId="17996656"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r>
              <w:t>40 GB</w:t>
            </w:r>
          </w:p>
        </w:tc>
      </w:tr>
      <w:tr w:rsidR="00F62330" w14:paraId="5E093117"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24037B29" w14:textId="77777777" w:rsidR="00F62330" w:rsidRPr="00005923" w:rsidRDefault="00F62330" w:rsidP="00930F31">
            <w:pPr>
              <w:rPr>
                <w:b w:val="0"/>
                <w:bCs w:val="0"/>
                <w:color w:val="auto"/>
              </w:rPr>
            </w:pPr>
            <w:r w:rsidRPr="00005923">
              <w:rPr>
                <w:color w:val="auto"/>
              </w:rPr>
              <w:t>Numero di Repliche Identiche di questa VM</w:t>
            </w:r>
          </w:p>
        </w:tc>
        <w:tc>
          <w:tcPr>
            <w:tcW w:w="3543" w:type="dxa"/>
          </w:tcPr>
          <w:p w14:paraId="34989E99"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7976D8A4"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21AD3392" w14:textId="77777777" w:rsidR="00F62330" w:rsidRPr="00F50A3D" w:rsidRDefault="00F62330" w:rsidP="00930F31">
            <w:r>
              <w:t>Software Framework  utilizzati</w:t>
            </w:r>
          </w:p>
        </w:tc>
        <w:tc>
          <w:tcPr>
            <w:tcW w:w="3543" w:type="dxa"/>
          </w:tcPr>
          <w:p w14:paraId="0CA03751"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r>
              <w:t>Apache 2.4, PHP 8.4</w:t>
            </w:r>
          </w:p>
        </w:tc>
      </w:tr>
      <w:tr w:rsidR="00F62330" w14:paraId="07B4FF5D"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5F6210F3" w14:textId="77777777" w:rsidR="00F62330" w:rsidRDefault="00F62330" w:rsidP="00930F31">
            <w:r>
              <w:t>Nome Database da Installare (se presente)</w:t>
            </w:r>
          </w:p>
        </w:tc>
        <w:tc>
          <w:tcPr>
            <w:tcW w:w="3543" w:type="dxa"/>
          </w:tcPr>
          <w:p w14:paraId="50312067"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7947C5B4"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45B5547F" w14:textId="77777777" w:rsidR="00F62330" w:rsidRPr="00F50A3D" w:rsidRDefault="00F62330" w:rsidP="00930F31">
            <w:r>
              <w:t>Data in cui è richiesta la disponibilità</w:t>
            </w:r>
          </w:p>
        </w:tc>
        <w:tc>
          <w:tcPr>
            <w:tcW w:w="3543" w:type="dxa"/>
          </w:tcPr>
          <w:p w14:paraId="58777170"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p>
        </w:tc>
      </w:tr>
    </w:tbl>
    <w:p w14:paraId="4FCBAE46" w14:textId="53E99104" w:rsidR="009406DD" w:rsidRDefault="009406DD" w:rsidP="00544108">
      <w:pPr>
        <w:pStyle w:val="Paragrafoelenco"/>
        <w:spacing w:before="0" w:after="160" w:line="360" w:lineRule="auto"/>
      </w:pPr>
    </w:p>
    <w:tbl>
      <w:tblPr>
        <w:tblStyle w:val="Tabellagriglia5scura-colore11"/>
        <w:tblW w:w="8930" w:type="dxa"/>
        <w:tblInd w:w="704" w:type="dxa"/>
        <w:tblLook w:val="04A0" w:firstRow="1" w:lastRow="0" w:firstColumn="1" w:lastColumn="0" w:noHBand="0" w:noVBand="1"/>
      </w:tblPr>
      <w:tblGrid>
        <w:gridCol w:w="5387"/>
        <w:gridCol w:w="3543"/>
      </w:tblGrid>
      <w:tr w:rsidR="00F62330" w:rsidRPr="000608E2" w14:paraId="57851DD1" w14:textId="77777777" w:rsidTr="00930F3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38BEE4D" w14:textId="77777777" w:rsidR="00F62330" w:rsidRPr="00F50A3D" w:rsidRDefault="00F62330" w:rsidP="00930F31">
            <w:r>
              <w:t>VM LINUX</w:t>
            </w:r>
          </w:p>
        </w:tc>
        <w:tc>
          <w:tcPr>
            <w:tcW w:w="3543" w:type="dxa"/>
          </w:tcPr>
          <w:p w14:paraId="4A41C08F" w14:textId="77777777" w:rsidR="00F62330" w:rsidRPr="000608E2" w:rsidRDefault="00F62330" w:rsidP="00930F31">
            <w:pPr>
              <w:cnfStyle w:val="100000000000" w:firstRow="1" w:lastRow="0" w:firstColumn="0" w:lastColumn="0" w:oddVBand="0" w:evenVBand="0" w:oddHBand="0" w:evenHBand="0" w:firstRowFirstColumn="0" w:firstRowLastColumn="0" w:lastRowFirstColumn="0" w:lastRowLastColumn="0"/>
            </w:pPr>
            <w:r>
              <w:t>Valore</w:t>
            </w:r>
          </w:p>
        </w:tc>
      </w:tr>
      <w:tr w:rsidR="00F62330" w:rsidRPr="000608E2" w14:paraId="26FE4E29"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8D5BC09" w14:textId="77777777" w:rsidR="00F62330" w:rsidRDefault="00F62330" w:rsidP="00930F31">
            <w:r>
              <w:t xml:space="preserve">Nome del nodo/i (del </w:t>
            </w:r>
            <w:proofErr w:type="spellStart"/>
            <w:r>
              <w:t>Vendor</w:t>
            </w:r>
            <w:proofErr w:type="spellEnd"/>
            <w:r>
              <w:t>)</w:t>
            </w:r>
          </w:p>
        </w:tc>
        <w:tc>
          <w:tcPr>
            <w:tcW w:w="3543" w:type="dxa"/>
          </w:tcPr>
          <w:p w14:paraId="2A9B6855" w14:textId="3DB11E06" w:rsidR="00F62330" w:rsidRPr="000608E2" w:rsidRDefault="00F62330" w:rsidP="00930F31">
            <w:pPr>
              <w:ind w:firstLine="720"/>
              <w:cnfStyle w:val="000000100000" w:firstRow="0" w:lastRow="0" w:firstColumn="0" w:lastColumn="0" w:oddVBand="0" w:evenVBand="0" w:oddHBand="1" w:evenHBand="0" w:firstRowFirstColumn="0" w:firstRowLastColumn="0" w:lastRowFirstColumn="0" w:lastRowLastColumn="0"/>
            </w:pPr>
            <w:r>
              <w:t>AS-LETTURA</w:t>
            </w:r>
          </w:p>
        </w:tc>
      </w:tr>
      <w:tr w:rsidR="00F62330" w:rsidRPr="000608E2" w14:paraId="2BEB9862"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509471A" w14:textId="77777777" w:rsidR="00F62330" w:rsidRDefault="00F62330" w:rsidP="00930F31">
            <w:proofErr w:type="spellStart"/>
            <w:r>
              <w:t>Nomemacchina</w:t>
            </w:r>
            <w:proofErr w:type="spellEnd"/>
            <w:r>
              <w:t xml:space="preserve"> (assegnati dalla </w:t>
            </w:r>
            <w:proofErr w:type="spellStart"/>
            <w:r>
              <w:t>Salamacchine</w:t>
            </w:r>
            <w:proofErr w:type="spellEnd"/>
            <w:r>
              <w:t>)</w:t>
            </w:r>
          </w:p>
        </w:tc>
        <w:tc>
          <w:tcPr>
            <w:tcW w:w="3543" w:type="dxa"/>
          </w:tcPr>
          <w:p w14:paraId="4FF95981"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rsidRPr="000608E2" w14:paraId="3C4DE614"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841BE5F" w14:textId="77777777" w:rsidR="00F62330" w:rsidRDefault="00F62330" w:rsidP="00930F31">
            <w:r>
              <w:t>IP (assegnati)</w:t>
            </w:r>
          </w:p>
        </w:tc>
        <w:tc>
          <w:tcPr>
            <w:tcW w:w="3543" w:type="dxa"/>
          </w:tcPr>
          <w:p w14:paraId="5D310306"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p>
        </w:tc>
      </w:tr>
      <w:tr w:rsidR="00F62330" w:rsidRPr="000608E2" w14:paraId="5FB84F74"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380727F" w14:textId="77777777" w:rsidR="00F62330" w:rsidRDefault="00F62330" w:rsidP="00930F31">
            <w:r>
              <w:t>Stato dei Server (server nuovo o già esistente)</w:t>
            </w:r>
          </w:p>
        </w:tc>
        <w:tc>
          <w:tcPr>
            <w:tcW w:w="3543" w:type="dxa"/>
          </w:tcPr>
          <w:p w14:paraId="41B534D3"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Nuovo</w:t>
            </w:r>
          </w:p>
        </w:tc>
      </w:tr>
      <w:tr w:rsidR="00F62330" w:rsidRPr="000608E2" w14:paraId="2304F6C8"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CCCF5F3" w14:textId="77777777" w:rsidR="00F62330" w:rsidRDefault="00F62330" w:rsidP="00930F31">
            <w:r>
              <w:t>Ambito di utilizzo</w:t>
            </w:r>
          </w:p>
        </w:tc>
        <w:tc>
          <w:tcPr>
            <w:tcW w:w="3543" w:type="dxa"/>
          </w:tcPr>
          <w:p w14:paraId="1E0438D5"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Produzione</w:t>
            </w:r>
          </w:p>
        </w:tc>
      </w:tr>
      <w:tr w:rsidR="00F62330" w:rsidRPr="000608E2" w14:paraId="1D55D5AD"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07C215D" w14:textId="77777777" w:rsidR="00F62330" w:rsidRDefault="00F62330" w:rsidP="00930F31">
            <w:r>
              <w:t>AS o DB o Altro</w:t>
            </w:r>
          </w:p>
        </w:tc>
        <w:tc>
          <w:tcPr>
            <w:tcW w:w="3543" w:type="dxa"/>
          </w:tcPr>
          <w:p w14:paraId="0518A3F0"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AS</w:t>
            </w:r>
          </w:p>
        </w:tc>
      </w:tr>
      <w:tr w:rsidR="00F62330" w:rsidRPr="000608E2" w14:paraId="6893537A"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0F31D20" w14:textId="77777777" w:rsidR="00F62330" w:rsidRPr="00F50A3D" w:rsidRDefault="00F62330" w:rsidP="00930F31">
            <w:pPr>
              <w:rPr>
                <w:b w:val="0"/>
                <w:bCs w:val="0"/>
              </w:rPr>
            </w:pPr>
            <w:r w:rsidRPr="00F50A3D">
              <w:t>Sistema Operativo</w:t>
            </w:r>
            <w:r>
              <w:t xml:space="preserve"> Richiesto</w:t>
            </w:r>
          </w:p>
        </w:tc>
        <w:tc>
          <w:tcPr>
            <w:tcW w:w="3543" w:type="dxa"/>
          </w:tcPr>
          <w:p w14:paraId="09B10ED9"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Ubuntu 24.04</w:t>
            </w:r>
          </w:p>
        </w:tc>
      </w:tr>
      <w:tr w:rsidR="00F62330" w14:paraId="38240770"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76F660F2" w14:textId="77777777" w:rsidR="00F62330" w:rsidRPr="00F50A3D" w:rsidRDefault="00F62330" w:rsidP="00930F31">
            <w:pPr>
              <w:rPr>
                <w:b w:val="0"/>
                <w:bCs w:val="0"/>
              </w:rPr>
            </w:pPr>
            <w:r w:rsidRPr="00F50A3D">
              <w:t>Cpu (n°)</w:t>
            </w:r>
          </w:p>
        </w:tc>
        <w:tc>
          <w:tcPr>
            <w:tcW w:w="3543" w:type="dxa"/>
          </w:tcPr>
          <w:p w14:paraId="64F2228A" w14:textId="21175B38" w:rsidR="00F62330" w:rsidRDefault="00F62330" w:rsidP="00930F31">
            <w:pPr>
              <w:cnfStyle w:val="000000000000" w:firstRow="0" w:lastRow="0" w:firstColumn="0" w:lastColumn="0" w:oddVBand="0" w:evenVBand="0" w:oddHBand="0" w:evenHBand="0" w:firstRowFirstColumn="0" w:firstRowLastColumn="0" w:lastRowFirstColumn="0" w:lastRowLastColumn="0"/>
            </w:pPr>
            <w:r>
              <w:t xml:space="preserve">4 </w:t>
            </w:r>
          </w:p>
        </w:tc>
      </w:tr>
      <w:tr w:rsidR="00F62330" w14:paraId="54B2D2D8"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593E1E77" w14:textId="77777777" w:rsidR="00F62330" w:rsidRPr="00F50A3D" w:rsidRDefault="00F62330" w:rsidP="00930F31">
            <w:pPr>
              <w:rPr>
                <w:b w:val="0"/>
                <w:bCs w:val="0"/>
              </w:rPr>
            </w:pPr>
            <w:proofErr w:type="spellStart"/>
            <w:r w:rsidRPr="00F50A3D">
              <w:t>R</w:t>
            </w:r>
            <w:r>
              <w:t>am</w:t>
            </w:r>
            <w:proofErr w:type="spellEnd"/>
            <w:r w:rsidRPr="00F50A3D">
              <w:t xml:space="preserve"> (GB)</w:t>
            </w:r>
          </w:p>
        </w:tc>
        <w:tc>
          <w:tcPr>
            <w:tcW w:w="3543" w:type="dxa"/>
          </w:tcPr>
          <w:p w14:paraId="3F239FB6" w14:textId="1E84E1AA" w:rsidR="00F62330" w:rsidRDefault="00F62330" w:rsidP="00930F31">
            <w:pPr>
              <w:cnfStyle w:val="000000100000" w:firstRow="0" w:lastRow="0" w:firstColumn="0" w:lastColumn="0" w:oddVBand="0" w:evenVBand="0" w:oddHBand="1" w:evenHBand="0" w:firstRowFirstColumn="0" w:firstRowLastColumn="0" w:lastRowFirstColumn="0" w:lastRowLastColumn="0"/>
            </w:pPr>
            <w:r>
              <w:t>8 GB</w:t>
            </w:r>
          </w:p>
        </w:tc>
      </w:tr>
      <w:tr w:rsidR="00F62330" w14:paraId="05D2B6F2"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6B4F9E7A" w14:textId="77777777" w:rsidR="00F62330" w:rsidRPr="00F50A3D" w:rsidRDefault="00F62330" w:rsidP="00930F31">
            <w:pPr>
              <w:rPr>
                <w:b w:val="0"/>
                <w:bCs w:val="0"/>
              </w:rPr>
            </w:pPr>
            <w:r w:rsidRPr="00F50A3D">
              <w:t>Disco Di Sistema (GB)</w:t>
            </w:r>
          </w:p>
        </w:tc>
        <w:tc>
          <w:tcPr>
            <w:tcW w:w="3543" w:type="dxa"/>
          </w:tcPr>
          <w:p w14:paraId="687FB1BE"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17268172"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7FC10B1F" w14:textId="77777777" w:rsidR="00F62330" w:rsidRPr="00F50A3D" w:rsidRDefault="00F62330" w:rsidP="00930F31">
            <w:pPr>
              <w:rPr>
                <w:b w:val="0"/>
                <w:bCs w:val="0"/>
              </w:rPr>
            </w:pPr>
            <w:r w:rsidRPr="00F50A3D">
              <w:t>Disco Dati (GB)</w:t>
            </w:r>
          </w:p>
        </w:tc>
        <w:tc>
          <w:tcPr>
            <w:tcW w:w="3543" w:type="dxa"/>
          </w:tcPr>
          <w:p w14:paraId="2BD4A0B8" w14:textId="3F6C9F7E" w:rsidR="00F62330" w:rsidRDefault="003D5F8E" w:rsidP="00930F31">
            <w:pPr>
              <w:cnfStyle w:val="000000100000" w:firstRow="0" w:lastRow="0" w:firstColumn="0" w:lastColumn="0" w:oddVBand="0" w:evenVBand="0" w:oddHBand="1" w:evenHBand="0" w:firstRowFirstColumn="0" w:firstRowLastColumn="0" w:lastRowFirstColumn="0" w:lastRowLastColumn="0"/>
            </w:pPr>
            <w:r>
              <w:t>4</w:t>
            </w:r>
            <w:r w:rsidR="00F62330">
              <w:t>0 GB</w:t>
            </w:r>
          </w:p>
        </w:tc>
      </w:tr>
      <w:tr w:rsidR="00F62330" w14:paraId="215CB49B"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3B40BAA5" w14:textId="77777777" w:rsidR="00F62330" w:rsidRPr="00005923" w:rsidRDefault="00F62330" w:rsidP="00930F31">
            <w:pPr>
              <w:rPr>
                <w:b w:val="0"/>
                <w:bCs w:val="0"/>
                <w:color w:val="auto"/>
              </w:rPr>
            </w:pPr>
            <w:r w:rsidRPr="00005923">
              <w:rPr>
                <w:color w:val="auto"/>
              </w:rPr>
              <w:t>Numero di Repliche Identiche di questa VM</w:t>
            </w:r>
          </w:p>
        </w:tc>
        <w:tc>
          <w:tcPr>
            <w:tcW w:w="3543" w:type="dxa"/>
          </w:tcPr>
          <w:p w14:paraId="3D4529AD"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2DA75E2B"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7C896137" w14:textId="77777777" w:rsidR="00F62330" w:rsidRPr="00F50A3D" w:rsidRDefault="00F62330" w:rsidP="00930F31">
            <w:r>
              <w:t>Software Framework  utilizzati</w:t>
            </w:r>
          </w:p>
        </w:tc>
        <w:tc>
          <w:tcPr>
            <w:tcW w:w="3543" w:type="dxa"/>
          </w:tcPr>
          <w:p w14:paraId="3D63830D"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r>
              <w:t>Apache 2.4, PHP 8.4</w:t>
            </w:r>
          </w:p>
        </w:tc>
      </w:tr>
      <w:tr w:rsidR="00F62330" w14:paraId="62741ED0"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08D4664D" w14:textId="77777777" w:rsidR="00F62330" w:rsidRDefault="00F62330" w:rsidP="00930F31">
            <w:r>
              <w:t>Nome Database da Installare (se presente)</w:t>
            </w:r>
          </w:p>
        </w:tc>
        <w:tc>
          <w:tcPr>
            <w:tcW w:w="3543" w:type="dxa"/>
          </w:tcPr>
          <w:p w14:paraId="576540CF"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7E0AB62F"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1BCEF4B2" w14:textId="77777777" w:rsidR="00F62330" w:rsidRPr="00F50A3D" w:rsidRDefault="00F62330" w:rsidP="00930F31">
            <w:r>
              <w:t>Data in cui è richiesta la disponibilità</w:t>
            </w:r>
          </w:p>
        </w:tc>
        <w:tc>
          <w:tcPr>
            <w:tcW w:w="3543" w:type="dxa"/>
          </w:tcPr>
          <w:p w14:paraId="6D8E100D"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p>
        </w:tc>
      </w:tr>
    </w:tbl>
    <w:p w14:paraId="42A3DE17" w14:textId="77777777" w:rsidR="00F62330" w:rsidRDefault="00F62330" w:rsidP="00544108">
      <w:pPr>
        <w:pStyle w:val="Paragrafoelenco"/>
        <w:spacing w:before="0" w:after="160" w:line="360" w:lineRule="auto"/>
      </w:pPr>
    </w:p>
    <w:p w14:paraId="09DDDEE3" w14:textId="77777777" w:rsidR="00F62330" w:rsidRDefault="00F62330" w:rsidP="00544108">
      <w:pPr>
        <w:pStyle w:val="Paragrafoelenco"/>
        <w:spacing w:before="0" w:after="160" w:line="360" w:lineRule="auto"/>
      </w:pPr>
    </w:p>
    <w:p w14:paraId="19E82727" w14:textId="77777777" w:rsidR="00F62330" w:rsidRDefault="00F62330" w:rsidP="00544108">
      <w:pPr>
        <w:pStyle w:val="Paragrafoelenco"/>
        <w:spacing w:before="0" w:after="160" w:line="360" w:lineRule="auto"/>
      </w:pPr>
    </w:p>
    <w:p w14:paraId="0B3BB413" w14:textId="77777777" w:rsidR="00F62330" w:rsidRDefault="00F62330" w:rsidP="00544108">
      <w:pPr>
        <w:pStyle w:val="Paragrafoelenco"/>
        <w:spacing w:before="0" w:after="160" w:line="360" w:lineRule="auto"/>
      </w:pPr>
    </w:p>
    <w:tbl>
      <w:tblPr>
        <w:tblStyle w:val="Tabellagriglia5scura-colore11"/>
        <w:tblW w:w="8930" w:type="dxa"/>
        <w:tblInd w:w="704" w:type="dxa"/>
        <w:tblLook w:val="04A0" w:firstRow="1" w:lastRow="0" w:firstColumn="1" w:lastColumn="0" w:noHBand="0" w:noVBand="1"/>
      </w:tblPr>
      <w:tblGrid>
        <w:gridCol w:w="5387"/>
        <w:gridCol w:w="3543"/>
      </w:tblGrid>
      <w:tr w:rsidR="00F62330" w:rsidRPr="000608E2" w14:paraId="27F230AB" w14:textId="77777777" w:rsidTr="00930F3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DAE7D90" w14:textId="77777777" w:rsidR="00F62330" w:rsidRPr="00F50A3D" w:rsidRDefault="00F62330" w:rsidP="00930F31">
            <w:r>
              <w:t>VM LINUX</w:t>
            </w:r>
          </w:p>
        </w:tc>
        <w:tc>
          <w:tcPr>
            <w:tcW w:w="3543" w:type="dxa"/>
          </w:tcPr>
          <w:p w14:paraId="3A13E2D7" w14:textId="77777777" w:rsidR="00F62330" w:rsidRPr="000608E2" w:rsidRDefault="00F62330" w:rsidP="00930F31">
            <w:pPr>
              <w:cnfStyle w:val="100000000000" w:firstRow="1" w:lastRow="0" w:firstColumn="0" w:lastColumn="0" w:oddVBand="0" w:evenVBand="0" w:oddHBand="0" w:evenHBand="0" w:firstRowFirstColumn="0" w:firstRowLastColumn="0" w:lastRowFirstColumn="0" w:lastRowLastColumn="0"/>
            </w:pPr>
            <w:r>
              <w:t>Valore</w:t>
            </w:r>
          </w:p>
        </w:tc>
      </w:tr>
      <w:tr w:rsidR="00F62330" w:rsidRPr="000608E2" w14:paraId="307AE41A"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141CC71" w14:textId="77777777" w:rsidR="00F62330" w:rsidRDefault="00F62330" w:rsidP="00930F31">
            <w:r>
              <w:t xml:space="preserve">Nome del nodo/i (del </w:t>
            </w:r>
            <w:proofErr w:type="spellStart"/>
            <w:r>
              <w:t>Vendor</w:t>
            </w:r>
            <w:proofErr w:type="spellEnd"/>
            <w:r>
              <w:t>)</w:t>
            </w:r>
          </w:p>
        </w:tc>
        <w:tc>
          <w:tcPr>
            <w:tcW w:w="3543" w:type="dxa"/>
          </w:tcPr>
          <w:p w14:paraId="244CC6FF" w14:textId="3A778E2D" w:rsidR="00F62330" w:rsidRPr="000608E2" w:rsidRDefault="00F62330" w:rsidP="00930F31">
            <w:pPr>
              <w:ind w:firstLine="720"/>
              <w:cnfStyle w:val="000000100000" w:firstRow="0" w:lastRow="0" w:firstColumn="0" w:lastColumn="0" w:oddVBand="0" w:evenVBand="0" w:oddHBand="1" w:evenHBand="0" w:firstRowFirstColumn="0" w:firstRowLastColumn="0" w:lastRowFirstColumn="0" w:lastRowLastColumn="0"/>
            </w:pPr>
            <w:r>
              <w:t>AS-COEC</w:t>
            </w:r>
          </w:p>
        </w:tc>
      </w:tr>
      <w:tr w:rsidR="00F62330" w:rsidRPr="000608E2" w14:paraId="4D033CAF"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758D8D83" w14:textId="77777777" w:rsidR="00F62330" w:rsidRDefault="00F62330" w:rsidP="00930F31">
            <w:proofErr w:type="spellStart"/>
            <w:r>
              <w:t>Nomemacchina</w:t>
            </w:r>
            <w:proofErr w:type="spellEnd"/>
            <w:r>
              <w:t xml:space="preserve"> (assegnati dalla </w:t>
            </w:r>
            <w:proofErr w:type="spellStart"/>
            <w:r>
              <w:t>Salamacchine</w:t>
            </w:r>
            <w:proofErr w:type="spellEnd"/>
            <w:r>
              <w:t>)</w:t>
            </w:r>
          </w:p>
        </w:tc>
        <w:tc>
          <w:tcPr>
            <w:tcW w:w="3543" w:type="dxa"/>
          </w:tcPr>
          <w:p w14:paraId="527AD326"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rsidRPr="000608E2" w14:paraId="0ABF1BFF"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03BE449" w14:textId="77777777" w:rsidR="00F62330" w:rsidRDefault="00F62330" w:rsidP="00930F31">
            <w:r>
              <w:t>IP (assegnati)</w:t>
            </w:r>
          </w:p>
        </w:tc>
        <w:tc>
          <w:tcPr>
            <w:tcW w:w="3543" w:type="dxa"/>
          </w:tcPr>
          <w:p w14:paraId="64B18EC6"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p>
        </w:tc>
      </w:tr>
      <w:tr w:rsidR="00F62330" w:rsidRPr="000608E2" w14:paraId="02DE9F0F"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60A1C5D9" w14:textId="77777777" w:rsidR="00F62330" w:rsidRDefault="00F62330" w:rsidP="00930F31">
            <w:r>
              <w:t>Stato dei Server (server nuovo o già esistente)</w:t>
            </w:r>
          </w:p>
        </w:tc>
        <w:tc>
          <w:tcPr>
            <w:tcW w:w="3543" w:type="dxa"/>
          </w:tcPr>
          <w:p w14:paraId="39300939"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Nuovo</w:t>
            </w:r>
          </w:p>
        </w:tc>
      </w:tr>
      <w:tr w:rsidR="00F62330" w:rsidRPr="000608E2" w14:paraId="59A425F3"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188C3A3" w14:textId="77777777" w:rsidR="00F62330" w:rsidRDefault="00F62330" w:rsidP="00930F31">
            <w:r>
              <w:t>Ambito di utilizzo</w:t>
            </w:r>
          </w:p>
        </w:tc>
        <w:tc>
          <w:tcPr>
            <w:tcW w:w="3543" w:type="dxa"/>
          </w:tcPr>
          <w:p w14:paraId="66C61F1A"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Produzione</w:t>
            </w:r>
          </w:p>
        </w:tc>
      </w:tr>
      <w:tr w:rsidR="00F62330" w:rsidRPr="000608E2" w14:paraId="283A6F8B"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950BEA3" w14:textId="77777777" w:rsidR="00F62330" w:rsidRDefault="00F62330" w:rsidP="00930F31">
            <w:r>
              <w:t>AS o DB o Altro</w:t>
            </w:r>
          </w:p>
        </w:tc>
        <w:tc>
          <w:tcPr>
            <w:tcW w:w="3543" w:type="dxa"/>
          </w:tcPr>
          <w:p w14:paraId="79AE2125"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AS</w:t>
            </w:r>
          </w:p>
        </w:tc>
      </w:tr>
      <w:tr w:rsidR="00F62330" w:rsidRPr="000608E2" w14:paraId="6534DAE5"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64D5FEEF" w14:textId="77777777" w:rsidR="00F62330" w:rsidRPr="00F50A3D" w:rsidRDefault="00F62330" w:rsidP="00930F31">
            <w:pPr>
              <w:rPr>
                <w:b w:val="0"/>
                <w:bCs w:val="0"/>
              </w:rPr>
            </w:pPr>
            <w:r w:rsidRPr="00F50A3D">
              <w:t>Sistema Operativo</w:t>
            </w:r>
            <w:r>
              <w:t xml:space="preserve"> Richiesto</w:t>
            </w:r>
          </w:p>
        </w:tc>
        <w:tc>
          <w:tcPr>
            <w:tcW w:w="3543" w:type="dxa"/>
          </w:tcPr>
          <w:p w14:paraId="00A2160F"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Ubuntu 24.04</w:t>
            </w:r>
          </w:p>
        </w:tc>
      </w:tr>
      <w:tr w:rsidR="00F62330" w14:paraId="13D9C8D5"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37BE6BCB" w14:textId="77777777" w:rsidR="00F62330" w:rsidRPr="00F50A3D" w:rsidRDefault="00F62330" w:rsidP="00930F31">
            <w:pPr>
              <w:rPr>
                <w:b w:val="0"/>
                <w:bCs w:val="0"/>
              </w:rPr>
            </w:pPr>
            <w:r w:rsidRPr="00F50A3D">
              <w:t>Cpu (n°)</w:t>
            </w:r>
          </w:p>
        </w:tc>
        <w:tc>
          <w:tcPr>
            <w:tcW w:w="3543" w:type="dxa"/>
          </w:tcPr>
          <w:p w14:paraId="1F3A1F91" w14:textId="0B3FFF6F" w:rsidR="00F62330" w:rsidRDefault="00F62330" w:rsidP="00930F31">
            <w:pPr>
              <w:cnfStyle w:val="000000000000" w:firstRow="0" w:lastRow="0" w:firstColumn="0" w:lastColumn="0" w:oddVBand="0" w:evenVBand="0" w:oddHBand="0" w:evenHBand="0" w:firstRowFirstColumn="0" w:firstRowLastColumn="0" w:lastRowFirstColumn="0" w:lastRowLastColumn="0"/>
            </w:pPr>
            <w:r>
              <w:t>8</w:t>
            </w:r>
          </w:p>
        </w:tc>
      </w:tr>
      <w:tr w:rsidR="00F62330" w14:paraId="352C2970"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24FA4DFA" w14:textId="77777777" w:rsidR="00F62330" w:rsidRPr="00F50A3D" w:rsidRDefault="00F62330" w:rsidP="00930F31">
            <w:pPr>
              <w:rPr>
                <w:b w:val="0"/>
                <w:bCs w:val="0"/>
              </w:rPr>
            </w:pPr>
            <w:proofErr w:type="spellStart"/>
            <w:r w:rsidRPr="00F50A3D">
              <w:t>R</w:t>
            </w:r>
            <w:r>
              <w:t>am</w:t>
            </w:r>
            <w:proofErr w:type="spellEnd"/>
            <w:r w:rsidRPr="00F50A3D">
              <w:t xml:space="preserve"> (GB)</w:t>
            </w:r>
          </w:p>
        </w:tc>
        <w:tc>
          <w:tcPr>
            <w:tcW w:w="3543" w:type="dxa"/>
          </w:tcPr>
          <w:p w14:paraId="318E24F2" w14:textId="08F69E67" w:rsidR="00F62330" w:rsidRDefault="00F62330" w:rsidP="00930F31">
            <w:pPr>
              <w:cnfStyle w:val="000000100000" w:firstRow="0" w:lastRow="0" w:firstColumn="0" w:lastColumn="0" w:oddVBand="0" w:evenVBand="0" w:oddHBand="1" w:evenHBand="0" w:firstRowFirstColumn="0" w:firstRowLastColumn="0" w:lastRowFirstColumn="0" w:lastRowLastColumn="0"/>
            </w:pPr>
            <w:r>
              <w:t>16</w:t>
            </w:r>
            <w:r w:rsidR="004540FB">
              <w:t xml:space="preserve"> GB</w:t>
            </w:r>
          </w:p>
        </w:tc>
      </w:tr>
      <w:tr w:rsidR="00F62330" w14:paraId="06E53604"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7A3E7923" w14:textId="77777777" w:rsidR="00F62330" w:rsidRPr="00F50A3D" w:rsidRDefault="00F62330" w:rsidP="00930F31">
            <w:pPr>
              <w:rPr>
                <w:b w:val="0"/>
                <w:bCs w:val="0"/>
              </w:rPr>
            </w:pPr>
            <w:r w:rsidRPr="00F50A3D">
              <w:t>Disco Di Sistema (GB)</w:t>
            </w:r>
          </w:p>
        </w:tc>
        <w:tc>
          <w:tcPr>
            <w:tcW w:w="3543" w:type="dxa"/>
          </w:tcPr>
          <w:p w14:paraId="49BA308C"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136F035B"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2255F20D" w14:textId="77777777" w:rsidR="00F62330" w:rsidRPr="00F50A3D" w:rsidRDefault="00F62330" w:rsidP="00930F31">
            <w:pPr>
              <w:rPr>
                <w:b w:val="0"/>
                <w:bCs w:val="0"/>
              </w:rPr>
            </w:pPr>
            <w:r w:rsidRPr="00F50A3D">
              <w:t>Disco Dati (GB)</w:t>
            </w:r>
          </w:p>
        </w:tc>
        <w:tc>
          <w:tcPr>
            <w:tcW w:w="3543" w:type="dxa"/>
          </w:tcPr>
          <w:p w14:paraId="563391D9" w14:textId="09E2D60F" w:rsidR="00F62330" w:rsidRDefault="00F62330" w:rsidP="00930F31">
            <w:pPr>
              <w:cnfStyle w:val="000000100000" w:firstRow="0" w:lastRow="0" w:firstColumn="0" w:lastColumn="0" w:oddVBand="0" w:evenVBand="0" w:oddHBand="1" w:evenHBand="0" w:firstRowFirstColumn="0" w:firstRowLastColumn="0" w:lastRowFirstColumn="0" w:lastRowLastColumn="0"/>
            </w:pPr>
            <w:r>
              <w:t>60 GB</w:t>
            </w:r>
          </w:p>
        </w:tc>
      </w:tr>
      <w:tr w:rsidR="00F62330" w14:paraId="39240F74"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24E08583" w14:textId="77777777" w:rsidR="00F62330" w:rsidRPr="00005923" w:rsidRDefault="00F62330" w:rsidP="00930F31">
            <w:pPr>
              <w:rPr>
                <w:b w:val="0"/>
                <w:bCs w:val="0"/>
                <w:color w:val="auto"/>
              </w:rPr>
            </w:pPr>
            <w:r w:rsidRPr="00005923">
              <w:rPr>
                <w:color w:val="auto"/>
              </w:rPr>
              <w:t>Numero di Repliche Identiche di questa VM</w:t>
            </w:r>
          </w:p>
        </w:tc>
        <w:tc>
          <w:tcPr>
            <w:tcW w:w="3543" w:type="dxa"/>
          </w:tcPr>
          <w:p w14:paraId="546EC90E"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0D839AE7"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771A829" w14:textId="77777777" w:rsidR="00F62330" w:rsidRPr="00F50A3D" w:rsidRDefault="00F62330" w:rsidP="00930F31">
            <w:r>
              <w:t>Software Framework  utilizzati</w:t>
            </w:r>
          </w:p>
        </w:tc>
        <w:tc>
          <w:tcPr>
            <w:tcW w:w="3543" w:type="dxa"/>
          </w:tcPr>
          <w:p w14:paraId="1E4D10A0" w14:textId="69599C8C" w:rsidR="00F62330" w:rsidRDefault="00F62330" w:rsidP="00930F31">
            <w:pPr>
              <w:cnfStyle w:val="000000100000" w:firstRow="0" w:lastRow="0" w:firstColumn="0" w:lastColumn="0" w:oddVBand="0" w:evenVBand="0" w:oddHBand="1" w:evenHBand="0" w:firstRowFirstColumn="0" w:firstRowLastColumn="0" w:lastRowFirstColumn="0" w:lastRowLastColumn="0"/>
            </w:pPr>
            <w:r>
              <w:t xml:space="preserve">Apache 2.4, </w:t>
            </w:r>
            <w:r w:rsidR="003D5F8E">
              <w:t>Amazon Java Corretto 25</w:t>
            </w:r>
          </w:p>
        </w:tc>
      </w:tr>
      <w:tr w:rsidR="00F62330" w14:paraId="1B5B7EE4"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0CDA3C0E" w14:textId="77777777" w:rsidR="00F62330" w:rsidRDefault="00F62330" w:rsidP="00930F31">
            <w:r>
              <w:t>Nome Database da Installare (se presente)</w:t>
            </w:r>
          </w:p>
        </w:tc>
        <w:tc>
          <w:tcPr>
            <w:tcW w:w="3543" w:type="dxa"/>
          </w:tcPr>
          <w:p w14:paraId="2B3E980A"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496AE8AD"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201FC0B4" w14:textId="77777777" w:rsidR="00F62330" w:rsidRPr="00F50A3D" w:rsidRDefault="00F62330" w:rsidP="00930F31">
            <w:r>
              <w:t>Data in cui è richiesta la disponibilità</w:t>
            </w:r>
          </w:p>
        </w:tc>
        <w:tc>
          <w:tcPr>
            <w:tcW w:w="3543" w:type="dxa"/>
          </w:tcPr>
          <w:p w14:paraId="7D3084FD"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p>
        </w:tc>
      </w:tr>
    </w:tbl>
    <w:p w14:paraId="583CB34C" w14:textId="77777777" w:rsidR="00F62330" w:rsidRDefault="00F62330" w:rsidP="00544108">
      <w:pPr>
        <w:pStyle w:val="Paragrafoelenco"/>
        <w:spacing w:before="0" w:after="160" w:line="360" w:lineRule="auto"/>
      </w:pPr>
    </w:p>
    <w:tbl>
      <w:tblPr>
        <w:tblStyle w:val="Tabellagriglia5scura-colore11"/>
        <w:tblW w:w="8930" w:type="dxa"/>
        <w:tblInd w:w="704" w:type="dxa"/>
        <w:tblLook w:val="04A0" w:firstRow="1" w:lastRow="0" w:firstColumn="1" w:lastColumn="0" w:noHBand="0" w:noVBand="1"/>
      </w:tblPr>
      <w:tblGrid>
        <w:gridCol w:w="5387"/>
        <w:gridCol w:w="3543"/>
      </w:tblGrid>
      <w:tr w:rsidR="00F62330" w:rsidRPr="000608E2" w14:paraId="30327F04" w14:textId="77777777" w:rsidTr="00930F3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5E3AC621" w14:textId="77777777" w:rsidR="00F62330" w:rsidRPr="00F50A3D" w:rsidRDefault="00F62330" w:rsidP="00930F31">
            <w:r>
              <w:t>VM LINUX</w:t>
            </w:r>
          </w:p>
        </w:tc>
        <w:tc>
          <w:tcPr>
            <w:tcW w:w="3543" w:type="dxa"/>
          </w:tcPr>
          <w:p w14:paraId="0FCFC12C" w14:textId="77777777" w:rsidR="00F62330" w:rsidRPr="000608E2" w:rsidRDefault="00F62330" w:rsidP="00930F31">
            <w:pPr>
              <w:cnfStyle w:val="100000000000" w:firstRow="1" w:lastRow="0" w:firstColumn="0" w:lastColumn="0" w:oddVBand="0" w:evenVBand="0" w:oddHBand="0" w:evenHBand="0" w:firstRowFirstColumn="0" w:firstRowLastColumn="0" w:lastRowFirstColumn="0" w:lastRowLastColumn="0"/>
            </w:pPr>
            <w:r>
              <w:t>Valore</w:t>
            </w:r>
          </w:p>
        </w:tc>
      </w:tr>
      <w:tr w:rsidR="00F62330" w:rsidRPr="000608E2" w14:paraId="2AC1C2F0"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C3F819D" w14:textId="77777777" w:rsidR="00F62330" w:rsidRDefault="00F62330" w:rsidP="00930F31">
            <w:r>
              <w:t xml:space="preserve">Nome del nodo/i (del </w:t>
            </w:r>
            <w:proofErr w:type="spellStart"/>
            <w:r>
              <w:t>Vendor</w:t>
            </w:r>
            <w:proofErr w:type="spellEnd"/>
            <w:r>
              <w:t>)</w:t>
            </w:r>
          </w:p>
        </w:tc>
        <w:tc>
          <w:tcPr>
            <w:tcW w:w="3543" w:type="dxa"/>
          </w:tcPr>
          <w:p w14:paraId="4B5C309D" w14:textId="78843A01" w:rsidR="00F62330" w:rsidRPr="000608E2" w:rsidRDefault="00F62330" w:rsidP="00930F31">
            <w:pPr>
              <w:ind w:firstLine="720"/>
              <w:cnfStyle w:val="000000100000" w:firstRow="0" w:lastRow="0" w:firstColumn="0" w:lastColumn="0" w:oddVBand="0" w:evenVBand="0" w:oddHBand="1" w:evenHBand="0" w:firstRowFirstColumn="0" w:firstRowLastColumn="0" w:lastRowFirstColumn="0" w:lastRowLastColumn="0"/>
            </w:pPr>
            <w:r>
              <w:t>WS01</w:t>
            </w:r>
          </w:p>
        </w:tc>
      </w:tr>
      <w:tr w:rsidR="00F62330" w:rsidRPr="000608E2" w14:paraId="5A530A42"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66604B19" w14:textId="77777777" w:rsidR="00F62330" w:rsidRDefault="00F62330" w:rsidP="00930F31">
            <w:proofErr w:type="spellStart"/>
            <w:r>
              <w:lastRenderedPageBreak/>
              <w:t>Nomemacchina</w:t>
            </w:r>
            <w:proofErr w:type="spellEnd"/>
            <w:r>
              <w:t xml:space="preserve"> (assegnati dalla </w:t>
            </w:r>
            <w:proofErr w:type="spellStart"/>
            <w:r>
              <w:t>Salamacchine</w:t>
            </w:r>
            <w:proofErr w:type="spellEnd"/>
            <w:r>
              <w:t>)</w:t>
            </w:r>
          </w:p>
        </w:tc>
        <w:tc>
          <w:tcPr>
            <w:tcW w:w="3543" w:type="dxa"/>
          </w:tcPr>
          <w:p w14:paraId="172DFD17"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rsidRPr="000608E2" w14:paraId="69C2D164"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EBD7AF1" w14:textId="77777777" w:rsidR="00F62330" w:rsidRDefault="00F62330" w:rsidP="00930F31">
            <w:r>
              <w:t>IP (assegnati)</w:t>
            </w:r>
          </w:p>
        </w:tc>
        <w:tc>
          <w:tcPr>
            <w:tcW w:w="3543" w:type="dxa"/>
          </w:tcPr>
          <w:p w14:paraId="062237C9"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p>
        </w:tc>
      </w:tr>
      <w:tr w:rsidR="00F62330" w:rsidRPr="000608E2" w14:paraId="16B3C1B4"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71E7CC15" w14:textId="77777777" w:rsidR="00F62330" w:rsidRDefault="00F62330" w:rsidP="00930F31">
            <w:r>
              <w:t>Stato dei Server (server nuovo o già esistente)</w:t>
            </w:r>
          </w:p>
        </w:tc>
        <w:tc>
          <w:tcPr>
            <w:tcW w:w="3543" w:type="dxa"/>
          </w:tcPr>
          <w:p w14:paraId="648D2AE7"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Nuovo</w:t>
            </w:r>
          </w:p>
        </w:tc>
      </w:tr>
      <w:tr w:rsidR="00F62330" w:rsidRPr="000608E2" w14:paraId="414EA1E2"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91ACB72" w14:textId="77777777" w:rsidR="00F62330" w:rsidRDefault="00F62330" w:rsidP="00930F31">
            <w:r>
              <w:t>Ambito di utilizzo</w:t>
            </w:r>
          </w:p>
        </w:tc>
        <w:tc>
          <w:tcPr>
            <w:tcW w:w="3543" w:type="dxa"/>
          </w:tcPr>
          <w:p w14:paraId="63FB789A"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Produzione</w:t>
            </w:r>
          </w:p>
        </w:tc>
      </w:tr>
      <w:tr w:rsidR="00F62330" w:rsidRPr="000608E2" w14:paraId="7AAF5C90"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0A53133" w14:textId="77777777" w:rsidR="00F62330" w:rsidRDefault="00F62330" w:rsidP="00930F31">
            <w:r>
              <w:t>AS o DB o Altro</w:t>
            </w:r>
          </w:p>
        </w:tc>
        <w:tc>
          <w:tcPr>
            <w:tcW w:w="3543" w:type="dxa"/>
          </w:tcPr>
          <w:p w14:paraId="5C5D19B0"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AS</w:t>
            </w:r>
          </w:p>
        </w:tc>
      </w:tr>
      <w:tr w:rsidR="00F62330" w:rsidRPr="000608E2" w14:paraId="3A1C0BF0"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47EEDA2" w14:textId="77777777" w:rsidR="00F62330" w:rsidRPr="00F50A3D" w:rsidRDefault="00F62330" w:rsidP="00930F31">
            <w:pPr>
              <w:rPr>
                <w:b w:val="0"/>
                <w:bCs w:val="0"/>
              </w:rPr>
            </w:pPr>
            <w:r w:rsidRPr="00F50A3D">
              <w:t>Sistema Operativo</w:t>
            </w:r>
            <w:r>
              <w:t xml:space="preserve"> Richiesto</w:t>
            </w:r>
          </w:p>
        </w:tc>
        <w:tc>
          <w:tcPr>
            <w:tcW w:w="3543" w:type="dxa"/>
          </w:tcPr>
          <w:p w14:paraId="046F3A4B"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Ubuntu 24.04</w:t>
            </w:r>
          </w:p>
        </w:tc>
      </w:tr>
      <w:tr w:rsidR="00F62330" w14:paraId="5AFF5A27"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6102D4F8" w14:textId="77777777" w:rsidR="00F62330" w:rsidRPr="00F50A3D" w:rsidRDefault="00F62330" w:rsidP="00930F31">
            <w:pPr>
              <w:rPr>
                <w:b w:val="0"/>
                <w:bCs w:val="0"/>
              </w:rPr>
            </w:pPr>
            <w:r w:rsidRPr="00F50A3D">
              <w:t>Cpu (n°)</w:t>
            </w:r>
          </w:p>
        </w:tc>
        <w:tc>
          <w:tcPr>
            <w:tcW w:w="3543" w:type="dxa"/>
          </w:tcPr>
          <w:p w14:paraId="44B125AE" w14:textId="11891880" w:rsidR="00F62330" w:rsidRDefault="00F62330" w:rsidP="00930F31">
            <w:pPr>
              <w:cnfStyle w:val="000000000000" w:firstRow="0" w:lastRow="0" w:firstColumn="0" w:lastColumn="0" w:oddVBand="0" w:evenVBand="0" w:oddHBand="0" w:evenHBand="0" w:firstRowFirstColumn="0" w:firstRowLastColumn="0" w:lastRowFirstColumn="0" w:lastRowLastColumn="0"/>
            </w:pPr>
            <w:r>
              <w:t>2</w:t>
            </w:r>
          </w:p>
        </w:tc>
      </w:tr>
      <w:tr w:rsidR="00F62330" w14:paraId="13DAEF50"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1132711F" w14:textId="77777777" w:rsidR="00F62330" w:rsidRPr="00F50A3D" w:rsidRDefault="00F62330" w:rsidP="00930F31">
            <w:pPr>
              <w:rPr>
                <w:b w:val="0"/>
                <w:bCs w:val="0"/>
              </w:rPr>
            </w:pPr>
            <w:proofErr w:type="spellStart"/>
            <w:r w:rsidRPr="00F50A3D">
              <w:t>R</w:t>
            </w:r>
            <w:r>
              <w:t>am</w:t>
            </w:r>
            <w:proofErr w:type="spellEnd"/>
            <w:r w:rsidRPr="00F50A3D">
              <w:t xml:space="preserve"> (GB)</w:t>
            </w:r>
          </w:p>
        </w:tc>
        <w:tc>
          <w:tcPr>
            <w:tcW w:w="3543" w:type="dxa"/>
          </w:tcPr>
          <w:p w14:paraId="572A7BC4" w14:textId="039D88A9" w:rsidR="00F62330" w:rsidRDefault="00F62330" w:rsidP="00930F31">
            <w:pPr>
              <w:cnfStyle w:val="000000100000" w:firstRow="0" w:lastRow="0" w:firstColumn="0" w:lastColumn="0" w:oddVBand="0" w:evenVBand="0" w:oddHBand="1" w:evenHBand="0" w:firstRowFirstColumn="0" w:firstRowLastColumn="0" w:lastRowFirstColumn="0" w:lastRowLastColumn="0"/>
            </w:pPr>
            <w:r>
              <w:t>4 GB</w:t>
            </w:r>
          </w:p>
        </w:tc>
      </w:tr>
      <w:tr w:rsidR="00F62330" w14:paraId="43B7BF7C"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511B931F" w14:textId="77777777" w:rsidR="00F62330" w:rsidRPr="00F50A3D" w:rsidRDefault="00F62330" w:rsidP="00930F31">
            <w:pPr>
              <w:rPr>
                <w:b w:val="0"/>
                <w:bCs w:val="0"/>
              </w:rPr>
            </w:pPr>
            <w:r w:rsidRPr="00F50A3D">
              <w:t>Disco Di Sistema (GB)</w:t>
            </w:r>
          </w:p>
        </w:tc>
        <w:tc>
          <w:tcPr>
            <w:tcW w:w="3543" w:type="dxa"/>
          </w:tcPr>
          <w:p w14:paraId="29E7FBE8"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6D507060"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7B39C778" w14:textId="77777777" w:rsidR="00F62330" w:rsidRPr="00F50A3D" w:rsidRDefault="00F62330" w:rsidP="00930F31">
            <w:pPr>
              <w:rPr>
                <w:b w:val="0"/>
                <w:bCs w:val="0"/>
              </w:rPr>
            </w:pPr>
            <w:r w:rsidRPr="00F50A3D">
              <w:t>Disco Dati (GB)</w:t>
            </w:r>
          </w:p>
        </w:tc>
        <w:tc>
          <w:tcPr>
            <w:tcW w:w="3543" w:type="dxa"/>
          </w:tcPr>
          <w:p w14:paraId="72A6351C" w14:textId="66A29B24" w:rsidR="00F62330" w:rsidRDefault="00F62330" w:rsidP="00930F31">
            <w:pPr>
              <w:cnfStyle w:val="000000100000" w:firstRow="0" w:lastRow="0" w:firstColumn="0" w:lastColumn="0" w:oddVBand="0" w:evenVBand="0" w:oddHBand="1" w:evenHBand="0" w:firstRowFirstColumn="0" w:firstRowLastColumn="0" w:lastRowFirstColumn="0" w:lastRowLastColumn="0"/>
            </w:pPr>
            <w:r>
              <w:t>20 GB</w:t>
            </w:r>
          </w:p>
        </w:tc>
      </w:tr>
      <w:tr w:rsidR="00F62330" w14:paraId="555F3E20"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41F400CC" w14:textId="77777777" w:rsidR="00F62330" w:rsidRPr="00005923" w:rsidRDefault="00F62330" w:rsidP="00930F31">
            <w:pPr>
              <w:rPr>
                <w:b w:val="0"/>
                <w:bCs w:val="0"/>
                <w:color w:val="auto"/>
              </w:rPr>
            </w:pPr>
            <w:r w:rsidRPr="00005923">
              <w:rPr>
                <w:color w:val="auto"/>
              </w:rPr>
              <w:t>Numero di Repliche Identiche di questa VM</w:t>
            </w:r>
          </w:p>
        </w:tc>
        <w:tc>
          <w:tcPr>
            <w:tcW w:w="3543" w:type="dxa"/>
          </w:tcPr>
          <w:p w14:paraId="48CF5791"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3B1560B8"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41DF3368" w14:textId="77777777" w:rsidR="00F62330" w:rsidRPr="00F50A3D" w:rsidRDefault="00F62330" w:rsidP="00930F31">
            <w:r>
              <w:t>Software Framework  utilizzati</w:t>
            </w:r>
          </w:p>
        </w:tc>
        <w:tc>
          <w:tcPr>
            <w:tcW w:w="3543" w:type="dxa"/>
          </w:tcPr>
          <w:p w14:paraId="2AC3F832" w14:textId="120106C2" w:rsidR="00F62330" w:rsidRDefault="00F62330" w:rsidP="00930F31">
            <w:pPr>
              <w:cnfStyle w:val="000000100000" w:firstRow="0" w:lastRow="0" w:firstColumn="0" w:lastColumn="0" w:oddVBand="0" w:evenVBand="0" w:oddHBand="1" w:evenHBand="0" w:firstRowFirstColumn="0" w:firstRowLastColumn="0" w:lastRowFirstColumn="0" w:lastRowLastColumn="0"/>
            </w:pPr>
            <w:r>
              <w:t>Apache 2.4</w:t>
            </w:r>
          </w:p>
        </w:tc>
      </w:tr>
      <w:tr w:rsidR="00F62330" w14:paraId="791C4A41"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3E2C426B" w14:textId="77777777" w:rsidR="00F62330" w:rsidRDefault="00F62330" w:rsidP="00930F31">
            <w:r>
              <w:t>Nome Database da Installare (se presente)</w:t>
            </w:r>
          </w:p>
        </w:tc>
        <w:tc>
          <w:tcPr>
            <w:tcW w:w="3543" w:type="dxa"/>
          </w:tcPr>
          <w:p w14:paraId="42FCD8F7"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43EA88B4"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4D59873D" w14:textId="77777777" w:rsidR="00F62330" w:rsidRPr="00F50A3D" w:rsidRDefault="00F62330" w:rsidP="00930F31">
            <w:r>
              <w:t>Data in cui è richiesta la disponibilità</w:t>
            </w:r>
          </w:p>
        </w:tc>
        <w:tc>
          <w:tcPr>
            <w:tcW w:w="3543" w:type="dxa"/>
          </w:tcPr>
          <w:p w14:paraId="7EA61117"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p>
        </w:tc>
      </w:tr>
    </w:tbl>
    <w:p w14:paraId="0C981874" w14:textId="77777777" w:rsidR="00F62330" w:rsidRDefault="00F62330" w:rsidP="00544108">
      <w:pPr>
        <w:pStyle w:val="Paragrafoelenco"/>
        <w:spacing w:before="0" w:after="160" w:line="360" w:lineRule="auto"/>
      </w:pPr>
    </w:p>
    <w:p w14:paraId="5E2601E0" w14:textId="77777777" w:rsidR="00F62330" w:rsidRDefault="00F62330" w:rsidP="00544108">
      <w:pPr>
        <w:pStyle w:val="Paragrafoelenco"/>
        <w:spacing w:before="0" w:after="160" w:line="360" w:lineRule="auto"/>
      </w:pPr>
    </w:p>
    <w:p w14:paraId="18EBF1B5" w14:textId="77777777" w:rsidR="00F62330" w:rsidRDefault="00F62330" w:rsidP="00544108">
      <w:pPr>
        <w:pStyle w:val="Paragrafoelenco"/>
        <w:spacing w:before="0" w:after="160" w:line="360" w:lineRule="auto"/>
      </w:pPr>
    </w:p>
    <w:p w14:paraId="73518600" w14:textId="77777777" w:rsidR="00F62330" w:rsidRDefault="00F62330" w:rsidP="00544108">
      <w:pPr>
        <w:pStyle w:val="Paragrafoelenco"/>
        <w:spacing w:before="0" w:after="160" w:line="360" w:lineRule="auto"/>
      </w:pPr>
    </w:p>
    <w:p w14:paraId="0E59B9B2" w14:textId="77777777" w:rsidR="00F62330" w:rsidRDefault="00F62330" w:rsidP="00544108">
      <w:pPr>
        <w:pStyle w:val="Paragrafoelenco"/>
        <w:spacing w:before="0" w:after="160" w:line="360" w:lineRule="auto"/>
      </w:pPr>
    </w:p>
    <w:p w14:paraId="5D2B0F45" w14:textId="77777777" w:rsidR="00F62330" w:rsidRDefault="00F62330" w:rsidP="00544108">
      <w:pPr>
        <w:pStyle w:val="Paragrafoelenco"/>
        <w:spacing w:before="0" w:after="160" w:line="360" w:lineRule="auto"/>
      </w:pPr>
    </w:p>
    <w:p w14:paraId="07B754C6" w14:textId="77777777" w:rsidR="00F62330" w:rsidRDefault="00F62330" w:rsidP="00544108">
      <w:pPr>
        <w:pStyle w:val="Paragrafoelenco"/>
        <w:spacing w:before="0" w:after="160" w:line="360" w:lineRule="auto"/>
      </w:pPr>
    </w:p>
    <w:p w14:paraId="56FD450C" w14:textId="77777777" w:rsidR="00F62330" w:rsidRDefault="00F62330" w:rsidP="00544108">
      <w:pPr>
        <w:pStyle w:val="Paragrafoelenco"/>
        <w:spacing w:before="0" w:after="160" w:line="360" w:lineRule="auto"/>
      </w:pPr>
    </w:p>
    <w:tbl>
      <w:tblPr>
        <w:tblStyle w:val="Tabellagriglia5scura-colore11"/>
        <w:tblW w:w="8930" w:type="dxa"/>
        <w:tblInd w:w="704" w:type="dxa"/>
        <w:tblLook w:val="04A0" w:firstRow="1" w:lastRow="0" w:firstColumn="1" w:lastColumn="0" w:noHBand="0" w:noVBand="1"/>
      </w:tblPr>
      <w:tblGrid>
        <w:gridCol w:w="5387"/>
        <w:gridCol w:w="3543"/>
      </w:tblGrid>
      <w:tr w:rsidR="00F62330" w:rsidRPr="000608E2" w14:paraId="61567586" w14:textId="77777777" w:rsidTr="00930F3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7ACE6C9" w14:textId="77777777" w:rsidR="00F62330" w:rsidRPr="00F50A3D" w:rsidRDefault="00F62330" w:rsidP="00930F31">
            <w:r>
              <w:t>VM LINUX</w:t>
            </w:r>
          </w:p>
        </w:tc>
        <w:tc>
          <w:tcPr>
            <w:tcW w:w="3543" w:type="dxa"/>
          </w:tcPr>
          <w:p w14:paraId="4F1E880F" w14:textId="77777777" w:rsidR="00F62330" w:rsidRPr="000608E2" w:rsidRDefault="00F62330" w:rsidP="00930F31">
            <w:pPr>
              <w:cnfStyle w:val="100000000000" w:firstRow="1" w:lastRow="0" w:firstColumn="0" w:lastColumn="0" w:oddVBand="0" w:evenVBand="0" w:oddHBand="0" w:evenHBand="0" w:firstRowFirstColumn="0" w:firstRowLastColumn="0" w:lastRowFirstColumn="0" w:lastRowLastColumn="0"/>
            </w:pPr>
            <w:r>
              <w:t>Valore</w:t>
            </w:r>
          </w:p>
        </w:tc>
      </w:tr>
      <w:tr w:rsidR="00F62330" w:rsidRPr="000608E2" w14:paraId="54106236"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CE779DC" w14:textId="77777777" w:rsidR="00F62330" w:rsidRDefault="00F62330" w:rsidP="00930F31">
            <w:r>
              <w:t xml:space="preserve">Nome del nodo/i (del </w:t>
            </w:r>
            <w:proofErr w:type="spellStart"/>
            <w:r>
              <w:t>Vendor</w:t>
            </w:r>
            <w:proofErr w:type="spellEnd"/>
            <w:r>
              <w:t>)</w:t>
            </w:r>
          </w:p>
        </w:tc>
        <w:tc>
          <w:tcPr>
            <w:tcW w:w="3543" w:type="dxa"/>
          </w:tcPr>
          <w:p w14:paraId="673AC124" w14:textId="588AB0BB" w:rsidR="00F62330" w:rsidRPr="000608E2" w:rsidRDefault="00F62330" w:rsidP="00930F31">
            <w:pPr>
              <w:ind w:firstLine="720"/>
              <w:cnfStyle w:val="000000100000" w:firstRow="0" w:lastRow="0" w:firstColumn="0" w:lastColumn="0" w:oddVBand="0" w:evenVBand="0" w:oddHBand="1" w:evenHBand="0" w:firstRowFirstColumn="0" w:firstRowLastColumn="0" w:lastRowFirstColumn="0" w:lastRowLastColumn="0"/>
            </w:pPr>
            <w:r>
              <w:t>WS02</w:t>
            </w:r>
          </w:p>
        </w:tc>
      </w:tr>
      <w:tr w:rsidR="00F62330" w:rsidRPr="000608E2" w14:paraId="1E09F03A"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3948D2F" w14:textId="77777777" w:rsidR="00F62330" w:rsidRDefault="00F62330" w:rsidP="00930F31">
            <w:proofErr w:type="spellStart"/>
            <w:r>
              <w:t>Nomemacchina</w:t>
            </w:r>
            <w:proofErr w:type="spellEnd"/>
            <w:r>
              <w:t xml:space="preserve"> (assegnati dalla </w:t>
            </w:r>
            <w:proofErr w:type="spellStart"/>
            <w:r>
              <w:t>Salamacchine</w:t>
            </w:r>
            <w:proofErr w:type="spellEnd"/>
            <w:r>
              <w:t>)</w:t>
            </w:r>
          </w:p>
        </w:tc>
        <w:tc>
          <w:tcPr>
            <w:tcW w:w="3543" w:type="dxa"/>
          </w:tcPr>
          <w:p w14:paraId="44F8F634"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rsidRPr="000608E2" w14:paraId="1400FF52"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7E51918C" w14:textId="77777777" w:rsidR="00F62330" w:rsidRDefault="00F62330" w:rsidP="00930F31">
            <w:r>
              <w:t>IP (assegnati)</w:t>
            </w:r>
          </w:p>
        </w:tc>
        <w:tc>
          <w:tcPr>
            <w:tcW w:w="3543" w:type="dxa"/>
          </w:tcPr>
          <w:p w14:paraId="1A4995B5"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p>
        </w:tc>
      </w:tr>
      <w:tr w:rsidR="00F62330" w:rsidRPr="000608E2" w14:paraId="71BF76C2"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54FB9F8" w14:textId="77777777" w:rsidR="00F62330" w:rsidRDefault="00F62330" w:rsidP="00930F31">
            <w:r>
              <w:t>Stato dei Server (server nuovo o già esistente)</w:t>
            </w:r>
          </w:p>
        </w:tc>
        <w:tc>
          <w:tcPr>
            <w:tcW w:w="3543" w:type="dxa"/>
          </w:tcPr>
          <w:p w14:paraId="5E9E1604"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Nuovo</w:t>
            </w:r>
          </w:p>
        </w:tc>
      </w:tr>
      <w:tr w:rsidR="00F62330" w:rsidRPr="000608E2" w14:paraId="7503C8BC"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593BF27A" w14:textId="77777777" w:rsidR="00F62330" w:rsidRDefault="00F62330" w:rsidP="00930F31">
            <w:r>
              <w:t>Ambito di utilizzo</w:t>
            </w:r>
          </w:p>
        </w:tc>
        <w:tc>
          <w:tcPr>
            <w:tcW w:w="3543" w:type="dxa"/>
          </w:tcPr>
          <w:p w14:paraId="6BD211DA"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Produzione</w:t>
            </w:r>
          </w:p>
        </w:tc>
      </w:tr>
      <w:tr w:rsidR="00F62330" w:rsidRPr="000608E2" w14:paraId="6FA45EDD"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D38CDE8" w14:textId="77777777" w:rsidR="00F62330" w:rsidRDefault="00F62330" w:rsidP="00930F31">
            <w:r>
              <w:t>AS o DB o Altro</w:t>
            </w:r>
          </w:p>
        </w:tc>
        <w:tc>
          <w:tcPr>
            <w:tcW w:w="3543" w:type="dxa"/>
          </w:tcPr>
          <w:p w14:paraId="77400FA0"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AS</w:t>
            </w:r>
          </w:p>
        </w:tc>
      </w:tr>
      <w:tr w:rsidR="00F62330" w:rsidRPr="000608E2" w14:paraId="66103AC2"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FD83A4D" w14:textId="77777777" w:rsidR="00F62330" w:rsidRPr="00F50A3D" w:rsidRDefault="00F62330" w:rsidP="00930F31">
            <w:pPr>
              <w:rPr>
                <w:b w:val="0"/>
                <w:bCs w:val="0"/>
              </w:rPr>
            </w:pPr>
            <w:r w:rsidRPr="00F50A3D">
              <w:t>Sistema Operativo</w:t>
            </w:r>
            <w:r>
              <w:t xml:space="preserve"> Richiesto</w:t>
            </w:r>
          </w:p>
        </w:tc>
        <w:tc>
          <w:tcPr>
            <w:tcW w:w="3543" w:type="dxa"/>
          </w:tcPr>
          <w:p w14:paraId="754152BE"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Ubuntu 24.04</w:t>
            </w:r>
          </w:p>
        </w:tc>
      </w:tr>
      <w:tr w:rsidR="00F62330" w14:paraId="11AF489B"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17AB0882" w14:textId="77777777" w:rsidR="00F62330" w:rsidRPr="00F50A3D" w:rsidRDefault="00F62330" w:rsidP="00930F31">
            <w:pPr>
              <w:rPr>
                <w:b w:val="0"/>
                <w:bCs w:val="0"/>
              </w:rPr>
            </w:pPr>
            <w:r w:rsidRPr="00F50A3D">
              <w:t>Cpu (n°)</w:t>
            </w:r>
          </w:p>
        </w:tc>
        <w:tc>
          <w:tcPr>
            <w:tcW w:w="3543" w:type="dxa"/>
          </w:tcPr>
          <w:p w14:paraId="17722983"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r>
              <w:t>2</w:t>
            </w:r>
          </w:p>
        </w:tc>
      </w:tr>
      <w:tr w:rsidR="00F62330" w14:paraId="3BCE6D45"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0C8116C3" w14:textId="77777777" w:rsidR="00F62330" w:rsidRPr="00F50A3D" w:rsidRDefault="00F62330" w:rsidP="00930F31">
            <w:pPr>
              <w:rPr>
                <w:b w:val="0"/>
                <w:bCs w:val="0"/>
              </w:rPr>
            </w:pPr>
            <w:proofErr w:type="spellStart"/>
            <w:r w:rsidRPr="00F50A3D">
              <w:t>R</w:t>
            </w:r>
            <w:r>
              <w:t>am</w:t>
            </w:r>
            <w:proofErr w:type="spellEnd"/>
            <w:r w:rsidRPr="00F50A3D">
              <w:t xml:space="preserve"> (GB)</w:t>
            </w:r>
          </w:p>
        </w:tc>
        <w:tc>
          <w:tcPr>
            <w:tcW w:w="3543" w:type="dxa"/>
          </w:tcPr>
          <w:p w14:paraId="4F52F002" w14:textId="0995B7CD" w:rsidR="00F62330" w:rsidRDefault="00F62330" w:rsidP="00930F31">
            <w:pPr>
              <w:cnfStyle w:val="000000100000" w:firstRow="0" w:lastRow="0" w:firstColumn="0" w:lastColumn="0" w:oddVBand="0" w:evenVBand="0" w:oddHBand="1" w:evenHBand="0" w:firstRowFirstColumn="0" w:firstRowLastColumn="0" w:lastRowFirstColumn="0" w:lastRowLastColumn="0"/>
            </w:pPr>
            <w:r>
              <w:t>4 GB</w:t>
            </w:r>
          </w:p>
        </w:tc>
      </w:tr>
      <w:tr w:rsidR="00F62330" w14:paraId="41AC21DF"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7942C329" w14:textId="77777777" w:rsidR="00F62330" w:rsidRPr="00F50A3D" w:rsidRDefault="00F62330" w:rsidP="00930F31">
            <w:pPr>
              <w:rPr>
                <w:b w:val="0"/>
                <w:bCs w:val="0"/>
              </w:rPr>
            </w:pPr>
            <w:r w:rsidRPr="00F50A3D">
              <w:t>Disco Di Sistema (GB)</w:t>
            </w:r>
          </w:p>
        </w:tc>
        <w:tc>
          <w:tcPr>
            <w:tcW w:w="3543" w:type="dxa"/>
          </w:tcPr>
          <w:p w14:paraId="1145E698"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5C33BB34"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039C3AE3" w14:textId="77777777" w:rsidR="00F62330" w:rsidRPr="00F50A3D" w:rsidRDefault="00F62330" w:rsidP="00930F31">
            <w:pPr>
              <w:rPr>
                <w:b w:val="0"/>
                <w:bCs w:val="0"/>
              </w:rPr>
            </w:pPr>
            <w:r w:rsidRPr="00F50A3D">
              <w:t>Disco Dati (GB)</w:t>
            </w:r>
          </w:p>
        </w:tc>
        <w:tc>
          <w:tcPr>
            <w:tcW w:w="3543" w:type="dxa"/>
          </w:tcPr>
          <w:p w14:paraId="1B8BC5E6"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r>
              <w:t>20 GB</w:t>
            </w:r>
          </w:p>
        </w:tc>
      </w:tr>
      <w:tr w:rsidR="00F62330" w14:paraId="4466B587"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47A1B200" w14:textId="77777777" w:rsidR="00F62330" w:rsidRPr="00005923" w:rsidRDefault="00F62330" w:rsidP="00930F31">
            <w:pPr>
              <w:rPr>
                <w:b w:val="0"/>
                <w:bCs w:val="0"/>
                <w:color w:val="auto"/>
              </w:rPr>
            </w:pPr>
            <w:r w:rsidRPr="00005923">
              <w:rPr>
                <w:color w:val="auto"/>
              </w:rPr>
              <w:t>Numero di Repliche Identiche di questa VM</w:t>
            </w:r>
          </w:p>
        </w:tc>
        <w:tc>
          <w:tcPr>
            <w:tcW w:w="3543" w:type="dxa"/>
          </w:tcPr>
          <w:p w14:paraId="21368A5C"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7BEAA353"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34EC82C" w14:textId="77777777" w:rsidR="00F62330" w:rsidRPr="00F50A3D" w:rsidRDefault="00F62330" w:rsidP="00930F31">
            <w:r>
              <w:t>Software Framework  utilizzati</w:t>
            </w:r>
          </w:p>
        </w:tc>
        <w:tc>
          <w:tcPr>
            <w:tcW w:w="3543" w:type="dxa"/>
          </w:tcPr>
          <w:p w14:paraId="70620870" w14:textId="7B59AE98" w:rsidR="00F62330" w:rsidRDefault="00F62330" w:rsidP="00930F31">
            <w:pPr>
              <w:cnfStyle w:val="000000100000" w:firstRow="0" w:lastRow="0" w:firstColumn="0" w:lastColumn="0" w:oddVBand="0" w:evenVBand="0" w:oddHBand="1" w:evenHBand="0" w:firstRowFirstColumn="0" w:firstRowLastColumn="0" w:lastRowFirstColumn="0" w:lastRowLastColumn="0"/>
            </w:pPr>
            <w:r>
              <w:t>Apache 2.4</w:t>
            </w:r>
          </w:p>
        </w:tc>
      </w:tr>
      <w:tr w:rsidR="00F62330" w14:paraId="1F7BCF15"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7388A40E" w14:textId="77777777" w:rsidR="00F62330" w:rsidRDefault="00F62330" w:rsidP="00930F31">
            <w:r>
              <w:t>Nome Database da Installare (se presente)</w:t>
            </w:r>
          </w:p>
        </w:tc>
        <w:tc>
          <w:tcPr>
            <w:tcW w:w="3543" w:type="dxa"/>
          </w:tcPr>
          <w:p w14:paraId="5C0AA57F"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20F96004"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6BC41937" w14:textId="77777777" w:rsidR="00F62330" w:rsidRPr="00F50A3D" w:rsidRDefault="00F62330" w:rsidP="00930F31">
            <w:r>
              <w:t>Data in cui è richiesta la disponibilità</w:t>
            </w:r>
          </w:p>
        </w:tc>
        <w:tc>
          <w:tcPr>
            <w:tcW w:w="3543" w:type="dxa"/>
          </w:tcPr>
          <w:p w14:paraId="5D0842D9"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p>
        </w:tc>
      </w:tr>
    </w:tbl>
    <w:p w14:paraId="6285F24A" w14:textId="77777777" w:rsidR="00F62330" w:rsidRDefault="00F62330" w:rsidP="00544108">
      <w:pPr>
        <w:pStyle w:val="Paragrafoelenco"/>
        <w:spacing w:before="0" w:after="160" w:line="360" w:lineRule="auto"/>
      </w:pPr>
    </w:p>
    <w:tbl>
      <w:tblPr>
        <w:tblStyle w:val="Tabellagriglia5scura-colore11"/>
        <w:tblW w:w="8930" w:type="dxa"/>
        <w:tblInd w:w="704" w:type="dxa"/>
        <w:tblLook w:val="04A0" w:firstRow="1" w:lastRow="0" w:firstColumn="1" w:lastColumn="0" w:noHBand="0" w:noVBand="1"/>
      </w:tblPr>
      <w:tblGrid>
        <w:gridCol w:w="5387"/>
        <w:gridCol w:w="3543"/>
      </w:tblGrid>
      <w:tr w:rsidR="00F62330" w:rsidRPr="000608E2" w14:paraId="02EF9E14" w14:textId="77777777" w:rsidTr="00930F3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7D32EC0" w14:textId="0D5E63F1" w:rsidR="00F62330" w:rsidRPr="00F50A3D" w:rsidRDefault="001A3F3B" w:rsidP="00930F31">
            <w:r>
              <w:t>VM LINUX</w:t>
            </w:r>
          </w:p>
        </w:tc>
        <w:tc>
          <w:tcPr>
            <w:tcW w:w="3543" w:type="dxa"/>
          </w:tcPr>
          <w:p w14:paraId="4BB53CF0" w14:textId="77777777" w:rsidR="00F62330" w:rsidRPr="000608E2" w:rsidRDefault="00F62330" w:rsidP="00930F31">
            <w:pPr>
              <w:cnfStyle w:val="100000000000" w:firstRow="1" w:lastRow="0" w:firstColumn="0" w:lastColumn="0" w:oddVBand="0" w:evenVBand="0" w:oddHBand="0" w:evenHBand="0" w:firstRowFirstColumn="0" w:firstRowLastColumn="0" w:lastRowFirstColumn="0" w:lastRowLastColumn="0"/>
            </w:pPr>
            <w:r>
              <w:t>Valore</w:t>
            </w:r>
          </w:p>
        </w:tc>
      </w:tr>
      <w:tr w:rsidR="00F62330" w:rsidRPr="000608E2" w14:paraId="067A3E95"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D902568" w14:textId="77777777" w:rsidR="00F62330" w:rsidRDefault="00F62330" w:rsidP="00930F31">
            <w:r>
              <w:t xml:space="preserve">Nome del nodo/i (del </w:t>
            </w:r>
            <w:proofErr w:type="spellStart"/>
            <w:r>
              <w:t>Vendor</w:t>
            </w:r>
            <w:proofErr w:type="spellEnd"/>
            <w:r>
              <w:t>)</w:t>
            </w:r>
          </w:p>
        </w:tc>
        <w:tc>
          <w:tcPr>
            <w:tcW w:w="3543" w:type="dxa"/>
          </w:tcPr>
          <w:p w14:paraId="5DF7CCD7" w14:textId="3E279204" w:rsidR="00F62330" w:rsidRPr="000608E2" w:rsidRDefault="00F62330" w:rsidP="00930F31">
            <w:pPr>
              <w:ind w:firstLine="720"/>
              <w:cnfStyle w:val="000000100000" w:firstRow="0" w:lastRow="0" w:firstColumn="0" w:lastColumn="0" w:oddVBand="0" w:evenVBand="0" w:oddHBand="1" w:evenHBand="0" w:firstRowFirstColumn="0" w:firstRowLastColumn="0" w:lastRowFirstColumn="0" w:lastRowLastColumn="0"/>
            </w:pPr>
            <w:r>
              <w:t>DB-MASTER</w:t>
            </w:r>
          </w:p>
        </w:tc>
      </w:tr>
      <w:tr w:rsidR="00F62330" w:rsidRPr="000608E2" w14:paraId="7D18BE56"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ABF91E1" w14:textId="77777777" w:rsidR="00F62330" w:rsidRDefault="00F62330" w:rsidP="00930F31">
            <w:proofErr w:type="spellStart"/>
            <w:r>
              <w:lastRenderedPageBreak/>
              <w:t>Nomemacchina</w:t>
            </w:r>
            <w:proofErr w:type="spellEnd"/>
            <w:r>
              <w:t xml:space="preserve"> (assegnati dalla </w:t>
            </w:r>
            <w:proofErr w:type="spellStart"/>
            <w:r>
              <w:t>Salamacchine</w:t>
            </w:r>
            <w:proofErr w:type="spellEnd"/>
            <w:r>
              <w:t>)</w:t>
            </w:r>
          </w:p>
        </w:tc>
        <w:tc>
          <w:tcPr>
            <w:tcW w:w="3543" w:type="dxa"/>
          </w:tcPr>
          <w:p w14:paraId="424C1D9C"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rsidRPr="000608E2" w14:paraId="05D1A70B"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94AF330" w14:textId="77777777" w:rsidR="00F62330" w:rsidRDefault="00F62330" w:rsidP="00930F31">
            <w:r>
              <w:t>IP (assegnati)</w:t>
            </w:r>
          </w:p>
        </w:tc>
        <w:tc>
          <w:tcPr>
            <w:tcW w:w="3543" w:type="dxa"/>
          </w:tcPr>
          <w:p w14:paraId="0B603B5A"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p>
        </w:tc>
      </w:tr>
      <w:tr w:rsidR="00F62330" w:rsidRPr="000608E2" w14:paraId="53309CC0"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5701FF13" w14:textId="77777777" w:rsidR="00F62330" w:rsidRDefault="00F62330" w:rsidP="00930F31">
            <w:r>
              <w:t>Stato dei Server (server nuovo o già esistente)</w:t>
            </w:r>
          </w:p>
        </w:tc>
        <w:tc>
          <w:tcPr>
            <w:tcW w:w="3543" w:type="dxa"/>
          </w:tcPr>
          <w:p w14:paraId="02A370F2"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Nuovo</w:t>
            </w:r>
          </w:p>
        </w:tc>
      </w:tr>
      <w:tr w:rsidR="00F62330" w:rsidRPr="000608E2" w14:paraId="4F709C0F"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AFA4B5F" w14:textId="77777777" w:rsidR="00F62330" w:rsidRDefault="00F62330" w:rsidP="00930F31">
            <w:r>
              <w:t>Ambito di utilizzo</w:t>
            </w:r>
          </w:p>
        </w:tc>
        <w:tc>
          <w:tcPr>
            <w:tcW w:w="3543" w:type="dxa"/>
          </w:tcPr>
          <w:p w14:paraId="3F2A28EB"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Produzione</w:t>
            </w:r>
          </w:p>
        </w:tc>
      </w:tr>
      <w:tr w:rsidR="00F62330" w:rsidRPr="000608E2" w14:paraId="27E8515D"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E1FB960" w14:textId="77777777" w:rsidR="00F62330" w:rsidRDefault="00F62330" w:rsidP="00930F31">
            <w:r>
              <w:t>AS o DB o Altro</w:t>
            </w:r>
          </w:p>
        </w:tc>
        <w:tc>
          <w:tcPr>
            <w:tcW w:w="3543" w:type="dxa"/>
          </w:tcPr>
          <w:p w14:paraId="12176E1F" w14:textId="77777777" w:rsidR="00F62330" w:rsidRPr="000608E2" w:rsidRDefault="00F62330" w:rsidP="00930F31">
            <w:pPr>
              <w:cnfStyle w:val="000000000000" w:firstRow="0" w:lastRow="0" w:firstColumn="0" w:lastColumn="0" w:oddVBand="0" w:evenVBand="0" w:oddHBand="0" w:evenHBand="0" w:firstRowFirstColumn="0" w:firstRowLastColumn="0" w:lastRowFirstColumn="0" w:lastRowLastColumn="0"/>
            </w:pPr>
            <w:r>
              <w:t>AS</w:t>
            </w:r>
          </w:p>
        </w:tc>
      </w:tr>
      <w:tr w:rsidR="00F62330" w:rsidRPr="000608E2" w14:paraId="50706463"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68615CF" w14:textId="77777777" w:rsidR="00F62330" w:rsidRPr="00F50A3D" w:rsidRDefault="00F62330" w:rsidP="00930F31">
            <w:pPr>
              <w:rPr>
                <w:b w:val="0"/>
                <w:bCs w:val="0"/>
              </w:rPr>
            </w:pPr>
            <w:r w:rsidRPr="00F50A3D">
              <w:t>Sistema Operativo</w:t>
            </w:r>
            <w:r>
              <w:t xml:space="preserve"> Richiesto</w:t>
            </w:r>
          </w:p>
        </w:tc>
        <w:tc>
          <w:tcPr>
            <w:tcW w:w="3543" w:type="dxa"/>
          </w:tcPr>
          <w:p w14:paraId="30FF6271" w14:textId="77777777" w:rsidR="00F62330" w:rsidRPr="000608E2" w:rsidRDefault="00F62330" w:rsidP="00930F31">
            <w:pPr>
              <w:cnfStyle w:val="000000100000" w:firstRow="0" w:lastRow="0" w:firstColumn="0" w:lastColumn="0" w:oddVBand="0" w:evenVBand="0" w:oddHBand="1" w:evenHBand="0" w:firstRowFirstColumn="0" w:firstRowLastColumn="0" w:lastRowFirstColumn="0" w:lastRowLastColumn="0"/>
            </w:pPr>
            <w:r>
              <w:t>Ubuntu 24.04</w:t>
            </w:r>
          </w:p>
        </w:tc>
      </w:tr>
      <w:tr w:rsidR="00F62330" w14:paraId="29838E1D"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02C813EB" w14:textId="77777777" w:rsidR="00F62330" w:rsidRPr="00F50A3D" w:rsidRDefault="00F62330" w:rsidP="00930F31">
            <w:pPr>
              <w:rPr>
                <w:b w:val="0"/>
                <w:bCs w:val="0"/>
              </w:rPr>
            </w:pPr>
            <w:r w:rsidRPr="00F50A3D">
              <w:t>Cpu (n°)</w:t>
            </w:r>
          </w:p>
        </w:tc>
        <w:tc>
          <w:tcPr>
            <w:tcW w:w="3543" w:type="dxa"/>
          </w:tcPr>
          <w:p w14:paraId="50B0CBB4" w14:textId="5CB81CA5" w:rsidR="00F62330" w:rsidRDefault="00F62330" w:rsidP="00930F31">
            <w:pPr>
              <w:cnfStyle w:val="000000000000" w:firstRow="0" w:lastRow="0" w:firstColumn="0" w:lastColumn="0" w:oddVBand="0" w:evenVBand="0" w:oddHBand="0" w:evenHBand="0" w:firstRowFirstColumn="0" w:firstRowLastColumn="0" w:lastRowFirstColumn="0" w:lastRowLastColumn="0"/>
            </w:pPr>
            <w:r>
              <w:t>8</w:t>
            </w:r>
          </w:p>
        </w:tc>
      </w:tr>
      <w:tr w:rsidR="00F62330" w14:paraId="43A9F009"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6EFB139" w14:textId="77777777" w:rsidR="00F62330" w:rsidRPr="00F50A3D" w:rsidRDefault="00F62330" w:rsidP="00930F31">
            <w:pPr>
              <w:rPr>
                <w:b w:val="0"/>
                <w:bCs w:val="0"/>
              </w:rPr>
            </w:pPr>
            <w:proofErr w:type="spellStart"/>
            <w:r w:rsidRPr="00F50A3D">
              <w:t>R</w:t>
            </w:r>
            <w:r>
              <w:t>am</w:t>
            </w:r>
            <w:proofErr w:type="spellEnd"/>
            <w:r w:rsidRPr="00F50A3D">
              <w:t xml:space="preserve"> (GB)</w:t>
            </w:r>
          </w:p>
        </w:tc>
        <w:tc>
          <w:tcPr>
            <w:tcW w:w="3543" w:type="dxa"/>
          </w:tcPr>
          <w:p w14:paraId="246EA483" w14:textId="31FDD922" w:rsidR="00F62330" w:rsidRDefault="00F62330" w:rsidP="00930F31">
            <w:pPr>
              <w:cnfStyle w:val="000000100000" w:firstRow="0" w:lastRow="0" w:firstColumn="0" w:lastColumn="0" w:oddVBand="0" w:evenVBand="0" w:oddHBand="1" w:evenHBand="0" w:firstRowFirstColumn="0" w:firstRowLastColumn="0" w:lastRowFirstColumn="0" w:lastRowLastColumn="0"/>
            </w:pPr>
            <w:r>
              <w:t>16 GB</w:t>
            </w:r>
          </w:p>
        </w:tc>
      </w:tr>
      <w:tr w:rsidR="00F62330" w14:paraId="7E5033C9"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696A56D1" w14:textId="77777777" w:rsidR="00F62330" w:rsidRPr="00F50A3D" w:rsidRDefault="00F62330" w:rsidP="00930F31">
            <w:pPr>
              <w:rPr>
                <w:b w:val="0"/>
                <w:bCs w:val="0"/>
              </w:rPr>
            </w:pPr>
            <w:r w:rsidRPr="00F50A3D">
              <w:t>Disco Di Sistema (GB)</w:t>
            </w:r>
          </w:p>
        </w:tc>
        <w:tc>
          <w:tcPr>
            <w:tcW w:w="3543" w:type="dxa"/>
          </w:tcPr>
          <w:p w14:paraId="2F91900E"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2D276946"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65DFA9E4" w14:textId="77777777" w:rsidR="00F62330" w:rsidRPr="00F50A3D" w:rsidRDefault="00F62330" w:rsidP="00930F31">
            <w:pPr>
              <w:rPr>
                <w:b w:val="0"/>
                <w:bCs w:val="0"/>
              </w:rPr>
            </w:pPr>
            <w:r w:rsidRPr="00F50A3D">
              <w:t>Disco Dati (GB)</w:t>
            </w:r>
          </w:p>
        </w:tc>
        <w:tc>
          <w:tcPr>
            <w:tcW w:w="3543" w:type="dxa"/>
          </w:tcPr>
          <w:p w14:paraId="5085840B" w14:textId="727FCE02" w:rsidR="00F62330" w:rsidRDefault="00F62330" w:rsidP="00930F31">
            <w:pPr>
              <w:cnfStyle w:val="000000100000" w:firstRow="0" w:lastRow="0" w:firstColumn="0" w:lastColumn="0" w:oddVBand="0" w:evenVBand="0" w:oddHBand="1" w:evenHBand="0" w:firstRowFirstColumn="0" w:firstRowLastColumn="0" w:lastRowFirstColumn="0" w:lastRowLastColumn="0"/>
            </w:pPr>
            <w:r>
              <w:t>200 GB</w:t>
            </w:r>
          </w:p>
        </w:tc>
      </w:tr>
      <w:tr w:rsidR="00F62330" w14:paraId="3ACB8231"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5BFE5CA6" w14:textId="77777777" w:rsidR="00F62330" w:rsidRPr="00005923" w:rsidRDefault="00F62330" w:rsidP="00930F31">
            <w:pPr>
              <w:rPr>
                <w:b w:val="0"/>
                <w:bCs w:val="0"/>
                <w:color w:val="auto"/>
              </w:rPr>
            </w:pPr>
            <w:r w:rsidRPr="00005923">
              <w:rPr>
                <w:color w:val="auto"/>
              </w:rPr>
              <w:t>Numero di Repliche Identiche di questa VM</w:t>
            </w:r>
          </w:p>
        </w:tc>
        <w:tc>
          <w:tcPr>
            <w:tcW w:w="3543" w:type="dxa"/>
          </w:tcPr>
          <w:p w14:paraId="48352B50" w14:textId="77777777" w:rsidR="00F62330" w:rsidRDefault="00F62330" w:rsidP="00930F31">
            <w:pPr>
              <w:cnfStyle w:val="000000000000" w:firstRow="0" w:lastRow="0" w:firstColumn="0" w:lastColumn="0" w:oddVBand="0" w:evenVBand="0" w:oddHBand="0" w:evenHBand="0" w:firstRowFirstColumn="0" w:firstRowLastColumn="0" w:lastRowFirstColumn="0" w:lastRowLastColumn="0"/>
            </w:pPr>
          </w:p>
        </w:tc>
      </w:tr>
      <w:tr w:rsidR="00F62330" w14:paraId="0E8B625E"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2C4E5B62" w14:textId="77777777" w:rsidR="00F62330" w:rsidRPr="00F50A3D" w:rsidRDefault="00F62330" w:rsidP="00930F31">
            <w:r>
              <w:t>Software Framework  utilizzati</w:t>
            </w:r>
          </w:p>
        </w:tc>
        <w:tc>
          <w:tcPr>
            <w:tcW w:w="3543" w:type="dxa"/>
          </w:tcPr>
          <w:p w14:paraId="55148050" w14:textId="2C0F08B5" w:rsidR="00F62330" w:rsidRDefault="00F62330" w:rsidP="00930F31">
            <w:pPr>
              <w:cnfStyle w:val="000000100000" w:firstRow="0" w:lastRow="0" w:firstColumn="0" w:lastColumn="0" w:oddVBand="0" w:evenVBand="0" w:oddHBand="1" w:evenHBand="0" w:firstRowFirstColumn="0" w:firstRowLastColumn="0" w:lastRowFirstColumn="0" w:lastRowLastColumn="0"/>
            </w:pPr>
          </w:p>
        </w:tc>
      </w:tr>
      <w:tr w:rsidR="00F62330" w14:paraId="67CB5522"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144979CE" w14:textId="77777777" w:rsidR="00F62330" w:rsidRDefault="00F62330" w:rsidP="00930F31">
            <w:r>
              <w:t>Nome Database da Installare (se presente)</w:t>
            </w:r>
          </w:p>
        </w:tc>
        <w:tc>
          <w:tcPr>
            <w:tcW w:w="3543" w:type="dxa"/>
          </w:tcPr>
          <w:p w14:paraId="61D29C84" w14:textId="5D3F63D8" w:rsidR="00F62330" w:rsidRDefault="00F62330" w:rsidP="00930F31">
            <w:pPr>
              <w:cnfStyle w:val="000000000000" w:firstRow="0" w:lastRow="0" w:firstColumn="0" w:lastColumn="0" w:oddVBand="0" w:evenVBand="0" w:oddHBand="0" w:evenHBand="0" w:firstRowFirstColumn="0" w:firstRowLastColumn="0" w:lastRowFirstColumn="0" w:lastRowLastColumn="0"/>
            </w:pPr>
            <w:proofErr w:type="spellStart"/>
            <w:r>
              <w:t>Postgres</w:t>
            </w:r>
            <w:proofErr w:type="spellEnd"/>
            <w:r>
              <w:t xml:space="preserve"> </w:t>
            </w:r>
            <w:r w:rsidR="001A3F3B">
              <w:t>18</w:t>
            </w:r>
          </w:p>
        </w:tc>
      </w:tr>
      <w:tr w:rsidR="00F62330" w14:paraId="17740C84"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7E8DE9BE" w14:textId="77777777" w:rsidR="00F62330" w:rsidRPr="00F50A3D" w:rsidRDefault="00F62330" w:rsidP="00930F31">
            <w:r>
              <w:t>Data in cui è richiesta la disponibilità</w:t>
            </w:r>
          </w:p>
        </w:tc>
        <w:tc>
          <w:tcPr>
            <w:tcW w:w="3543" w:type="dxa"/>
          </w:tcPr>
          <w:p w14:paraId="254D098C" w14:textId="77777777" w:rsidR="00F62330" w:rsidRDefault="00F62330" w:rsidP="00930F31">
            <w:pPr>
              <w:cnfStyle w:val="000000100000" w:firstRow="0" w:lastRow="0" w:firstColumn="0" w:lastColumn="0" w:oddVBand="0" w:evenVBand="0" w:oddHBand="1" w:evenHBand="0" w:firstRowFirstColumn="0" w:firstRowLastColumn="0" w:lastRowFirstColumn="0" w:lastRowLastColumn="0"/>
            </w:pPr>
          </w:p>
        </w:tc>
      </w:tr>
    </w:tbl>
    <w:p w14:paraId="7FB7EA8F" w14:textId="77777777" w:rsidR="00F62330" w:rsidRDefault="00F62330" w:rsidP="00544108">
      <w:pPr>
        <w:pStyle w:val="Paragrafoelenco"/>
        <w:spacing w:before="0" w:after="160" w:line="360" w:lineRule="auto"/>
      </w:pPr>
    </w:p>
    <w:p w14:paraId="121BEB14" w14:textId="77777777" w:rsidR="001A3F3B" w:rsidRDefault="001A3F3B" w:rsidP="00544108">
      <w:pPr>
        <w:pStyle w:val="Paragrafoelenco"/>
        <w:spacing w:before="0" w:after="160" w:line="360" w:lineRule="auto"/>
      </w:pPr>
    </w:p>
    <w:p w14:paraId="704E59B0" w14:textId="77777777" w:rsidR="001A3F3B" w:rsidRDefault="001A3F3B" w:rsidP="00544108">
      <w:pPr>
        <w:pStyle w:val="Paragrafoelenco"/>
        <w:spacing w:before="0" w:after="160" w:line="360" w:lineRule="auto"/>
      </w:pPr>
    </w:p>
    <w:p w14:paraId="3D3AB36E" w14:textId="77777777" w:rsidR="001A3F3B" w:rsidRDefault="001A3F3B" w:rsidP="00544108">
      <w:pPr>
        <w:pStyle w:val="Paragrafoelenco"/>
        <w:spacing w:before="0" w:after="160" w:line="360" w:lineRule="auto"/>
      </w:pPr>
    </w:p>
    <w:p w14:paraId="42E8F617" w14:textId="77777777" w:rsidR="001A3F3B" w:rsidRDefault="001A3F3B" w:rsidP="00544108">
      <w:pPr>
        <w:pStyle w:val="Paragrafoelenco"/>
        <w:spacing w:before="0" w:after="160" w:line="360" w:lineRule="auto"/>
      </w:pPr>
    </w:p>
    <w:p w14:paraId="690ED185" w14:textId="77777777" w:rsidR="001A3F3B" w:rsidRDefault="001A3F3B" w:rsidP="00544108">
      <w:pPr>
        <w:pStyle w:val="Paragrafoelenco"/>
        <w:spacing w:before="0" w:after="160" w:line="360" w:lineRule="auto"/>
      </w:pPr>
    </w:p>
    <w:p w14:paraId="3160BCC5" w14:textId="77777777" w:rsidR="001A3F3B" w:rsidRDefault="001A3F3B" w:rsidP="00544108">
      <w:pPr>
        <w:pStyle w:val="Paragrafoelenco"/>
        <w:spacing w:before="0" w:after="160" w:line="360" w:lineRule="auto"/>
      </w:pPr>
    </w:p>
    <w:p w14:paraId="3771856B" w14:textId="77777777" w:rsidR="001A3F3B" w:rsidRDefault="001A3F3B" w:rsidP="00544108">
      <w:pPr>
        <w:pStyle w:val="Paragrafoelenco"/>
        <w:spacing w:before="0" w:after="160" w:line="360" w:lineRule="auto"/>
      </w:pPr>
    </w:p>
    <w:tbl>
      <w:tblPr>
        <w:tblStyle w:val="Tabellagriglia5scura-colore11"/>
        <w:tblW w:w="8930" w:type="dxa"/>
        <w:tblInd w:w="704" w:type="dxa"/>
        <w:tblLook w:val="04A0" w:firstRow="1" w:lastRow="0" w:firstColumn="1" w:lastColumn="0" w:noHBand="0" w:noVBand="1"/>
      </w:tblPr>
      <w:tblGrid>
        <w:gridCol w:w="5387"/>
        <w:gridCol w:w="3543"/>
      </w:tblGrid>
      <w:tr w:rsidR="001A3F3B" w:rsidRPr="000608E2" w14:paraId="6B0B86D4" w14:textId="77777777" w:rsidTr="00930F3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8F0283D" w14:textId="77777777" w:rsidR="001A3F3B" w:rsidRPr="00F50A3D" w:rsidRDefault="001A3F3B" w:rsidP="00930F31">
            <w:r>
              <w:t>VM LINUX</w:t>
            </w:r>
          </w:p>
        </w:tc>
        <w:tc>
          <w:tcPr>
            <w:tcW w:w="3543" w:type="dxa"/>
          </w:tcPr>
          <w:p w14:paraId="5044660B" w14:textId="77777777" w:rsidR="001A3F3B" w:rsidRPr="000608E2" w:rsidRDefault="001A3F3B" w:rsidP="00930F31">
            <w:pPr>
              <w:cnfStyle w:val="100000000000" w:firstRow="1" w:lastRow="0" w:firstColumn="0" w:lastColumn="0" w:oddVBand="0" w:evenVBand="0" w:oddHBand="0" w:evenHBand="0" w:firstRowFirstColumn="0" w:firstRowLastColumn="0" w:lastRowFirstColumn="0" w:lastRowLastColumn="0"/>
            </w:pPr>
            <w:r>
              <w:t>Valore</w:t>
            </w:r>
          </w:p>
        </w:tc>
      </w:tr>
      <w:tr w:rsidR="001A3F3B" w:rsidRPr="000608E2" w14:paraId="381B709E"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4405878" w14:textId="77777777" w:rsidR="001A3F3B" w:rsidRDefault="001A3F3B" w:rsidP="00930F31">
            <w:r>
              <w:t xml:space="preserve">Nome del nodo/i (del </w:t>
            </w:r>
            <w:proofErr w:type="spellStart"/>
            <w:r>
              <w:t>Vendor</w:t>
            </w:r>
            <w:proofErr w:type="spellEnd"/>
            <w:r>
              <w:t>)</w:t>
            </w:r>
          </w:p>
        </w:tc>
        <w:tc>
          <w:tcPr>
            <w:tcW w:w="3543" w:type="dxa"/>
          </w:tcPr>
          <w:p w14:paraId="238ECB56" w14:textId="46311B4F" w:rsidR="001A3F3B" w:rsidRPr="000608E2" w:rsidRDefault="001A3F3B" w:rsidP="00930F31">
            <w:pPr>
              <w:ind w:firstLine="720"/>
              <w:cnfStyle w:val="000000100000" w:firstRow="0" w:lastRow="0" w:firstColumn="0" w:lastColumn="0" w:oddVBand="0" w:evenVBand="0" w:oddHBand="1" w:evenHBand="0" w:firstRowFirstColumn="0" w:firstRowLastColumn="0" w:lastRowFirstColumn="0" w:lastRowLastColumn="0"/>
            </w:pPr>
            <w:r>
              <w:t>DB-SLAVE</w:t>
            </w:r>
          </w:p>
        </w:tc>
      </w:tr>
      <w:tr w:rsidR="001A3F3B" w:rsidRPr="000608E2" w14:paraId="305A20FD"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FBC3717" w14:textId="77777777" w:rsidR="001A3F3B" w:rsidRDefault="001A3F3B" w:rsidP="00930F31">
            <w:proofErr w:type="spellStart"/>
            <w:r>
              <w:t>Nomemacchina</w:t>
            </w:r>
            <w:proofErr w:type="spellEnd"/>
            <w:r>
              <w:t xml:space="preserve"> (assegnati dalla </w:t>
            </w:r>
            <w:proofErr w:type="spellStart"/>
            <w:r>
              <w:t>Salamacchine</w:t>
            </w:r>
            <w:proofErr w:type="spellEnd"/>
            <w:r>
              <w:t>)</w:t>
            </w:r>
          </w:p>
        </w:tc>
        <w:tc>
          <w:tcPr>
            <w:tcW w:w="3543" w:type="dxa"/>
          </w:tcPr>
          <w:p w14:paraId="429A3117" w14:textId="77777777" w:rsidR="001A3F3B" w:rsidRPr="000608E2" w:rsidRDefault="001A3F3B" w:rsidP="00930F31">
            <w:pPr>
              <w:cnfStyle w:val="000000000000" w:firstRow="0" w:lastRow="0" w:firstColumn="0" w:lastColumn="0" w:oddVBand="0" w:evenVBand="0" w:oddHBand="0" w:evenHBand="0" w:firstRowFirstColumn="0" w:firstRowLastColumn="0" w:lastRowFirstColumn="0" w:lastRowLastColumn="0"/>
            </w:pPr>
          </w:p>
        </w:tc>
      </w:tr>
      <w:tr w:rsidR="001A3F3B" w:rsidRPr="000608E2" w14:paraId="1ED55EAB"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CB05764" w14:textId="77777777" w:rsidR="001A3F3B" w:rsidRDefault="001A3F3B" w:rsidP="00930F31">
            <w:r>
              <w:t>IP (assegnati)</w:t>
            </w:r>
          </w:p>
        </w:tc>
        <w:tc>
          <w:tcPr>
            <w:tcW w:w="3543" w:type="dxa"/>
          </w:tcPr>
          <w:p w14:paraId="641543C2" w14:textId="77777777" w:rsidR="001A3F3B" w:rsidRPr="000608E2" w:rsidRDefault="001A3F3B" w:rsidP="00930F31">
            <w:pPr>
              <w:cnfStyle w:val="000000100000" w:firstRow="0" w:lastRow="0" w:firstColumn="0" w:lastColumn="0" w:oddVBand="0" w:evenVBand="0" w:oddHBand="1" w:evenHBand="0" w:firstRowFirstColumn="0" w:firstRowLastColumn="0" w:lastRowFirstColumn="0" w:lastRowLastColumn="0"/>
            </w:pPr>
          </w:p>
        </w:tc>
      </w:tr>
      <w:tr w:rsidR="001A3F3B" w:rsidRPr="000608E2" w14:paraId="08802E58"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7A9D7CE4" w14:textId="77777777" w:rsidR="001A3F3B" w:rsidRDefault="001A3F3B" w:rsidP="00930F31">
            <w:r>
              <w:t>Stato dei Server (server nuovo o già esistente)</w:t>
            </w:r>
          </w:p>
        </w:tc>
        <w:tc>
          <w:tcPr>
            <w:tcW w:w="3543" w:type="dxa"/>
          </w:tcPr>
          <w:p w14:paraId="06CD2E91" w14:textId="77777777" w:rsidR="001A3F3B" w:rsidRPr="000608E2" w:rsidRDefault="001A3F3B" w:rsidP="00930F31">
            <w:pPr>
              <w:cnfStyle w:val="000000000000" w:firstRow="0" w:lastRow="0" w:firstColumn="0" w:lastColumn="0" w:oddVBand="0" w:evenVBand="0" w:oddHBand="0" w:evenHBand="0" w:firstRowFirstColumn="0" w:firstRowLastColumn="0" w:lastRowFirstColumn="0" w:lastRowLastColumn="0"/>
            </w:pPr>
            <w:r>
              <w:t>Nuovo</w:t>
            </w:r>
          </w:p>
        </w:tc>
      </w:tr>
      <w:tr w:rsidR="001A3F3B" w:rsidRPr="000608E2" w14:paraId="7D9C03EF"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87EAC41" w14:textId="77777777" w:rsidR="001A3F3B" w:rsidRDefault="001A3F3B" w:rsidP="00930F31">
            <w:r>
              <w:t>Ambito di utilizzo</w:t>
            </w:r>
          </w:p>
        </w:tc>
        <w:tc>
          <w:tcPr>
            <w:tcW w:w="3543" w:type="dxa"/>
          </w:tcPr>
          <w:p w14:paraId="6EA2FB9F" w14:textId="77777777" w:rsidR="001A3F3B" w:rsidRPr="000608E2" w:rsidRDefault="001A3F3B" w:rsidP="00930F31">
            <w:pPr>
              <w:cnfStyle w:val="000000100000" w:firstRow="0" w:lastRow="0" w:firstColumn="0" w:lastColumn="0" w:oddVBand="0" w:evenVBand="0" w:oddHBand="1" w:evenHBand="0" w:firstRowFirstColumn="0" w:firstRowLastColumn="0" w:lastRowFirstColumn="0" w:lastRowLastColumn="0"/>
            </w:pPr>
            <w:r>
              <w:t>Produzione</w:t>
            </w:r>
          </w:p>
        </w:tc>
      </w:tr>
      <w:tr w:rsidR="001A3F3B" w:rsidRPr="000608E2" w14:paraId="5D0234EE"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654FEDB8" w14:textId="77777777" w:rsidR="001A3F3B" w:rsidRDefault="001A3F3B" w:rsidP="00930F31">
            <w:r>
              <w:t>AS o DB o Altro</w:t>
            </w:r>
          </w:p>
        </w:tc>
        <w:tc>
          <w:tcPr>
            <w:tcW w:w="3543" w:type="dxa"/>
          </w:tcPr>
          <w:p w14:paraId="465F9C76" w14:textId="77777777" w:rsidR="001A3F3B" w:rsidRPr="000608E2" w:rsidRDefault="001A3F3B" w:rsidP="00930F31">
            <w:pPr>
              <w:cnfStyle w:val="000000000000" w:firstRow="0" w:lastRow="0" w:firstColumn="0" w:lastColumn="0" w:oddVBand="0" w:evenVBand="0" w:oddHBand="0" w:evenHBand="0" w:firstRowFirstColumn="0" w:firstRowLastColumn="0" w:lastRowFirstColumn="0" w:lastRowLastColumn="0"/>
            </w:pPr>
            <w:r>
              <w:t>AS</w:t>
            </w:r>
          </w:p>
        </w:tc>
      </w:tr>
      <w:tr w:rsidR="001A3F3B" w:rsidRPr="000608E2" w14:paraId="57799BBE"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8B5750A" w14:textId="77777777" w:rsidR="001A3F3B" w:rsidRPr="00F50A3D" w:rsidRDefault="001A3F3B" w:rsidP="00930F31">
            <w:pPr>
              <w:rPr>
                <w:b w:val="0"/>
                <w:bCs w:val="0"/>
              </w:rPr>
            </w:pPr>
            <w:r w:rsidRPr="00F50A3D">
              <w:t>Sistema Operativo</w:t>
            </w:r>
            <w:r>
              <w:t xml:space="preserve"> Richiesto</w:t>
            </w:r>
          </w:p>
        </w:tc>
        <w:tc>
          <w:tcPr>
            <w:tcW w:w="3543" w:type="dxa"/>
          </w:tcPr>
          <w:p w14:paraId="2457CDA9" w14:textId="77777777" w:rsidR="001A3F3B" w:rsidRPr="000608E2" w:rsidRDefault="001A3F3B" w:rsidP="00930F31">
            <w:pPr>
              <w:cnfStyle w:val="000000100000" w:firstRow="0" w:lastRow="0" w:firstColumn="0" w:lastColumn="0" w:oddVBand="0" w:evenVBand="0" w:oddHBand="1" w:evenHBand="0" w:firstRowFirstColumn="0" w:firstRowLastColumn="0" w:lastRowFirstColumn="0" w:lastRowLastColumn="0"/>
            </w:pPr>
            <w:r>
              <w:t>Ubuntu 24.04</w:t>
            </w:r>
          </w:p>
        </w:tc>
      </w:tr>
      <w:tr w:rsidR="001A3F3B" w14:paraId="1B247E76"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6F58AF92" w14:textId="77777777" w:rsidR="001A3F3B" w:rsidRPr="00F50A3D" w:rsidRDefault="001A3F3B" w:rsidP="00930F31">
            <w:pPr>
              <w:rPr>
                <w:b w:val="0"/>
                <w:bCs w:val="0"/>
              </w:rPr>
            </w:pPr>
            <w:r w:rsidRPr="00F50A3D">
              <w:t>Cpu (n°)</w:t>
            </w:r>
          </w:p>
        </w:tc>
        <w:tc>
          <w:tcPr>
            <w:tcW w:w="3543" w:type="dxa"/>
          </w:tcPr>
          <w:p w14:paraId="3854754B" w14:textId="77777777" w:rsidR="001A3F3B" w:rsidRDefault="001A3F3B" w:rsidP="00930F31">
            <w:pPr>
              <w:cnfStyle w:val="000000000000" w:firstRow="0" w:lastRow="0" w:firstColumn="0" w:lastColumn="0" w:oddVBand="0" w:evenVBand="0" w:oddHBand="0" w:evenHBand="0" w:firstRowFirstColumn="0" w:firstRowLastColumn="0" w:lastRowFirstColumn="0" w:lastRowLastColumn="0"/>
            </w:pPr>
            <w:r>
              <w:t>8</w:t>
            </w:r>
          </w:p>
        </w:tc>
      </w:tr>
      <w:tr w:rsidR="001A3F3B" w14:paraId="6EE43EAE"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621441E4" w14:textId="77777777" w:rsidR="001A3F3B" w:rsidRPr="00F50A3D" w:rsidRDefault="001A3F3B" w:rsidP="00930F31">
            <w:pPr>
              <w:rPr>
                <w:b w:val="0"/>
                <w:bCs w:val="0"/>
              </w:rPr>
            </w:pPr>
            <w:proofErr w:type="spellStart"/>
            <w:r w:rsidRPr="00F50A3D">
              <w:t>R</w:t>
            </w:r>
            <w:r>
              <w:t>am</w:t>
            </w:r>
            <w:proofErr w:type="spellEnd"/>
            <w:r w:rsidRPr="00F50A3D">
              <w:t xml:space="preserve"> (GB)</w:t>
            </w:r>
          </w:p>
        </w:tc>
        <w:tc>
          <w:tcPr>
            <w:tcW w:w="3543" w:type="dxa"/>
          </w:tcPr>
          <w:p w14:paraId="3E30BD8A" w14:textId="77777777" w:rsidR="001A3F3B" w:rsidRDefault="001A3F3B" w:rsidP="00930F31">
            <w:pPr>
              <w:cnfStyle w:val="000000100000" w:firstRow="0" w:lastRow="0" w:firstColumn="0" w:lastColumn="0" w:oddVBand="0" w:evenVBand="0" w:oddHBand="1" w:evenHBand="0" w:firstRowFirstColumn="0" w:firstRowLastColumn="0" w:lastRowFirstColumn="0" w:lastRowLastColumn="0"/>
            </w:pPr>
            <w:r>
              <w:t>16 GB</w:t>
            </w:r>
          </w:p>
        </w:tc>
      </w:tr>
      <w:tr w:rsidR="001A3F3B" w14:paraId="2BAFED71"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45459A76" w14:textId="77777777" w:rsidR="001A3F3B" w:rsidRPr="00F50A3D" w:rsidRDefault="001A3F3B" w:rsidP="00930F31">
            <w:pPr>
              <w:rPr>
                <w:b w:val="0"/>
                <w:bCs w:val="0"/>
              </w:rPr>
            </w:pPr>
            <w:r w:rsidRPr="00F50A3D">
              <w:t>Disco Di Sistema (GB)</w:t>
            </w:r>
          </w:p>
        </w:tc>
        <w:tc>
          <w:tcPr>
            <w:tcW w:w="3543" w:type="dxa"/>
          </w:tcPr>
          <w:p w14:paraId="1A438772" w14:textId="77777777" w:rsidR="001A3F3B" w:rsidRDefault="001A3F3B" w:rsidP="00930F31">
            <w:pPr>
              <w:cnfStyle w:val="000000000000" w:firstRow="0" w:lastRow="0" w:firstColumn="0" w:lastColumn="0" w:oddVBand="0" w:evenVBand="0" w:oddHBand="0" w:evenHBand="0" w:firstRowFirstColumn="0" w:firstRowLastColumn="0" w:lastRowFirstColumn="0" w:lastRowLastColumn="0"/>
            </w:pPr>
          </w:p>
        </w:tc>
      </w:tr>
      <w:tr w:rsidR="001A3F3B" w14:paraId="47B95432"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1734D767" w14:textId="77777777" w:rsidR="001A3F3B" w:rsidRPr="00F50A3D" w:rsidRDefault="001A3F3B" w:rsidP="00930F31">
            <w:pPr>
              <w:rPr>
                <w:b w:val="0"/>
                <w:bCs w:val="0"/>
              </w:rPr>
            </w:pPr>
            <w:r w:rsidRPr="00F50A3D">
              <w:t>Disco Dati (GB)</w:t>
            </w:r>
          </w:p>
        </w:tc>
        <w:tc>
          <w:tcPr>
            <w:tcW w:w="3543" w:type="dxa"/>
          </w:tcPr>
          <w:p w14:paraId="61384B9B" w14:textId="77777777" w:rsidR="001A3F3B" w:rsidRDefault="001A3F3B" w:rsidP="00930F31">
            <w:pPr>
              <w:cnfStyle w:val="000000100000" w:firstRow="0" w:lastRow="0" w:firstColumn="0" w:lastColumn="0" w:oddVBand="0" w:evenVBand="0" w:oddHBand="1" w:evenHBand="0" w:firstRowFirstColumn="0" w:firstRowLastColumn="0" w:lastRowFirstColumn="0" w:lastRowLastColumn="0"/>
            </w:pPr>
            <w:r>
              <w:t>200 GB</w:t>
            </w:r>
          </w:p>
        </w:tc>
      </w:tr>
      <w:tr w:rsidR="001A3F3B" w14:paraId="043FEE2F"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2BDFE8AB" w14:textId="77777777" w:rsidR="001A3F3B" w:rsidRPr="00005923" w:rsidRDefault="001A3F3B" w:rsidP="00930F31">
            <w:pPr>
              <w:rPr>
                <w:b w:val="0"/>
                <w:bCs w:val="0"/>
                <w:color w:val="auto"/>
              </w:rPr>
            </w:pPr>
            <w:r w:rsidRPr="00005923">
              <w:rPr>
                <w:color w:val="auto"/>
              </w:rPr>
              <w:t>Numero di Repliche Identiche di questa VM</w:t>
            </w:r>
          </w:p>
        </w:tc>
        <w:tc>
          <w:tcPr>
            <w:tcW w:w="3543" w:type="dxa"/>
          </w:tcPr>
          <w:p w14:paraId="47EDAE2E" w14:textId="77777777" w:rsidR="001A3F3B" w:rsidRDefault="001A3F3B" w:rsidP="00930F31">
            <w:pPr>
              <w:cnfStyle w:val="000000000000" w:firstRow="0" w:lastRow="0" w:firstColumn="0" w:lastColumn="0" w:oddVBand="0" w:evenVBand="0" w:oddHBand="0" w:evenHBand="0" w:firstRowFirstColumn="0" w:firstRowLastColumn="0" w:lastRowFirstColumn="0" w:lastRowLastColumn="0"/>
            </w:pPr>
          </w:p>
        </w:tc>
      </w:tr>
      <w:tr w:rsidR="001A3F3B" w14:paraId="765B891E"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23A141E4" w14:textId="77777777" w:rsidR="001A3F3B" w:rsidRPr="00F50A3D" w:rsidRDefault="001A3F3B" w:rsidP="00930F31">
            <w:r>
              <w:t>Software Framework  utilizzati</w:t>
            </w:r>
          </w:p>
        </w:tc>
        <w:tc>
          <w:tcPr>
            <w:tcW w:w="3543" w:type="dxa"/>
          </w:tcPr>
          <w:p w14:paraId="7C697FDF" w14:textId="77777777" w:rsidR="001A3F3B" w:rsidRDefault="001A3F3B" w:rsidP="00930F31">
            <w:pPr>
              <w:cnfStyle w:val="000000100000" w:firstRow="0" w:lastRow="0" w:firstColumn="0" w:lastColumn="0" w:oddVBand="0" w:evenVBand="0" w:oddHBand="1" w:evenHBand="0" w:firstRowFirstColumn="0" w:firstRowLastColumn="0" w:lastRowFirstColumn="0" w:lastRowLastColumn="0"/>
            </w:pPr>
          </w:p>
        </w:tc>
      </w:tr>
      <w:tr w:rsidR="001A3F3B" w14:paraId="066AF6A7"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30A82E86" w14:textId="77777777" w:rsidR="001A3F3B" w:rsidRDefault="001A3F3B" w:rsidP="00930F31">
            <w:r>
              <w:t>Nome Database da Installare (se presente)</w:t>
            </w:r>
          </w:p>
        </w:tc>
        <w:tc>
          <w:tcPr>
            <w:tcW w:w="3543" w:type="dxa"/>
          </w:tcPr>
          <w:p w14:paraId="3F0D9070" w14:textId="77777777" w:rsidR="001A3F3B" w:rsidRDefault="001A3F3B" w:rsidP="00930F31">
            <w:pPr>
              <w:cnfStyle w:val="000000000000" w:firstRow="0" w:lastRow="0" w:firstColumn="0" w:lastColumn="0" w:oddVBand="0" w:evenVBand="0" w:oddHBand="0" w:evenHBand="0" w:firstRowFirstColumn="0" w:firstRowLastColumn="0" w:lastRowFirstColumn="0" w:lastRowLastColumn="0"/>
            </w:pPr>
            <w:proofErr w:type="spellStart"/>
            <w:r>
              <w:t>Postgres</w:t>
            </w:r>
            <w:proofErr w:type="spellEnd"/>
            <w:r>
              <w:t xml:space="preserve"> 18</w:t>
            </w:r>
          </w:p>
        </w:tc>
      </w:tr>
      <w:tr w:rsidR="001A3F3B" w14:paraId="7267AB63"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50850F9A" w14:textId="77777777" w:rsidR="001A3F3B" w:rsidRPr="00F50A3D" w:rsidRDefault="001A3F3B" w:rsidP="00930F31">
            <w:r>
              <w:t>Data in cui è richiesta la disponibilità</w:t>
            </w:r>
          </w:p>
        </w:tc>
        <w:tc>
          <w:tcPr>
            <w:tcW w:w="3543" w:type="dxa"/>
          </w:tcPr>
          <w:p w14:paraId="1BB463DC" w14:textId="77777777" w:rsidR="001A3F3B" w:rsidRDefault="001A3F3B" w:rsidP="00930F31">
            <w:pPr>
              <w:cnfStyle w:val="000000100000" w:firstRow="0" w:lastRow="0" w:firstColumn="0" w:lastColumn="0" w:oddVBand="0" w:evenVBand="0" w:oddHBand="1" w:evenHBand="0" w:firstRowFirstColumn="0" w:firstRowLastColumn="0" w:lastRowFirstColumn="0" w:lastRowLastColumn="0"/>
            </w:pPr>
          </w:p>
        </w:tc>
      </w:tr>
    </w:tbl>
    <w:p w14:paraId="1259C53B" w14:textId="77777777" w:rsidR="001A3F3B" w:rsidRDefault="001A3F3B" w:rsidP="00544108">
      <w:pPr>
        <w:pStyle w:val="Paragrafoelenco"/>
        <w:spacing w:before="0" w:after="160" w:line="360" w:lineRule="auto"/>
      </w:pPr>
    </w:p>
    <w:p w14:paraId="44DA5A9E" w14:textId="77777777" w:rsidR="00F62330" w:rsidRDefault="00F62330" w:rsidP="00544108">
      <w:pPr>
        <w:pStyle w:val="Paragrafoelenco"/>
        <w:spacing w:before="0" w:after="160" w:line="360" w:lineRule="auto"/>
      </w:pPr>
    </w:p>
    <w:tbl>
      <w:tblPr>
        <w:tblStyle w:val="Tabellagriglia5scura-colore11"/>
        <w:tblW w:w="8930" w:type="dxa"/>
        <w:tblInd w:w="704" w:type="dxa"/>
        <w:tblLook w:val="04A0" w:firstRow="1" w:lastRow="0" w:firstColumn="1" w:lastColumn="0" w:noHBand="0" w:noVBand="1"/>
      </w:tblPr>
      <w:tblGrid>
        <w:gridCol w:w="5387"/>
        <w:gridCol w:w="3543"/>
      </w:tblGrid>
      <w:tr w:rsidR="00233E08" w:rsidRPr="000608E2" w14:paraId="5D6D4DBC" w14:textId="77777777" w:rsidTr="00930F3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F7F80F4" w14:textId="77777777" w:rsidR="00233E08" w:rsidRPr="00F50A3D" w:rsidRDefault="00233E08" w:rsidP="00930F31">
            <w:r>
              <w:lastRenderedPageBreak/>
              <w:t>VM LINUX</w:t>
            </w:r>
          </w:p>
        </w:tc>
        <w:tc>
          <w:tcPr>
            <w:tcW w:w="3543" w:type="dxa"/>
          </w:tcPr>
          <w:p w14:paraId="6982E3E2" w14:textId="77777777" w:rsidR="00233E08" w:rsidRPr="000608E2" w:rsidRDefault="00233E08" w:rsidP="00930F31">
            <w:pPr>
              <w:cnfStyle w:val="100000000000" w:firstRow="1" w:lastRow="0" w:firstColumn="0" w:lastColumn="0" w:oddVBand="0" w:evenVBand="0" w:oddHBand="0" w:evenHBand="0" w:firstRowFirstColumn="0" w:firstRowLastColumn="0" w:lastRowFirstColumn="0" w:lastRowLastColumn="0"/>
            </w:pPr>
            <w:r>
              <w:t>Valore</w:t>
            </w:r>
          </w:p>
        </w:tc>
      </w:tr>
      <w:tr w:rsidR="00233E08" w:rsidRPr="000608E2" w14:paraId="3E2331A5"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54C1012" w14:textId="77777777" w:rsidR="00233E08" w:rsidRDefault="00233E08" w:rsidP="00930F31">
            <w:r>
              <w:t xml:space="preserve">Nome del nodo/i (del </w:t>
            </w:r>
            <w:proofErr w:type="spellStart"/>
            <w:r>
              <w:t>Vendor</w:t>
            </w:r>
            <w:proofErr w:type="spellEnd"/>
            <w:r>
              <w:t>)</w:t>
            </w:r>
          </w:p>
        </w:tc>
        <w:tc>
          <w:tcPr>
            <w:tcW w:w="3543" w:type="dxa"/>
          </w:tcPr>
          <w:p w14:paraId="1211562A" w14:textId="77777777" w:rsidR="00233E08" w:rsidRPr="000608E2" w:rsidRDefault="00233E08" w:rsidP="00930F31">
            <w:pPr>
              <w:cnfStyle w:val="000000100000" w:firstRow="0" w:lastRow="0" w:firstColumn="0" w:lastColumn="0" w:oddVBand="0" w:evenVBand="0" w:oddHBand="1" w:evenHBand="0" w:firstRowFirstColumn="0" w:firstRowLastColumn="0" w:lastRowFirstColumn="0" w:lastRowLastColumn="0"/>
            </w:pPr>
          </w:p>
        </w:tc>
      </w:tr>
      <w:tr w:rsidR="00233E08" w:rsidRPr="000608E2" w14:paraId="0B25ED44"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67345D1B" w14:textId="77777777" w:rsidR="00233E08" w:rsidRDefault="00233E08" w:rsidP="00930F31">
            <w:proofErr w:type="spellStart"/>
            <w:r>
              <w:t>Nomemacchina</w:t>
            </w:r>
            <w:proofErr w:type="spellEnd"/>
            <w:r>
              <w:t xml:space="preserve"> (assegnati dalla </w:t>
            </w:r>
            <w:proofErr w:type="spellStart"/>
            <w:r>
              <w:t>Salamacchine</w:t>
            </w:r>
            <w:proofErr w:type="spellEnd"/>
            <w:r>
              <w:t>)</w:t>
            </w:r>
          </w:p>
        </w:tc>
        <w:tc>
          <w:tcPr>
            <w:tcW w:w="3543" w:type="dxa"/>
          </w:tcPr>
          <w:p w14:paraId="5EE4D0AA" w14:textId="77777777" w:rsidR="00233E08" w:rsidRPr="000608E2" w:rsidRDefault="00233E08" w:rsidP="00930F31">
            <w:pPr>
              <w:cnfStyle w:val="000000000000" w:firstRow="0" w:lastRow="0" w:firstColumn="0" w:lastColumn="0" w:oddVBand="0" w:evenVBand="0" w:oddHBand="0" w:evenHBand="0" w:firstRowFirstColumn="0" w:firstRowLastColumn="0" w:lastRowFirstColumn="0" w:lastRowLastColumn="0"/>
            </w:pPr>
          </w:p>
        </w:tc>
      </w:tr>
      <w:tr w:rsidR="00233E08" w:rsidRPr="000608E2" w14:paraId="14499FC0"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90C0592" w14:textId="77777777" w:rsidR="00233E08" w:rsidRDefault="00233E08" w:rsidP="00930F31">
            <w:r>
              <w:t>IP (assegnati)</w:t>
            </w:r>
          </w:p>
        </w:tc>
        <w:tc>
          <w:tcPr>
            <w:tcW w:w="3543" w:type="dxa"/>
          </w:tcPr>
          <w:p w14:paraId="6D3E90E5" w14:textId="77777777" w:rsidR="00233E08" w:rsidRPr="000608E2" w:rsidRDefault="00233E08" w:rsidP="00930F31">
            <w:pPr>
              <w:cnfStyle w:val="000000100000" w:firstRow="0" w:lastRow="0" w:firstColumn="0" w:lastColumn="0" w:oddVBand="0" w:evenVBand="0" w:oddHBand="1" w:evenHBand="0" w:firstRowFirstColumn="0" w:firstRowLastColumn="0" w:lastRowFirstColumn="0" w:lastRowLastColumn="0"/>
            </w:pPr>
          </w:p>
        </w:tc>
      </w:tr>
      <w:tr w:rsidR="00233E08" w:rsidRPr="000608E2" w14:paraId="29AAD001"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67823448" w14:textId="77777777" w:rsidR="00233E08" w:rsidRDefault="00233E08" w:rsidP="00930F31">
            <w:r>
              <w:t>Stato dei Server (server nuovo o già esistente)</w:t>
            </w:r>
          </w:p>
        </w:tc>
        <w:tc>
          <w:tcPr>
            <w:tcW w:w="3543" w:type="dxa"/>
          </w:tcPr>
          <w:p w14:paraId="091C9C74" w14:textId="77777777" w:rsidR="00233E08" w:rsidRPr="000608E2" w:rsidRDefault="00233E08" w:rsidP="00930F31">
            <w:pPr>
              <w:cnfStyle w:val="000000000000" w:firstRow="0" w:lastRow="0" w:firstColumn="0" w:lastColumn="0" w:oddVBand="0" w:evenVBand="0" w:oddHBand="0" w:evenHBand="0" w:firstRowFirstColumn="0" w:firstRowLastColumn="0" w:lastRowFirstColumn="0" w:lastRowLastColumn="0"/>
            </w:pPr>
          </w:p>
        </w:tc>
      </w:tr>
      <w:tr w:rsidR="00233E08" w:rsidRPr="000608E2" w14:paraId="043C9A9F"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8FA833E" w14:textId="77777777" w:rsidR="00233E08" w:rsidRDefault="00233E08" w:rsidP="00930F31">
            <w:r>
              <w:t>Ambito di utilizzo</w:t>
            </w:r>
          </w:p>
        </w:tc>
        <w:tc>
          <w:tcPr>
            <w:tcW w:w="3543" w:type="dxa"/>
          </w:tcPr>
          <w:p w14:paraId="5D89A2EF" w14:textId="77777777" w:rsidR="00233E08" w:rsidRPr="000608E2" w:rsidRDefault="00233E08" w:rsidP="00930F31">
            <w:pPr>
              <w:cnfStyle w:val="000000100000" w:firstRow="0" w:lastRow="0" w:firstColumn="0" w:lastColumn="0" w:oddVBand="0" w:evenVBand="0" w:oddHBand="1" w:evenHBand="0" w:firstRowFirstColumn="0" w:firstRowLastColumn="0" w:lastRowFirstColumn="0" w:lastRowLastColumn="0"/>
            </w:pPr>
            <w:r>
              <w:t>Sviluppo, Produzione o Collaudo</w:t>
            </w:r>
          </w:p>
        </w:tc>
      </w:tr>
      <w:tr w:rsidR="00233E08" w:rsidRPr="000608E2" w14:paraId="49766E55" w14:textId="77777777" w:rsidTr="00930F31">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404798A" w14:textId="77777777" w:rsidR="00233E08" w:rsidRDefault="00233E08" w:rsidP="00930F31">
            <w:r>
              <w:t>AS o DB o Altro</w:t>
            </w:r>
          </w:p>
        </w:tc>
        <w:tc>
          <w:tcPr>
            <w:tcW w:w="3543" w:type="dxa"/>
          </w:tcPr>
          <w:p w14:paraId="5AB76A50" w14:textId="77777777" w:rsidR="00233E08" w:rsidRPr="000608E2" w:rsidRDefault="00233E08" w:rsidP="00930F31">
            <w:pPr>
              <w:cnfStyle w:val="000000000000" w:firstRow="0" w:lastRow="0" w:firstColumn="0" w:lastColumn="0" w:oddVBand="0" w:evenVBand="0" w:oddHBand="0" w:evenHBand="0" w:firstRowFirstColumn="0" w:firstRowLastColumn="0" w:lastRowFirstColumn="0" w:lastRowLastColumn="0"/>
            </w:pPr>
            <w:r>
              <w:t>AS</w:t>
            </w:r>
          </w:p>
        </w:tc>
      </w:tr>
      <w:tr w:rsidR="00233E08" w:rsidRPr="000608E2" w14:paraId="04980A1B" w14:textId="77777777" w:rsidTr="00930F3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5F73829A" w14:textId="77777777" w:rsidR="00233E08" w:rsidRPr="00F50A3D" w:rsidRDefault="00233E08" w:rsidP="00930F31">
            <w:pPr>
              <w:rPr>
                <w:b w:val="0"/>
                <w:bCs w:val="0"/>
              </w:rPr>
            </w:pPr>
            <w:r w:rsidRPr="00F50A3D">
              <w:t>Sistema Operativo</w:t>
            </w:r>
            <w:r>
              <w:t xml:space="preserve"> Richiesto</w:t>
            </w:r>
          </w:p>
        </w:tc>
        <w:tc>
          <w:tcPr>
            <w:tcW w:w="3543" w:type="dxa"/>
          </w:tcPr>
          <w:p w14:paraId="6D6631F9" w14:textId="77777777" w:rsidR="00233E08" w:rsidRPr="000608E2" w:rsidRDefault="00233E08" w:rsidP="00930F31">
            <w:pPr>
              <w:cnfStyle w:val="000000100000" w:firstRow="0" w:lastRow="0" w:firstColumn="0" w:lastColumn="0" w:oddVBand="0" w:evenVBand="0" w:oddHBand="1" w:evenHBand="0" w:firstRowFirstColumn="0" w:firstRowLastColumn="0" w:lastRowFirstColumn="0" w:lastRowLastColumn="0"/>
            </w:pPr>
          </w:p>
        </w:tc>
      </w:tr>
      <w:tr w:rsidR="00233E08" w14:paraId="225BE6C3"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57C86FF8" w14:textId="77777777" w:rsidR="00233E08" w:rsidRPr="00F50A3D" w:rsidRDefault="00233E08" w:rsidP="00930F31">
            <w:pPr>
              <w:rPr>
                <w:b w:val="0"/>
                <w:bCs w:val="0"/>
              </w:rPr>
            </w:pPr>
            <w:r w:rsidRPr="00F50A3D">
              <w:t>Cpu (n°)</w:t>
            </w:r>
          </w:p>
        </w:tc>
        <w:tc>
          <w:tcPr>
            <w:tcW w:w="3543" w:type="dxa"/>
          </w:tcPr>
          <w:p w14:paraId="3F7C65D8" w14:textId="77777777" w:rsidR="00233E08" w:rsidRDefault="00233E08" w:rsidP="00930F31">
            <w:pPr>
              <w:cnfStyle w:val="000000000000" w:firstRow="0" w:lastRow="0" w:firstColumn="0" w:lastColumn="0" w:oddVBand="0" w:evenVBand="0" w:oddHBand="0" w:evenHBand="0" w:firstRowFirstColumn="0" w:firstRowLastColumn="0" w:lastRowFirstColumn="0" w:lastRowLastColumn="0"/>
            </w:pPr>
          </w:p>
        </w:tc>
      </w:tr>
      <w:tr w:rsidR="00233E08" w14:paraId="6038DB3F"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AB091C5" w14:textId="77777777" w:rsidR="00233E08" w:rsidRPr="00F50A3D" w:rsidRDefault="00233E08" w:rsidP="00930F31">
            <w:pPr>
              <w:rPr>
                <w:b w:val="0"/>
                <w:bCs w:val="0"/>
              </w:rPr>
            </w:pPr>
            <w:proofErr w:type="spellStart"/>
            <w:r w:rsidRPr="00F50A3D">
              <w:t>R</w:t>
            </w:r>
            <w:r>
              <w:t>am</w:t>
            </w:r>
            <w:proofErr w:type="spellEnd"/>
            <w:r w:rsidRPr="00F50A3D">
              <w:t xml:space="preserve"> (GB)</w:t>
            </w:r>
          </w:p>
        </w:tc>
        <w:tc>
          <w:tcPr>
            <w:tcW w:w="3543" w:type="dxa"/>
          </w:tcPr>
          <w:p w14:paraId="22D4FE9F" w14:textId="77777777" w:rsidR="00233E08" w:rsidRDefault="00233E08" w:rsidP="00930F31">
            <w:pPr>
              <w:cnfStyle w:val="000000100000" w:firstRow="0" w:lastRow="0" w:firstColumn="0" w:lastColumn="0" w:oddVBand="0" w:evenVBand="0" w:oddHBand="1" w:evenHBand="0" w:firstRowFirstColumn="0" w:firstRowLastColumn="0" w:lastRowFirstColumn="0" w:lastRowLastColumn="0"/>
            </w:pPr>
          </w:p>
        </w:tc>
      </w:tr>
      <w:tr w:rsidR="00233E08" w14:paraId="05A67BB7"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003FF6A7" w14:textId="77777777" w:rsidR="00233E08" w:rsidRPr="00F50A3D" w:rsidRDefault="00233E08" w:rsidP="00930F31">
            <w:pPr>
              <w:rPr>
                <w:b w:val="0"/>
                <w:bCs w:val="0"/>
              </w:rPr>
            </w:pPr>
            <w:r w:rsidRPr="00F50A3D">
              <w:t>Disco Di Sistema (GB)</w:t>
            </w:r>
          </w:p>
        </w:tc>
        <w:tc>
          <w:tcPr>
            <w:tcW w:w="3543" w:type="dxa"/>
          </w:tcPr>
          <w:p w14:paraId="30E61453" w14:textId="77777777" w:rsidR="00233E08" w:rsidRDefault="00233E08" w:rsidP="00930F31">
            <w:pPr>
              <w:cnfStyle w:val="000000000000" w:firstRow="0" w:lastRow="0" w:firstColumn="0" w:lastColumn="0" w:oddVBand="0" w:evenVBand="0" w:oddHBand="0" w:evenHBand="0" w:firstRowFirstColumn="0" w:firstRowLastColumn="0" w:lastRowFirstColumn="0" w:lastRowLastColumn="0"/>
            </w:pPr>
          </w:p>
        </w:tc>
      </w:tr>
      <w:tr w:rsidR="00233E08" w14:paraId="11C96B19"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5EE4C8E3" w14:textId="77777777" w:rsidR="00233E08" w:rsidRPr="00F50A3D" w:rsidRDefault="00233E08" w:rsidP="00930F31">
            <w:pPr>
              <w:rPr>
                <w:b w:val="0"/>
                <w:bCs w:val="0"/>
              </w:rPr>
            </w:pPr>
            <w:r w:rsidRPr="00F50A3D">
              <w:t>Disco Dati (GB)</w:t>
            </w:r>
          </w:p>
        </w:tc>
        <w:tc>
          <w:tcPr>
            <w:tcW w:w="3543" w:type="dxa"/>
          </w:tcPr>
          <w:p w14:paraId="09FB8928" w14:textId="77777777" w:rsidR="00233E08" w:rsidRDefault="00233E08" w:rsidP="00930F31">
            <w:pPr>
              <w:cnfStyle w:val="000000100000" w:firstRow="0" w:lastRow="0" w:firstColumn="0" w:lastColumn="0" w:oddVBand="0" w:evenVBand="0" w:oddHBand="1" w:evenHBand="0" w:firstRowFirstColumn="0" w:firstRowLastColumn="0" w:lastRowFirstColumn="0" w:lastRowLastColumn="0"/>
            </w:pPr>
          </w:p>
        </w:tc>
      </w:tr>
      <w:tr w:rsidR="00233E08" w14:paraId="36564E8D"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771E4DF5" w14:textId="77777777" w:rsidR="00233E08" w:rsidRPr="00005923" w:rsidRDefault="00233E08" w:rsidP="00930F31">
            <w:pPr>
              <w:rPr>
                <w:b w:val="0"/>
                <w:bCs w:val="0"/>
                <w:color w:val="auto"/>
              </w:rPr>
            </w:pPr>
            <w:r w:rsidRPr="00005923">
              <w:rPr>
                <w:color w:val="auto"/>
              </w:rPr>
              <w:t>Numero di Repliche Identiche di questa VM</w:t>
            </w:r>
          </w:p>
        </w:tc>
        <w:tc>
          <w:tcPr>
            <w:tcW w:w="3543" w:type="dxa"/>
          </w:tcPr>
          <w:p w14:paraId="60A1B2D4" w14:textId="77777777" w:rsidR="00233E08" w:rsidRDefault="00233E08" w:rsidP="00930F31">
            <w:pPr>
              <w:cnfStyle w:val="000000000000" w:firstRow="0" w:lastRow="0" w:firstColumn="0" w:lastColumn="0" w:oddVBand="0" w:evenVBand="0" w:oddHBand="0" w:evenHBand="0" w:firstRowFirstColumn="0" w:firstRowLastColumn="0" w:lastRowFirstColumn="0" w:lastRowLastColumn="0"/>
            </w:pPr>
          </w:p>
        </w:tc>
      </w:tr>
      <w:tr w:rsidR="00233E08" w14:paraId="19F08F4A"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28104167" w14:textId="77777777" w:rsidR="00233E08" w:rsidRPr="00F50A3D" w:rsidRDefault="00233E08" w:rsidP="00930F31">
            <w:r>
              <w:t>Software Framework  utilizzati</w:t>
            </w:r>
          </w:p>
        </w:tc>
        <w:tc>
          <w:tcPr>
            <w:tcW w:w="3543" w:type="dxa"/>
          </w:tcPr>
          <w:p w14:paraId="12A9DF84" w14:textId="77777777" w:rsidR="00233E08" w:rsidRDefault="00233E08" w:rsidP="00930F31">
            <w:pPr>
              <w:cnfStyle w:val="000000100000" w:firstRow="0" w:lastRow="0" w:firstColumn="0" w:lastColumn="0" w:oddVBand="0" w:evenVBand="0" w:oddHBand="1" w:evenHBand="0" w:firstRowFirstColumn="0" w:firstRowLastColumn="0" w:lastRowFirstColumn="0" w:lastRowLastColumn="0"/>
            </w:pPr>
          </w:p>
        </w:tc>
      </w:tr>
      <w:tr w:rsidR="00233E08" w14:paraId="7D62215E" w14:textId="77777777" w:rsidTr="00930F31">
        <w:tc>
          <w:tcPr>
            <w:cnfStyle w:val="001000000000" w:firstRow="0" w:lastRow="0" w:firstColumn="1" w:lastColumn="0" w:oddVBand="0" w:evenVBand="0" w:oddHBand="0" w:evenHBand="0" w:firstRowFirstColumn="0" w:firstRowLastColumn="0" w:lastRowFirstColumn="0" w:lastRowLastColumn="0"/>
            <w:tcW w:w="5387" w:type="dxa"/>
          </w:tcPr>
          <w:p w14:paraId="3CB5D689" w14:textId="77777777" w:rsidR="00233E08" w:rsidRDefault="00233E08" w:rsidP="00930F31">
            <w:r>
              <w:t>Nome Database da Installare (se presente)</w:t>
            </w:r>
          </w:p>
        </w:tc>
        <w:tc>
          <w:tcPr>
            <w:tcW w:w="3543" w:type="dxa"/>
          </w:tcPr>
          <w:p w14:paraId="26F418A4" w14:textId="77777777" w:rsidR="00233E08" w:rsidRDefault="00233E08" w:rsidP="00930F31">
            <w:pPr>
              <w:cnfStyle w:val="000000000000" w:firstRow="0" w:lastRow="0" w:firstColumn="0" w:lastColumn="0" w:oddVBand="0" w:evenVBand="0" w:oddHBand="0" w:evenHBand="0" w:firstRowFirstColumn="0" w:firstRowLastColumn="0" w:lastRowFirstColumn="0" w:lastRowLastColumn="0"/>
            </w:pPr>
          </w:p>
        </w:tc>
      </w:tr>
      <w:tr w:rsidR="00233E08" w14:paraId="1F6BA3BE" w14:textId="77777777" w:rsidTr="00930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8A71287" w14:textId="77777777" w:rsidR="00233E08" w:rsidRPr="00F50A3D" w:rsidRDefault="00233E08" w:rsidP="00930F31">
            <w:r>
              <w:t>Data in cui è richiesta la disponibilità</w:t>
            </w:r>
          </w:p>
        </w:tc>
        <w:tc>
          <w:tcPr>
            <w:tcW w:w="3543" w:type="dxa"/>
          </w:tcPr>
          <w:p w14:paraId="7C7E96C9" w14:textId="77777777" w:rsidR="00233E08" w:rsidRDefault="00233E08" w:rsidP="00930F31">
            <w:pPr>
              <w:cnfStyle w:val="000000100000" w:firstRow="0" w:lastRow="0" w:firstColumn="0" w:lastColumn="0" w:oddVBand="0" w:evenVBand="0" w:oddHBand="1" w:evenHBand="0" w:firstRowFirstColumn="0" w:firstRowLastColumn="0" w:lastRowFirstColumn="0" w:lastRowLastColumn="0"/>
            </w:pPr>
          </w:p>
        </w:tc>
      </w:tr>
    </w:tbl>
    <w:p w14:paraId="55EBBB5B" w14:textId="77777777" w:rsidR="00233E08" w:rsidRDefault="00233E08" w:rsidP="00412258">
      <w:pPr>
        <w:pStyle w:val="Paragrafoelenco"/>
        <w:spacing w:before="0" w:after="160" w:line="360" w:lineRule="auto"/>
        <w:jc w:val="right"/>
      </w:pPr>
    </w:p>
    <w:p w14:paraId="426D1B46" w14:textId="6EBC1795" w:rsidR="009406DD" w:rsidRDefault="009406DD" w:rsidP="00544108">
      <w:pPr>
        <w:pStyle w:val="Paragrafoelenco"/>
        <w:spacing w:before="0" w:after="160" w:line="360" w:lineRule="auto"/>
      </w:pPr>
    </w:p>
    <w:p w14:paraId="40E19016" w14:textId="54E9E0B7" w:rsidR="009406DD" w:rsidRPr="00E64539" w:rsidRDefault="006D61A4" w:rsidP="00B372EB">
      <w:pPr>
        <w:pStyle w:val="TitoloSottocapitoli"/>
        <w:rPr>
          <w:lang w:val="it-IT"/>
        </w:rPr>
      </w:pPr>
      <w:bookmarkStart w:id="22" w:name="_Toc220064037"/>
      <w:r w:rsidRPr="00E64539">
        <w:rPr>
          <w:lang w:val="it-IT"/>
        </w:rPr>
        <w:t>CARATTERISTICHE DELLE</w:t>
      </w:r>
      <w:r w:rsidR="001D6129" w:rsidRPr="00E64539">
        <w:rPr>
          <w:lang w:val="it-IT"/>
        </w:rPr>
        <w:t xml:space="preserve"> </w:t>
      </w:r>
      <w:r w:rsidR="009406DD" w:rsidRPr="00E64539">
        <w:rPr>
          <w:lang w:val="it-IT"/>
        </w:rPr>
        <w:t>VM WINDOWS</w:t>
      </w:r>
      <w:r w:rsidRPr="00E64539">
        <w:rPr>
          <w:lang w:val="it-IT"/>
        </w:rPr>
        <w:t xml:space="preserve"> DA CREARE</w:t>
      </w:r>
      <w:bookmarkEnd w:id="22"/>
    </w:p>
    <w:tbl>
      <w:tblPr>
        <w:tblStyle w:val="Tabellagriglia5scura-colore11"/>
        <w:tblW w:w="8930" w:type="dxa"/>
        <w:tblInd w:w="704" w:type="dxa"/>
        <w:tblLook w:val="04A0" w:firstRow="1" w:lastRow="0" w:firstColumn="1" w:lastColumn="0" w:noHBand="0" w:noVBand="1"/>
      </w:tblPr>
      <w:tblGrid>
        <w:gridCol w:w="5387"/>
        <w:gridCol w:w="3543"/>
      </w:tblGrid>
      <w:tr w:rsidR="0015552F" w:rsidRPr="000608E2" w14:paraId="79A1A641" w14:textId="77777777" w:rsidTr="001D3833">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71680772" w14:textId="18646F9B" w:rsidR="0015552F" w:rsidRPr="00F50A3D" w:rsidRDefault="0015552F" w:rsidP="001D3833">
            <w:r>
              <w:t>VM WINDOWS</w:t>
            </w:r>
          </w:p>
        </w:tc>
        <w:tc>
          <w:tcPr>
            <w:tcW w:w="3543" w:type="dxa"/>
          </w:tcPr>
          <w:p w14:paraId="3EF289EA" w14:textId="77777777" w:rsidR="0015552F" w:rsidRPr="000608E2" w:rsidRDefault="0015552F" w:rsidP="001D3833">
            <w:pPr>
              <w:cnfStyle w:val="100000000000" w:firstRow="1" w:lastRow="0" w:firstColumn="0" w:lastColumn="0" w:oddVBand="0" w:evenVBand="0" w:oddHBand="0" w:evenHBand="0" w:firstRowFirstColumn="0" w:firstRowLastColumn="0" w:lastRowFirstColumn="0" w:lastRowLastColumn="0"/>
            </w:pPr>
            <w:r>
              <w:t>Valore</w:t>
            </w:r>
          </w:p>
        </w:tc>
      </w:tr>
      <w:tr w:rsidR="0015552F" w:rsidRPr="000608E2" w14:paraId="7D6FD89F" w14:textId="77777777" w:rsidTr="001D383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973FA0F" w14:textId="77777777" w:rsidR="0015552F" w:rsidRDefault="0015552F" w:rsidP="001D3833">
            <w:r>
              <w:t xml:space="preserve">Nome del nodo/i (del </w:t>
            </w:r>
            <w:proofErr w:type="spellStart"/>
            <w:r>
              <w:t>Vendor</w:t>
            </w:r>
            <w:proofErr w:type="spellEnd"/>
            <w:r>
              <w:t>)</w:t>
            </w:r>
          </w:p>
        </w:tc>
        <w:tc>
          <w:tcPr>
            <w:tcW w:w="3543" w:type="dxa"/>
          </w:tcPr>
          <w:p w14:paraId="014CE167" w14:textId="77777777" w:rsidR="0015552F" w:rsidRPr="000608E2" w:rsidRDefault="0015552F" w:rsidP="001D3833">
            <w:pPr>
              <w:cnfStyle w:val="000000100000" w:firstRow="0" w:lastRow="0" w:firstColumn="0" w:lastColumn="0" w:oddVBand="0" w:evenVBand="0" w:oddHBand="1" w:evenHBand="0" w:firstRowFirstColumn="0" w:firstRowLastColumn="0" w:lastRowFirstColumn="0" w:lastRowLastColumn="0"/>
            </w:pPr>
          </w:p>
        </w:tc>
      </w:tr>
      <w:tr w:rsidR="0015552F" w:rsidRPr="000608E2" w14:paraId="37D9AB5C" w14:textId="77777777" w:rsidTr="001D3833">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46D65269" w14:textId="77777777" w:rsidR="0015552F" w:rsidRDefault="0015552F" w:rsidP="001D3833">
            <w:proofErr w:type="spellStart"/>
            <w:r>
              <w:t>Nomemacchina</w:t>
            </w:r>
            <w:proofErr w:type="spellEnd"/>
            <w:r>
              <w:t xml:space="preserve"> (assegnati dalla </w:t>
            </w:r>
            <w:proofErr w:type="spellStart"/>
            <w:r>
              <w:t>Salamacchine</w:t>
            </w:r>
            <w:proofErr w:type="spellEnd"/>
            <w:r>
              <w:t>)</w:t>
            </w:r>
          </w:p>
        </w:tc>
        <w:tc>
          <w:tcPr>
            <w:tcW w:w="3543" w:type="dxa"/>
          </w:tcPr>
          <w:p w14:paraId="272454E5" w14:textId="77777777" w:rsidR="0015552F" w:rsidRPr="000608E2" w:rsidRDefault="0015552F" w:rsidP="001D3833">
            <w:pPr>
              <w:cnfStyle w:val="000000000000" w:firstRow="0" w:lastRow="0" w:firstColumn="0" w:lastColumn="0" w:oddVBand="0" w:evenVBand="0" w:oddHBand="0" w:evenHBand="0" w:firstRowFirstColumn="0" w:firstRowLastColumn="0" w:lastRowFirstColumn="0" w:lastRowLastColumn="0"/>
            </w:pPr>
          </w:p>
        </w:tc>
      </w:tr>
      <w:tr w:rsidR="0015552F" w:rsidRPr="000608E2" w14:paraId="00288CD3" w14:textId="77777777" w:rsidTr="001D383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348FBDEB" w14:textId="77777777" w:rsidR="0015552F" w:rsidRDefault="0015552F" w:rsidP="001D3833">
            <w:r>
              <w:t>IP (assegnati)</w:t>
            </w:r>
          </w:p>
        </w:tc>
        <w:tc>
          <w:tcPr>
            <w:tcW w:w="3543" w:type="dxa"/>
          </w:tcPr>
          <w:p w14:paraId="09759D84" w14:textId="77777777" w:rsidR="0015552F" w:rsidRPr="000608E2" w:rsidRDefault="0015552F" w:rsidP="001D3833">
            <w:pPr>
              <w:cnfStyle w:val="000000100000" w:firstRow="0" w:lastRow="0" w:firstColumn="0" w:lastColumn="0" w:oddVBand="0" w:evenVBand="0" w:oddHBand="1" w:evenHBand="0" w:firstRowFirstColumn="0" w:firstRowLastColumn="0" w:lastRowFirstColumn="0" w:lastRowLastColumn="0"/>
            </w:pPr>
          </w:p>
        </w:tc>
      </w:tr>
      <w:tr w:rsidR="0015552F" w:rsidRPr="000608E2" w14:paraId="3E7AE6D8" w14:textId="77777777" w:rsidTr="001D3833">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2EAF3326" w14:textId="77777777" w:rsidR="0015552F" w:rsidRDefault="0015552F" w:rsidP="001D3833">
            <w:r>
              <w:t>Stato dei Server (server nuovo o già esistente)</w:t>
            </w:r>
          </w:p>
        </w:tc>
        <w:tc>
          <w:tcPr>
            <w:tcW w:w="3543" w:type="dxa"/>
          </w:tcPr>
          <w:p w14:paraId="124A1100" w14:textId="77777777" w:rsidR="0015552F" w:rsidRPr="000608E2" w:rsidRDefault="0015552F" w:rsidP="001D3833">
            <w:pPr>
              <w:cnfStyle w:val="000000000000" w:firstRow="0" w:lastRow="0" w:firstColumn="0" w:lastColumn="0" w:oddVBand="0" w:evenVBand="0" w:oddHBand="0" w:evenHBand="0" w:firstRowFirstColumn="0" w:firstRowLastColumn="0" w:lastRowFirstColumn="0" w:lastRowLastColumn="0"/>
            </w:pPr>
          </w:p>
        </w:tc>
      </w:tr>
      <w:tr w:rsidR="0015552F" w:rsidRPr="000608E2" w14:paraId="62D78F37" w14:textId="77777777" w:rsidTr="001D383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BF6CF01" w14:textId="77777777" w:rsidR="0015552F" w:rsidRDefault="0015552F" w:rsidP="001D3833">
            <w:r>
              <w:t>Ambito di utilizzo</w:t>
            </w:r>
          </w:p>
        </w:tc>
        <w:tc>
          <w:tcPr>
            <w:tcW w:w="3543" w:type="dxa"/>
          </w:tcPr>
          <w:p w14:paraId="1670075F" w14:textId="77777777" w:rsidR="0015552F" w:rsidRPr="000608E2" w:rsidRDefault="0015552F" w:rsidP="001D3833">
            <w:pPr>
              <w:cnfStyle w:val="000000100000" w:firstRow="0" w:lastRow="0" w:firstColumn="0" w:lastColumn="0" w:oddVBand="0" w:evenVBand="0" w:oddHBand="1" w:evenHBand="0" w:firstRowFirstColumn="0" w:firstRowLastColumn="0" w:lastRowFirstColumn="0" w:lastRowLastColumn="0"/>
            </w:pPr>
            <w:r>
              <w:t>Sviluppo / Produzione / Collaudo</w:t>
            </w:r>
          </w:p>
        </w:tc>
      </w:tr>
      <w:tr w:rsidR="0015552F" w:rsidRPr="000608E2" w14:paraId="517BE14A" w14:textId="77777777" w:rsidTr="001D3833">
        <w:trPr>
          <w:trHeight w:val="309"/>
        </w:trPr>
        <w:tc>
          <w:tcPr>
            <w:cnfStyle w:val="001000000000" w:firstRow="0" w:lastRow="0" w:firstColumn="1" w:lastColumn="0" w:oddVBand="0" w:evenVBand="0" w:oddHBand="0" w:evenHBand="0" w:firstRowFirstColumn="0" w:firstRowLastColumn="0" w:lastRowFirstColumn="0" w:lastRowLastColumn="0"/>
            <w:tcW w:w="5387" w:type="dxa"/>
          </w:tcPr>
          <w:p w14:paraId="029E2AAB" w14:textId="77777777" w:rsidR="0015552F" w:rsidRDefault="0015552F" w:rsidP="001D3833">
            <w:r>
              <w:t>AS o DB o Altro</w:t>
            </w:r>
          </w:p>
        </w:tc>
        <w:tc>
          <w:tcPr>
            <w:tcW w:w="3543" w:type="dxa"/>
          </w:tcPr>
          <w:p w14:paraId="08D79500" w14:textId="77777777" w:rsidR="0015552F" w:rsidRPr="000608E2" w:rsidRDefault="0015552F" w:rsidP="001D3833">
            <w:pPr>
              <w:cnfStyle w:val="000000000000" w:firstRow="0" w:lastRow="0" w:firstColumn="0" w:lastColumn="0" w:oddVBand="0" w:evenVBand="0" w:oddHBand="0" w:evenHBand="0" w:firstRowFirstColumn="0" w:firstRowLastColumn="0" w:lastRowFirstColumn="0" w:lastRowLastColumn="0"/>
            </w:pPr>
            <w:r>
              <w:t>AS</w:t>
            </w:r>
          </w:p>
        </w:tc>
      </w:tr>
      <w:tr w:rsidR="0015552F" w:rsidRPr="000608E2" w14:paraId="68C65FE6" w14:textId="77777777" w:rsidTr="001D3833">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387" w:type="dxa"/>
          </w:tcPr>
          <w:p w14:paraId="187EBEE0" w14:textId="1812389B" w:rsidR="0015552F" w:rsidRPr="00F50A3D" w:rsidRDefault="0015552F" w:rsidP="001D3833">
            <w:pPr>
              <w:rPr>
                <w:b w:val="0"/>
                <w:bCs w:val="0"/>
              </w:rPr>
            </w:pPr>
            <w:r w:rsidRPr="00F50A3D">
              <w:t>Sistema Operativo</w:t>
            </w:r>
            <w:r w:rsidR="00644808">
              <w:t xml:space="preserve"> Richiesto</w:t>
            </w:r>
          </w:p>
        </w:tc>
        <w:tc>
          <w:tcPr>
            <w:tcW w:w="3543" w:type="dxa"/>
          </w:tcPr>
          <w:p w14:paraId="516D4A40" w14:textId="77777777" w:rsidR="0015552F" w:rsidRPr="000608E2" w:rsidRDefault="0015552F" w:rsidP="001D3833">
            <w:pPr>
              <w:cnfStyle w:val="000000100000" w:firstRow="0" w:lastRow="0" w:firstColumn="0" w:lastColumn="0" w:oddVBand="0" w:evenVBand="0" w:oddHBand="1" w:evenHBand="0" w:firstRowFirstColumn="0" w:firstRowLastColumn="0" w:lastRowFirstColumn="0" w:lastRowLastColumn="0"/>
            </w:pPr>
          </w:p>
        </w:tc>
      </w:tr>
      <w:tr w:rsidR="0015552F" w14:paraId="16E565BA" w14:textId="77777777" w:rsidTr="001D3833">
        <w:tc>
          <w:tcPr>
            <w:cnfStyle w:val="001000000000" w:firstRow="0" w:lastRow="0" w:firstColumn="1" w:lastColumn="0" w:oddVBand="0" w:evenVBand="0" w:oddHBand="0" w:evenHBand="0" w:firstRowFirstColumn="0" w:firstRowLastColumn="0" w:lastRowFirstColumn="0" w:lastRowLastColumn="0"/>
            <w:tcW w:w="5387" w:type="dxa"/>
          </w:tcPr>
          <w:p w14:paraId="1D59F4EA" w14:textId="77777777" w:rsidR="0015552F" w:rsidRPr="00F50A3D" w:rsidRDefault="0015552F" w:rsidP="001D3833">
            <w:pPr>
              <w:rPr>
                <w:b w:val="0"/>
                <w:bCs w:val="0"/>
              </w:rPr>
            </w:pPr>
            <w:r w:rsidRPr="00F50A3D">
              <w:t>Cpu (n°)</w:t>
            </w:r>
          </w:p>
        </w:tc>
        <w:tc>
          <w:tcPr>
            <w:tcW w:w="3543" w:type="dxa"/>
          </w:tcPr>
          <w:p w14:paraId="1F15803D" w14:textId="77777777" w:rsidR="0015552F" w:rsidRDefault="0015552F" w:rsidP="001D3833">
            <w:pPr>
              <w:cnfStyle w:val="000000000000" w:firstRow="0" w:lastRow="0" w:firstColumn="0" w:lastColumn="0" w:oddVBand="0" w:evenVBand="0" w:oddHBand="0" w:evenHBand="0" w:firstRowFirstColumn="0" w:firstRowLastColumn="0" w:lastRowFirstColumn="0" w:lastRowLastColumn="0"/>
            </w:pPr>
          </w:p>
        </w:tc>
      </w:tr>
      <w:tr w:rsidR="0015552F" w14:paraId="40832FFB" w14:textId="77777777" w:rsidTr="001D3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797C4192" w14:textId="77777777" w:rsidR="0015552F" w:rsidRPr="00F50A3D" w:rsidRDefault="0015552F" w:rsidP="001D3833">
            <w:pPr>
              <w:rPr>
                <w:b w:val="0"/>
                <w:bCs w:val="0"/>
              </w:rPr>
            </w:pPr>
            <w:proofErr w:type="spellStart"/>
            <w:r w:rsidRPr="00F50A3D">
              <w:t>R</w:t>
            </w:r>
            <w:r>
              <w:t>am</w:t>
            </w:r>
            <w:proofErr w:type="spellEnd"/>
            <w:r w:rsidRPr="00F50A3D">
              <w:t xml:space="preserve"> (GB)</w:t>
            </w:r>
          </w:p>
        </w:tc>
        <w:tc>
          <w:tcPr>
            <w:tcW w:w="3543" w:type="dxa"/>
          </w:tcPr>
          <w:p w14:paraId="2EEC764D" w14:textId="77777777" w:rsidR="0015552F" w:rsidRDefault="0015552F" w:rsidP="001D3833">
            <w:pPr>
              <w:cnfStyle w:val="000000100000" w:firstRow="0" w:lastRow="0" w:firstColumn="0" w:lastColumn="0" w:oddVBand="0" w:evenVBand="0" w:oddHBand="1" w:evenHBand="0" w:firstRowFirstColumn="0" w:firstRowLastColumn="0" w:lastRowFirstColumn="0" w:lastRowLastColumn="0"/>
            </w:pPr>
          </w:p>
        </w:tc>
      </w:tr>
      <w:tr w:rsidR="0015552F" w14:paraId="11A57468" w14:textId="77777777" w:rsidTr="001D3833">
        <w:tc>
          <w:tcPr>
            <w:cnfStyle w:val="001000000000" w:firstRow="0" w:lastRow="0" w:firstColumn="1" w:lastColumn="0" w:oddVBand="0" w:evenVBand="0" w:oddHBand="0" w:evenHBand="0" w:firstRowFirstColumn="0" w:firstRowLastColumn="0" w:lastRowFirstColumn="0" w:lastRowLastColumn="0"/>
            <w:tcW w:w="5387" w:type="dxa"/>
          </w:tcPr>
          <w:p w14:paraId="03D47905" w14:textId="77777777" w:rsidR="0015552F" w:rsidRPr="00F50A3D" w:rsidRDefault="0015552F" w:rsidP="001D3833">
            <w:pPr>
              <w:rPr>
                <w:b w:val="0"/>
                <w:bCs w:val="0"/>
              </w:rPr>
            </w:pPr>
            <w:r w:rsidRPr="00F50A3D">
              <w:t>Disco Di Sistema (GB)</w:t>
            </w:r>
          </w:p>
        </w:tc>
        <w:tc>
          <w:tcPr>
            <w:tcW w:w="3543" w:type="dxa"/>
          </w:tcPr>
          <w:p w14:paraId="09335736" w14:textId="77777777" w:rsidR="0015552F" w:rsidRDefault="0015552F" w:rsidP="001D3833">
            <w:pPr>
              <w:cnfStyle w:val="000000000000" w:firstRow="0" w:lastRow="0" w:firstColumn="0" w:lastColumn="0" w:oddVBand="0" w:evenVBand="0" w:oddHBand="0" w:evenHBand="0" w:firstRowFirstColumn="0" w:firstRowLastColumn="0" w:lastRowFirstColumn="0" w:lastRowLastColumn="0"/>
            </w:pPr>
          </w:p>
        </w:tc>
      </w:tr>
      <w:tr w:rsidR="0015552F" w14:paraId="21E2D0CD" w14:textId="77777777" w:rsidTr="001D3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136F7FB1" w14:textId="77777777" w:rsidR="0015552F" w:rsidRPr="00F50A3D" w:rsidRDefault="0015552F" w:rsidP="001D3833">
            <w:pPr>
              <w:rPr>
                <w:b w:val="0"/>
                <w:bCs w:val="0"/>
              </w:rPr>
            </w:pPr>
            <w:r w:rsidRPr="00F50A3D">
              <w:t>Disco Dati (GB)</w:t>
            </w:r>
          </w:p>
        </w:tc>
        <w:tc>
          <w:tcPr>
            <w:tcW w:w="3543" w:type="dxa"/>
          </w:tcPr>
          <w:p w14:paraId="37826ED6" w14:textId="77777777" w:rsidR="0015552F" w:rsidRDefault="0015552F" w:rsidP="001D3833">
            <w:pPr>
              <w:cnfStyle w:val="000000100000" w:firstRow="0" w:lastRow="0" w:firstColumn="0" w:lastColumn="0" w:oddVBand="0" w:evenVBand="0" w:oddHBand="1" w:evenHBand="0" w:firstRowFirstColumn="0" w:firstRowLastColumn="0" w:lastRowFirstColumn="0" w:lastRowLastColumn="0"/>
            </w:pPr>
          </w:p>
        </w:tc>
      </w:tr>
      <w:tr w:rsidR="0015552F" w14:paraId="46E0DE17" w14:textId="77777777" w:rsidTr="001D3833">
        <w:tc>
          <w:tcPr>
            <w:cnfStyle w:val="001000000000" w:firstRow="0" w:lastRow="0" w:firstColumn="1" w:lastColumn="0" w:oddVBand="0" w:evenVBand="0" w:oddHBand="0" w:evenHBand="0" w:firstRowFirstColumn="0" w:firstRowLastColumn="0" w:lastRowFirstColumn="0" w:lastRowLastColumn="0"/>
            <w:tcW w:w="5387" w:type="dxa"/>
          </w:tcPr>
          <w:p w14:paraId="1570FFC6" w14:textId="77777777" w:rsidR="0015552F" w:rsidRPr="00005923" w:rsidRDefault="0015552F" w:rsidP="001D3833">
            <w:pPr>
              <w:rPr>
                <w:b w:val="0"/>
                <w:bCs w:val="0"/>
                <w:color w:val="auto"/>
              </w:rPr>
            </w:pPr>
            <w:r w:rsidRPr="00005923">
              <w:rPr>
                <w:color w:val="auto"/>
              </w:rPr>
              <w:t>Numero Repliche Identiche di questa VM</w:t>
            </w:r>
          </w:p>
        </w:tc>
        <w:tc>
          <w:tcPr>
            <w:tcW w:w="3543" w:type="dxa"/>
          </w:tcPr>
          <w:p w14:paraId="2B11045B" w14:textId="77777777" w:rsidR="0015552F" w:rsidRDefault="0015552F" w:rsidP="001D3833">
            <w:pPr>
              <w:cnfStyle w:val="000000000000" w:firstRow="0" w:lastRow="0" w:firstColumn="0" w:lastColumn="0" w:oddVBand="0" w:evenVBand="0" w:oddHBand="0" w:evenHBand="0" w:firstRowFirstColumn="0" w:firstRowLastColumn="0" w:lastRowFirstColumn="0" w:lastRowLastColumn="0"/>
            </w:pPr>
          </w:p>
        </w:tc>
      </w:tr>
      <w:tr w:rsidR="0015552F" w14:paraId="0E84FD34" w14:textId="77777777" w:rsidTr="001D3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BB4F9B0" w14:textId="5984A108" w:rsidR="0015552F" w:rsidRPr="00F50A3D" w:rsidRDefault="0015552F" w:rsidP="001D3833">
            <w:r>
              <w:t>Software</w:t>
            </w:r>
            <w:r w:rsidR="00644808">
              <w:t xml:space="preserve"> Framework utilizzati</w:t>
            </w:r>
          </w:p>
        </w:tc>
        <w:tc>
          <w:tcPr>
            <w:tcW w:w="3543" w:type="dxa"/>
          </w:tcPr>
          <w:p w14:paraId="28DBACE8" w14:textId="77777777" w:rsidR="0015552F" w:rsidRDefault="0015552F" w:rsidP="001D3833">
            <w:pPr>
              <w:cnfStyle w:val="000000100000" w:firstRow="0" w:lastRow="0" w:firstColumn="0" w:lastColumn="0" w:oddVBand="0" w:evenVBand="0" w:oddHBand="1" w:evenHBand="0" w:firstRowFirstColumn="0" w:firstRowLastColumn="0" w:lastRowFirstColumn="0" w:lastRowLastColumn="0"/>
            </w:pPr>
          </w:p>
        </w:tc>
      </w:tr>
      <w:tr w:rsidR="00005923" w14:paraId="7DB967C0" w14:textId="77777777" w:rsidTr="001D3833">
        <w:tc>
          <w:tcPr>
            <w:cnfStyle w:val="001000000000" w:firstRow="0" w:lastRow="0" w:firstColumn="1" w:lastColumn="0" w:oddVBand="0" w:evenVBand="0" w:oddHBand="0" w:evenHBand="0" w:firstRowFirstColumn="0" w:firstRowLastColumn="0" w:lastRowFirstColumn="0" w:lastRowLastColumn="0"/>
            <w:tcW w:w="5387" w:type="dxa"/>
          </w:tcPr>
          <w:p w14:paraId="3385D9F4" w14:textId="3CC588EF" w:rsidR="00005923" w:rsidRDefault="00005923" w:rsidP="001D3833">
            <w:r>
              <w:t>Nome Database da Installare (se presente)</w:t>
            </w:r>
          </w:p>
        </w:tc>
        <w:tc>
          <w:tcPr>
            <w:tcW w:w="3543" w:type="dxa"/>
          </w:tcPr>
          <w:p w14:paraId="31073CEF" w14:textId="77777777" w:rsidR="00005923" w:rsidRDefault="00005923" w:rsidP="001D3833">
            <w:pPr>
              <w:cnfStyle w:val="000000000000" w:firstRow="0" w:lastRow="0" w:firstColumn="0" w:lastColumn="0" w:oddVBand="0" w:evenVBand="0" w:oddHBand="0" w:evenHBand="0" w:firstRowFirstColumn="0" w:firstRowLastColumn="0" w:lastRowFirstColumn="0" w:lastRowLastColumn="0"/>
            </w:pPr>
          </w:p>
        </w:tc>
      </w:tr>
      <w:tr w:rsidR="0015552F" w14:paraId="0D607ACA" w14:textId="77777777" w:rsidTr="001D3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1591EDE9" w14:textId="77777777" w:rsidR="0015552F" w:rsidRPr="00F50A3D" w:rsidRDefault="0015552F" w:rsidP="001D3833">
            <w:r>
              <w:t>Data in cui è richiesta la disponibilità</w:t>
            </w:r>
          </w:p>
        </w:tc>
        <w:tc>
          <w:tcPr>
            <w:tcW w:w="3543" w:type="dxa"/>
          </w:tcPr>
          <w:p w14:paraId="1A60C489" w14:textId="77777777" w:rsidR="0015552F" w:rsidRDefault="0015552F" w:rsidP="001D3833">
            <w:pPr>
              <w:cnfStyle w:val="000000100000" w:firstRow="0" w:lastRow="0" w:firstColumn="0" w:lastColumn="0" w:oddVBand="0" w:evenVBand="0" w:oddHBand="1" w:evenHBand="0" w:firstRowFirstColumn="0" w:firstRowLastColumn="0" w:lastRowFirstColumn="0" w:lastRowLastColumn="0"/>
            </w:pPr>
          </w:p>
        </w:tc>
      </w:tr>
    </w:tbl>
    <w:p w14:paraId="7AD1F9D2" w14:textId="6469F728" w:rsidR="009406DD" w:rsidRDefault="009406DD" w:rsidP="00544108">
      <w:pPr>
        <w:pStyle w:val="Paragrafoelenco"/>
        <w:spacing w:before="0" w:after="160" w:line="360" w:lineRule="auto"/>
      </w:pPr>
    </w:p>
    <w:p w14:paraId="503B9BC3" w14:textId="19D366B4" w:rsidR="009406DD" w:rsidRDefault="009406DD" w:rsidP="00544108">
      <w:pPr>
        <w:pStyle w:val="Paragrafoelenco"/>
        <w:spacing w:before="0" w:after="160" w:line="360" w:lineRule="auto"/>
      </w:pPr>
    </w:p>
    <w:p w14:paraId="7697DB16" w14:textId="1F7A4478" w:rsidR="00730F78" w:rsidRDefault="005E3A57" w:rsidP="00B372EB">
      <w:pPr>
        <w:pStyle w:val="RC-Heading2"/>
      </w:pPr>
      <w:r>
        <w:t>AMBIENTE ECAAS</w:t>
      </w:r>
      <w:r w:rsidR="000178A2">
        <w:t xml:space="preserve"> &amp; EKAAS</w:t>
      </w:r>
    </w:p>
    <w:p w14:paraId="4873C607" w14:textId="15486B8D" w:rsidR="00730F78" w:rsidRPr="005E3A57" w:rsidRDefault="005E3A57" w:rsidP="00730F78">
      <w:pPr>
        <w:pStyle w:val="Paragrafoelenco"/>
        <w:spacing w:before="0" w:after="160" w:line="360" w:lineRule="auto"/>
        <w:rPr>
          <w:b/>
          <w:bCs/>
        </w:rPr>
      </w:pPr>
      <w:r w:rsidRPr="005E3A57">
        <w:rPr>
          <w:b/>
          <w:bCs/>
        </w:rPr>
        <w:t>Caratteristiche di base</w:t>
      </w:r>
    </w:p>
    <w:tbl>
      <w:tblPr>
        <w:tblStyle w:val="Tabellagriglia5scura-colore11"/>
        <w:tblW w:w="9781" w:type="dxa"/>
        <w:tblInd w:w="-147" w:type="dxa"/>
        <w:tblLayout w:type="fixed"/>
        <w:tblLook w:val="04A0" w:firstRow="1" w:lastRow="0" w:firstColumn="1" w:lastColumn="0" w:noHBand="0" w:noVBand="1"/>
      </w:tblPr>
      <w:tblGrid>
        <w:gridCol w:w="4678"/>
        <w:gridCol w:w="1701"/>
        <w:gridCol w:w="1701"/>
        <w:gridCol w:w="1701"/>
      </w:tblGrid>
      <w:tr w:rsidR="005E3A57" w:rsidRPr="006E5FEA" w14:paraId="7EC611EF" w14:textId="77777777" w:rsidTr="005E3A57">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678" w:type="dxa"/>
          </w:tcPr>
          <w:p w14:paraId="4042A85C" w14:textId="77777777" w:rsidR="005E3A57" w:rsidRPr="006E5FEA" w:rsidRDefault="005E3A57" w:rsidP="001D3833">
            <w:bookmarkStart w:id="23" w:name="_Hlk185410821"/>
            <w:r w:rsidRPr="006E5FEA">
              <w:lastRenderedPageBreak/>
              <w:t xml:space="preserve">Ambiente </w:t>
            </w:r>
          </w:p>
        </w:tc>
        <w:tc>
          <w:tcPr>
            <w:tcW w:w="1701" w:type="dxa"/>
          </w:tcPr>
          <w:p w14:paraId="58419BC0" w14:textId="77777777" w:rsidR="005E3A57" w:rsidRPr="006E5FEA" w:rsidRDefault="005E3A57" w:rsidP="001D3833">
            <w:pPr>
              <w:cnfStyle w:val="100000000000" w:firstRow="1" w:lastRow="0" w:firstColumn="0" w:lastColumn="0" w:oddVBand="0" w:evenVBand="0" w:oddHBand="0" w:evenHBand="0" w:firstRowFirstColumn="0" w:firstRowLastColumn="0" w:lastRowFirstColumn="0" w:lastRowLastColumn="0"/>
            </w:pPr>
            <w:r w:rsidRPr="006E5FEA">
              <w:t>Test</w:t>
            </w:r>
          </w:p>
        </w:tc>
        <w:tc>
          <w:tcPr>
            <w:tcW w:w="1701" w:type="dxa"/>
          </w:tcPr>
          <w:p w14:paraId="6800F5C8" w14:textId="77777777" w:rsidR="005E3A57" w:rsidRPr="006E5FEA" w:rsidRDefault="005E3A57" w:rsidP="001D3833">
            <w:pPr>
              <w:cnfStyle w:val="100000000000" w:firstRow="1" w:lastRow="0" w:firstColumn="0" w:lastColumn="0" w:oddVBand="0" w:evenVBand="0" w:oddHBand="0" w:evenHBand="0" w:firstRowFirstColumn="0" w:firstRowLastColumn="0" w:lastRowFirstColumn="0" w:lastRowLastColumn="0"/>
            </w:pPr>
            <w:r w:rsidRPr="006E5FEA">
              <w:t>Collaudo</w:t>
            </w:r>
          </w:p>
        </w:tc>
        <w:tc>
          <w:tcPr>
            <w:tcW w:w="1701" w:type="dxa"/>
          </w:tcPr>
          <w:p w14:paraId="07E1DC1E" w14:textId="77777777" w:rsidR="005E3A57" w:rsidRPr="006E5FEA" w:rsidRDefault="005E3A57" w:rsidP="001D3833">
            <w:pPr>
              <w:cnfStyle w:val="100000000000" w:firstRow="1" w:lastRow="0" w:firstColumn="0" w:lastColumn="0" w:oddVBand="0" w:evenVBand="0" w:oddHBand="0" w:evenHBand="0" w:firstRowFirstColumn="0" w:firstRowLastColumn="0" w:lastRowFirstColumn="0" w:lastRowLastColumn="0"/>
            </w:pPr>
            <w:r w:rsidRPr="006E5FEA">
              <w:t>Produzione</w:t>
            </w:r>
          </w:p>
        </w:tc>
      </w:tr>
      <w:tr w:rsidR="005E3A57" w:rsidRPr="006E5FEA" w14:paraId="4C05317C" w14:textId="77777777" w:rsidTr="005E3A5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678" w:type="dxa"/>
          </w:tcPr>
          <w:p w14:paraId="0FAAF005" w14:textId="77777777" w:rsidR="005E3A57" w:rsidRPr="006E5FEA" w:rsidRDefault="005E3A57" w:rsidP="001D3833">
            <w:r w:rsidRPr="006E5FEA">
              <w:t xml:space="preserve">Tipologia (Docker / </w:t>
            </w:r>
            <w:proofErr w:type="spellStart"/>
            <w:r w:rsidRPr="006E5FEA">
              <w:t>Kubernetes</w:t>
            </w:r>
            <w:proofErr w:type="spellEnd"/>
            <w:r w:rsidRPr="006E5FEA">
              <w:t>)</w:t>
            </w:r>
          </w:p>
        </w:tc>
        <w:tc>
          <w:tcPr>
            <w:tcW w:w="1701" w:type="dxa"/>
          </w:tcPr>
          <w:p w14:paraId="2BC69C66"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7D6AD1D0"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060013D3"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r>
      <w:tr w:rsidR="005E3A57" w:rsidRPr="00EB7E7E" w14:paraId="5F1BD5FD" w14:textId="77777777" w:rsidTr="005E3A57">
        <w:tc>
          <w:tcPr>
            <w:cnfStyle w:val="001000000000" w:firstRow="0" w:lastRow="0" w:firstColumn="1" w:lastColumn="0" w:oddVBand="0" w:evenVBand="0" w:oddHBand="0" w:evenHBand="0" w:firstRowFirstColumn="0" w:firstRowLastColumn="0" w:lastRowFirstColumn="0" w:lastRowLastColumn="0"/>
            <w:tcW w:w="4678" w:type="dxa"/>
          </w:tcPr>
          <w:p w14:paraId="7E4845D9" w14:textId="77777777" w:rsidR="005E3A57" w:rsidRPr="00D53C02" w:rsidRDefault="005E3A57" w:rsidP="001D3833">
            <w:pPr>
              <w:rPr>
                <w:lang w:val="en-US"/>
              </w:rPr>
            </w:pPr>
            <w:r w:rsidRPr="00D53C02">
              <w:rPr>
                <w:lang w:val="en-US"/>
              </w:rPr>
              <w:t>Namespace  (</w:t>
            </w:r>
            <w:proofErr w:type="spellStart"/>
            <w:r w:rsidRPr="00D53C02">
              <w:rPr>
                <w:lang w:val="en-US"/>
              </w:rPr>
              <w:t>cdr</w:t>
            </w:r>
            <w:proofErr w:type="spellEnd"/>
            <w:r w:rsidRPr="00D53C02">
              <w:rPr>
                <w:lang w:val="en-US"/>
              </w:rPr>
              <w:t>____stage/</w:t>
            </w:r>
            <w:proofErr w:type="spellStart"/>
            <w:r w:rsidRPr="00D53C02">
              <w:rPr>
                <w:lang w:val="en-US"/>
              </w:rPr>
              <w:t>cdr</w:t>
            </w:r>
            <w:proofErr w:type="spellEnd"/>
            <w:r w:rsidRPr="00D53C02">
              <w:rPr>
                <w:lang w:val="en-US"/>
              </w:rPr>
              <w:t>___col/</w:t>
            </w:r>
            <w:proofErr w:type="spellStart"/>
            <w:r w:rsidRPr="00D53C02">
              <w:rPr>
                <w:lang w:val="en-US"/>
              </w:rPr>
              <w:t>cdr</w:t>
            </w:r>
            <w:proofErr w:type="spellEnd"/>
            <w:r w:rsidRPr="00D53C02">
              <w:rPr>
                <w:lang w:val="en-US"/>
              </w:rPr>
              <w:t>____prod</w:t>
            </w:r>
          </w:p>
        </w:tc>
        <w:tc>
          <w:tcPr>
            <w:tcW w:w="1701" w:type="dxa"/>
          </w:tcPr>
          <w:p w14:paraId="35AC93F0" w14:textId="77777777" w:rsidR="005E3A57" w:rsidRPr="00D53C02" w:rsidRDefault="005E3A57" w:rsidP="001D3833">
            <w:pPr>
              <w:cnfStyle w:val="000000000000" w:firstRow="0" w:lastRow="0" w:firstColumn="0" w:lastColumn="0" w:oddVBand="0" w:evenVBand="0" w:oddHBand="0" w:evenHBand="0" w:firstRowFirstColumn="0" w:firstRowLastColumn="0" w:lastRowFirstColumn="0" w:lastRowLastColumn="0"/>
              <w:rPr>
                <w:lang w:val="en-US"/>
              </w:rPr>
            </w:pPr>
          </w:p>
        </w:tc>
        <w:tc>
          <w:tcPr>
            <w:tcW w:w="1701" w:type="dxa"/>
          </w:tcPr>
          <w:p w14:paraId="38B42CA3" w14:textId="77777777" w:rsidR="005E3A57" w:rsidRPr="00D53C02" w:rsidRDefault="005E3A57" w:rsidP="001D3833">
            <w:pPr>
              <w:cnfStyle w:val="000000000000" w:firstRow="0" w:lastRow="0" w:firstColumn="0" w:lastColumn="0" w:oddVBand="0" w:evenVBand="0" w:oddHBand="0" w:evenHBand="0" w:firstRowFirstColumn="0" w:firstRowLastColumn="0" w:lastRowFirstColumn="0" w:lastRowLastColumn="0"/>
              <w:rPr>
                <w:lang w:val="en-US"/>
              </w:rPr>
            </w:pPr>
          </w:p>
        </w:tc>
        <w:tc>
          <w:tcPr>
            <w:tcW w:w="1701" w:type="dxa"/>
          </w:tcPr>
          <w:p w14:paraId="732149DF" w14:textId="77777777" w:rsidR="005E3A57" w:rsidRPr="00D53C02" w:rsidRDefault="005E3A57" w:rsidP="001D3833">
            <w:pPr>
              <w:cnfStyle w:val="000000000000" w:firstRow="0" w:lastRow="0" w:firstColumn="0" w:lastColumn="0" w:oddVBand="0" w:evenVBand="0" w:oddHBand="0" w:evenHBand="0" w:firstRowFirstColumn="0" w:firstRowLastColumn="0" w:lastRowFirstColumn="0" w:lastRowLastColumn="0"/>
              <w:rPr>
                <w:lang w:val="en-US"/>
              </w:rPr>
            </w:pPr>
          </w:p>
        </w:tc>
      </w:tr>
      <w:tr w:rsidR="005E3A57" w:rsidRPr="006E5FEA" w14:paraId="35D51A0A" w14:textId="77777777" w:rsidTr="005E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49ED2CFE" w14:textId="77777777" w:rsidR="005E3A57" w:rsidRPr="006E5FEA" w:rsidRDefault="005E3A57" w:rsidP="001D3833">
            <w:r w:rsidRPr="006E5FEA">
              <w:t xml:space="preserve">Nome Progetto da creare su </w:t>
            </w:r>
            <w:proofErr w:type="spellStart"/>
            <w:r w:rsidRPr="006E5FEA">
              <w:t>GitLab</w:t>
            </w:r>
            <w:proofErr w:type="spellEnd"/>
          </w:p>
        </w:tc>
        <w:tc>
          <w:tcPr>
            <w:tcW w:w="1701" w:type="dxa"/>
          </w:tcPr>
          <w:p w14:paraId="2AE3DD33"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02A9A79A"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418F69A8"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r>
      <w:tr w:rsidR="005E3A57" w:rsidRPr="006E5FEA" w14:paraId="544F6900" w14:textId="77777777" w:rsidTr="005E3A57">
        <w:tc>
          <w:tcPr>
            <w:cnfStyle w:val="001000000000" w:firstRow="0" w:lastRow="0" w:firstColumn="1" w:lastColumn="0" w:oddVBand="0" w:evenVBand="0" w:oddHBand="0" w:evenHBand="0" w:firstRowFirstColumn="0" w:firstRowLastColumn="0" w:lastRowFirstColumn="0" w:lastRowLastColumn="0"/>
            <w:tcW w:w="4678" w:type="dxa"/>
          </w:tcPr>
          <w:p w14:paraId="4B54D177" w14:textId="77777777" w:rsidR="005E3A57" w:rsidRPr="006E5FEA" w:rsidRDefault="005E3A57" w:rsidP="001D3833">
            <w:r w:rsidRPr="006E5FEA">
              <w:t>Numero Container/POD</w:t>
            </w:r>
          </w:p>
        </w:tc>
        <w:tc>
          <w:tcPr>
            <w:tcW w:w="1701" w:type="dxa"/>
          </w:tcPr>
          <w:p w14:paraId="0FF4A849"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p>
        </w:tc>
        <w:tc>
          <w:tcPr>
            <w:tcW w:w="1701" w:type="dxa"/>
          </w:tcPr>
          <w:p w14:paraId="37E8BB22"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p>
        </w:tc>
        <w:tc>
          <w:tcPr>
            <w:tcW w:w="1701" w:type="dxa"/>
          </w:tcPr>
          <w:p w14:paraId="765FCD2F"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p>
        </w:tc>
      </w:tr>
      <w:tr w:rsidR="005E3A57" w:rsidRPr="006E5FEA" w14:paraId="54994429" w14:textId="77777777" w:rsidTr="005E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057C189E" w14:textId="77777777" w:rsidR="005E3A57" w:rsidRPr="006E5FEA" w:rsidRDefault="005E3A57" w:rsidP="001D3833">
            <w:r w:rsidRPr="006E5FEA">
              <w:t>Totale GB</w:t>
            </w:r>
          </w:p>
        </w:tc>
        <w:tc>
          <w:tcPr>
            <w:tcW w:w="1701" w:type="dxa"/>
          </w:tcPr>
          <w:p w14:paraId="04C9234B"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r w:rsidRPr="006E5FEA">
              <w:t xml:space="preserve"> </w:t>
            </w:r>
          </w:p>
        </w:tc>
        <w:tc>
          <w:tcPr>
            <w:tcW w:w="1701" w:type="dxa"/>
          </w:tcPr>
          <w:p w14:paraId="335BA912"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5E71F38D"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r>
      <w:tr w:rsidR="005E3A57" w:rsidRPr="006E5FEA" w14:paraId="1DD12F33" w14:textId="77777777" w:rsidTr="005E3A57">
        <w:tc>
          <w:tcPr>
            <w:cnfStyle w:val="001000000000" w:firstRow="0" w:lastRow="0" w:firstColumn="1" w:lastColumn="0" w:oddVBand="0" w:evenVBand="0" w:oddHBand="0" w:evenHBand="0" w:firstRowFirstColumn="0" w:firstRowLastColumn="0" w:lastRowFirstColumn="0" w:lastRowLastColumn="0"/>
            <w:tcW w:w="4678" w:type="dxa"/>
          </w:tcPr>
          <w:p w14:paraId="16D8ADDE" w14:textId="77777777" w:rsidR="005E3A57" w:rsidRPr="006E5FEA" w:rsidRDefault="005E3A57" w:rsidP="001D3833">
            <w:r w:rsidRPr="006E5FEA">
              <w:t>Numero CPU</w:t>
            </w:r>
          </w:p>
        </w:tc>
        <w:tc>
          <w:tcPr>
            <w:tcW w:w="1701" w:type="dxa"/>
          </w:tcPr>
          <w:p w14:paraId="1192D061"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p>
        </w:tc>
        <w:tc>
          <w:tcPr>
            <w:tcW w:w="1701" w:type="dxa"/>
          </w:tcPr>
          <w:p w14:paraId="4850CB97"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p>
        </w:tc>
        <w:tc>
          <w:tcPr>
            <w:tcW w:w="1701" w:type="dxa"/>
          </w:tcPr>
          <w:p w14:paraId="5E9F3C17"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p>
        </w:tc>
      </w:tr>
      <w:tr w:rsidR="005E3A57" w:rsidRPr="006E5FEA" w14:paraId="7C524F91" w14:textId="77777777" w:rsidTr="005E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7D0C8021" w14:textId="77777777" w:rsidR="005E3A57" w:rsidRPr="006E5FEA" w:rsidRDefault="005E3A57" w:rsidP="001D3833">
            <w:r w:rsidRPr="006E5FEA">
              <w:t>Dischi di Persistenza SI/NO</w:t>
            </w:r>
          </w:p>
        </w:tc>
        <w:tc>
          <w:tcPr>
            <w:tcW w:w="1701" w:type="dxa"/>
          </w:tcPr>
          <w:p w14:paraId="639C7290"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03E3F2D4"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5AE773CC"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
        </w:tc>
      </w:tr>
      <w:bookmarkEnd w:id="23"/>
    </w:tbl>
    <w:p w14:paraId="4731E85B" w14:textId="77777777" w:rsidR="005E3A57" w:rsidRDefault="005E3A57" w:rsidP="00730F78">
      <w:pPr>
        <w:pStyle w:val="Paragrafoelenco"/>
        <w:spacing w:before="0" w:after="160" w:line="360" w:lineRule="auto"/>
      </w:pPr>
    </w:p>
    <w:p w14:paraId="14F06A52" w14:textId="4228EA86" w:rsidR="00730F78" w:rsidRDefault="00730F78" w:rsidP="00730F78">
      <w:pPr>
        <w:pStyle w:val="Paragrafoelenco"/>
        <w:spacing w:before="0" w:after="160" w:line="360" w:lineRule="auto"/>
      </w:pPr>
      <w:r>
        <w:tab/>
      </w:r>
      <w:r>
        <w:tab/>
      </w:r>
      <w:r>
        <w:tab/>
      </w:r>
    </w:p>
    <w:p w14:paraId="26996AE1" w14:textId="77777777" w:rsidR="00B372EB" w:rsidRDefault="00B372EB" w:rsidP="00B372EB">
      <w:pPr>
        <w:pStyle w:val="RC-Heading2"/>
      </w:pPr>
      <w:r>
        <w:t>AMBIENTE CDPKS &amp; CDPKP</w:t>
      </w:r>
    </w:p>
    <w:tbl>
      <w:tblPr>
        <w:tblStyle w:val="Tabellagriglia5scura-colore11"/>
        <w:tblW w:w="10207" w:type="dxa"/>
        <w:tblInd w:w="-147" w:type="dxa"/>
        <w:tblLook w:val="04A0" w:firstRow="1" w:lastRow="0" w:firstColumn="1" w:lastColumn="0" w:noHBand="0" w:noVBand="1"/>
      </w:tblPr>
      <w:tblGrid>
        <w:gridCol w:w="1503"/>
        <w:gridCol w:w="1474"/>
        <w:gridCol w:w="1418"/>
        <w:gridCol w:w="1134"/>
        <w:gridCol w:w="992"/>
        <w:gridCol w:w="3686"/>
      </w:tblGrid>
      <w:tr w:rsidR="00B372EB" w:rsidRPr="006E5FEA" w14:paraId="58703C2C" w14:textId="119CD0AA" w:rsidTr="00B372EB">
        <w:trPr>
          <w:cnfStyle w:val="100000000000" w:firstRow="1" w:lastRow="0" w:firstColumn="0" w:lastColumn="0" w:oddVBand="0" w:evenVBand="0" w:oddHBand="0"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03" w:type="dxa"/>
          </w:tcPr>
          <w:p w14:paraId="3070DEA3" w14:textId="123FA618" w:rsidR="00B372EB" w:rsidRPr="006E5FEA" w:rsidRDefault="00B372EB" w:rsidP="002A13A5">
            <w:r>
              <w:t>Nome Gruppo</w:t>
            </w:r>
          </w:p>
        </w:tc>
        <w:tc>
          <w:tcPr>
            <w:tcW w:w="1474" w:type="dxa"/>
          </w:tcPr>
          <w:p w14:paraId="7519E0FD" w14:textId="38F5640F" w:rsidR="00B372EB" w:rsidRPr="006E5FEA" w:rsidRDefault="00B372EB" w:rsidP="002A13A5">
            <w:pPr>
              <w:cnfStyle w:val="100000000000" w:firstRow="1" w:lastRow="0" w:firstColumn="0" w:lastColumn="0" w:oddVBand="0" w:evenVBand="0" w:oddHBand="0" w:evenHBand="0" w:firstRowFirstColumn="0" w:firstRowLastColumn="0" w:lastRowFirstColumn="0" w:lastRowLastColumn="0"/>
            </w:pPr>
            <w:r>
              <w:t>Progetto</w:t>
            </w:r>
          </w:p>
        </w:tc>
        <w:tc>
          <w:tcPr>
            <w:tcW w:w="1418" w:type="dxa"/>
          </w:tcPr>
          <w:p w14:paraId="7CD93893" w14:textId="7EFF718C" w:rsidR="00B372EB" w:rsidRPr="006E5FEA" w:rsidRDefault="00B372EB" w:rsidP="002A13A5">
            <w:pPr>
              <w:cnfStyle w:val="100000000000" w:firstRow="1" w:lastRow="0" w:firstColumn="0" w:lastColumn="0" w:oddVBand="0" w:evenVBand="0" w:oddHBand="0" w:evenHBand="0" w:firstRowFirstColumn="0" w:firstRowLastColumn="0" w:lastRowFirstColumn="0" w:lastRowLastColumn="0"/>
            </w:pPr>
            <w:r>
              <w:t xml:space="preserve">RAM </w:t>
            </w:r>
            <w:r>
              <w:br/>
              <w:t>(totale GB)</w:t>
            </w:r>
          </w:p>
        </w:tc>
        <w:tc>
          <w:tcPr>
            <w:tcW w:w="1134" w:type="dxa"/>
          </w:tcPr>
          <w:p w14:paraId="345C6A8C" w14:textId="021B0B31" w:rsidR="00B372EB" w:rsidRPr="006E5FEA" w:rsidRDefault="00B372EB" w:rsidP="002A13A5">
            <w:pPr>
              <w:cnfStyle w:val="100000000000" w:firstRow="1" w:lastRow="0" w:firstColumn="0" w:lastColumn="0" w:oddVBand="0" w:evenVBand="0" w:oddHBand="0" w:evenHBand="0" w:firstRowFirstColumn="0" w:firstRowLastColumn="0" w:lastRowFirstColumn="0" w:lastRowLastColumn="0"/>
            </w:pPr>
            <w:r>
              <w:t xml:space="preserve"> N* CPU</w:t>
            </w:r>
          </w:p>
        </w:tc>
        <w:tc>
          <w:tcPr>
            <w:tcW w:w="992" w:type="dxa"/>
          </w:tcPr>
          <w:p w14:paraId="28E8E832" w14:textId="2D1857E5" w:rsidR="00B372EB" w:rsidRDefault="00B372EB" w:rsidP="002A13A5">
            <w:pPr>
              <w:cnfStyle w:val="100000000000" w:firstRow="1" w:lastRow="0" w:firstColumn="0" w:lastColumn="0" w:oddVBand="0" w:evenVBand="0" w:oddHBand="0" w:evenHBand="0" w:firstRowFirstColumn="0" w:firstRowLastColumn="0" w:lastRowFirstColumn="0" w:lastRowLastColumn="0"/>
            </w:pPr>
            <w:r>
              <w:t>N° POD</w:t>
            </w:r>
          </w:p>
        </w:tc>
        <w:tc>
          <w:tcPr>
            <w:tcW w:w="3686" w:type="dxa"/>
          </w:tcPr>
          <w:p w14:paraId="47FDB9F0" w14:textId="4C7028FD" w:rsidR="00B372EB" w:rsidRDefault="00B372EB" w:rsidP="002A13A5">
            <w:pPr>
              <w:cnfStyle w:val="100000000000" w:firstRow="1" w:lastRow="0" w:firstColumn="0" w:lastColumn="0" w:oddVBand="0" w:evenVBand="0" w:oddHBand="0" w:evenHBand="0" w:firstRowFirstColumn="0" w:firstRowLastColumn="0" w:lastRowFirstColumn="0" w:lastRowLastColumn="0"/>
            </w:pPr>
            <w:r>
              <w:t>Dischi di persistenza nome/size</w:t>
            </w:r>
          </w:p>
        </w:tc>
      </w:tr>
      <w:tr w:rsidR="00B372EB" w:rsidRPr="006E5FEA" w14:paraId="004927D8" w14:textId="6BD2FE28" w:rsidTr="00B372E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503" w:type="dxa"/>
          </w:tcPr>
          <w:p w14:paraId="64C1507B" w14:textId="3E0DA567" w:rsidR="00B372EB" w:rsidRPr="006E5FEA" w:rsidRDefault="00B372EB" w:rsidP="002A13A5"/>
        </w:tc>
        <w:tc>
          <w:tcPr>
            <w:tcW w:w="1474" w:type="dxa"/>
          </w:tcPr>
          <w:p w14:paraId="6739591F" w14:textId="08D1DE76"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1418" w:type="dxa"/>
          </w:tcPr>
          <w:p w14:paraId="1E1CDD52" w14:textId="63054F2D" w:rsidR="00B372EB" w:rsidRPr="006E5FEA" w:rsidRDefault="00B372EB" w:rsidP="002A13A5">
            <w:pPr>
              <w:contextualSpacing/>
              <w:cnfStyle w:val="000000100000" w:firstRow="0" w:lastRow="0" w:firstColumn="0" w:lastColumn="0" w:oddVBand="0" w:evenVBand="0" w:oddHBand="1" w:evenHBand="0" w:firstRowFirstColumn="0" w:firstRowLastColumn="0" w:lastRowFirstColumn="0" w:lastRowLastColumn="0"/>
            </w:pPr>
          </w:p>
        </w:tc>
        <w:tc>
          <w:tcPr>
            <w:tcW w:w="1134" w:type="dxa"/>
          </w:tcPr>
          <w:p w14:paraId="54634B36" w14:textId="0EDA2D37" w:rsidR="00B372EB" w:rsidRPr="006E5FEA" w:rsidRDefault="00B372EB" w:rsidP="002A13A5">
            <w:pPr>
              <w:contextualSpacing/>
              <w:cnfStyle w:val="000000100000" w:firstRow="0" w:lastRow="0" w:firstColumn="0" w:lastColumn="0" w:oddVBand="0" w:evenVBand="0" w:oddHBand="1" w:evenHBand="0" w:firstRowFirstColumn="0" w:firstRowLastColumn="0" w:lastRowFirstColumn="0" w:lastRowLastColumn="0"/>
            </w:pPr>
          </w:p>
        </w:tc>
        <w:tc>
          <w:tcPr>
            <w:tcW w:w="992" w:type="dxa"/>
          </w:tcPr>
          <w:p w14:paraId="21829E13" w14:textId="77777777" w:rsidR="00B372EB" w:rsidRPr="006E5FEA" w:rsidRDefault="00B372EB" w:rsidP="002A13A5">
            <w:pPr>
              <w:contextualSpacing/>
              <w:cnfStyle w:val="000000100000" w:firstRow="0" w:lastRow="0" w:firstColumn="0" w:lastColumn="0" w:oddVBand="0" w:evenVBand="0" w:oddHBand="1" w:evenHBand="0" w:firstRowFirstColumn="0" w:firstRowLastColumn="0" w:lastRowFirstColumn="0" w:lastRowLastColumn="0"/>
            </w:pPr>
          </w:p>
        </w:tc>
        <w:tc>
          <w:tcPr>
            <w:tcW w:w="3686" w:type="dxa"/>
          </w:tcPr>
          <w:p w14:paraId="186D39CC" w14:textId="77777777" w:rsidR="00B372EB" w:rsidRPr="006E5FEA" w:rsidRDefault="00B372EB" w:rsidP="002A13A5">
            <w:pPr>
              <w:contextualSpacing/>
              <w:cnfStyle w:val="000000100000" w:firstRow="0" w:lastRow="0" w:firstColumn="0" w:lastColumn="0" w:oddVBand="0" w:evenVBand="0" w:oddHBand="1" w:evenHBand="0" w:firstRowFirstColumn="0" w:firstRowLastColumn="0" w:lastRowFirstColumn="0" w:lastRowLastColumn="0"/>
            </w:pPr>
          </w:p>
        </w:tc>
      </w:tr>
      <w:tr w:rsidR="00B372EB" w:rsidRPr="006E5FEA" w14:paraId="188837A9" w14:textId="314F04ED" w:rsidTr="00B372EB">
        <w:trPr>
          <w:trHeight w:val="283"/>
        </w:trPr>
        <w:tc>
          <w:tcPr>
            <w:cnfStyle w:val="001000000000" w:firstRow="0" w:lastRow="0" w:firstColumn="1" w:lastColumn="0" w:oddVBand="0" w:evenVBand="0" w:oddHBand="0" w:evenHBand="0" w:firstRowFirstColumn="0" w:firstRowLastColumn="0" w:lastRowFirstColumn="0" w:lastRowLastColumn="0"/>
            <w:tcW w:w="1503" w:type="dxa"/>
          </w:tcPr>
          <w:p w14:paraId="118A390D" w14:textId="2C8F27E7" w:rsidR="00B372EB" w:rsidRPr="006E5FEA" w:rsidRDefault="00B372EB" w:rsidP="002A13A5"/>
        </w:tc>
        <w:tc>
          <w:tcPr>
            <w:tcW w:w="1474" w:type="dxa"/>
          </w:tcPr>
          <w:p w14:paraId="7EBB684F" w14:textId="764FFA8E"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1418" w:type="dxa"/>
          </w:tcPr>
          <w:p w14:paraId="769D9CEF" w14:textId="4DF63FD3"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1134" w:type="dxa"/>
          </w:tcPr>
          <w:p w14:paraId="179A6102" w14:textId="5DBB540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992" w:type="dxa"/>
          </w:tcPr>
          <w:p w14:paraId="5E1D909F"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3686" w:type="dxa"/>
          </w:tcPr>
          <w:p w14:paraId="3F7CCC51"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r>
      <w:tr w:rsidR="00B372EB" w:rsidRPr="006E5FEA" w14:paraId="003D36D0" w14:textId="31B71F8F" w:rsidTr="00B372E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3" w:type="dxa"/>
          </w:tcPr>
          <w:p w14:paraId="3CCC0F22" w14:textId="0AFA8756" w:rsidR="00B372EB" w:rsidRPr="006E5FEA" w:rsidRDefault="00B372EB" w:rsidP="002A13A5"/>
        </w:tc>
        <w:tc>
          <w:tcPr>
            <w:tcW w:w="1474" w:type="dxa"/>
          </w:tcPr>
          <w:p w14:paraId="7B6D62CA" w14:textId="754C016F"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1418" w:type="dxa"/>
          </w:tcPr>
          <w:p w14:paraId="2E73DE9D" w14:textId="7AFB6E5F"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1134" w:type="dxa"/>
          </w:tcPr>
          <w:p w14:paraId="2E2FF0FF" w14:textId="769372D9"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992" w:type="dxa"/>
          </w:tcPr>
          <w:p w14:paraId="205DF6ED" w14:textId="77777777"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3686" w:type="dxa"/>
          </w:tcPr>
          <w:p w14:paraId="59428C83" w14:textId="77777777"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r>
      <w:tr w:rsidR="00B372EB" w:rsidRPr="006E5FEA" w14:paraId="179DF207" w14:textId="69155614" w:rsidTr="00B372EB">
        <w:trPr>
          <w:trHeight w:val="283"/>
        </w:trPr>
        <w:tc>
          <w:tcPr>
            <w:cnfStyle w:val="001000000000" w:firstRow="0" w:lastRow="0" w:firstColumn="1" w:lastColumn="0" w:oddVBand="0" w:evenVBand="0" w:oddHBand="0" w:evenHBand="0" w:firstRowFirstColumn="0" w:firstRowLastColumn="0" w:lastRowFirstColumn="0" w:lastRowLastColumn="0"/>
            <w:tcW w:w="1503" w:type="dxa"/>
          </w:tcPr>
          <w:p w14:paraId="476C8AAD" w14:textId="4826AD7B" w:rsidR="00B372EB" w:rsidRPr="006E5FEA" w:rsidRDefault="00B372EB" w:rsidP="002A13A5"/>
        </w:tc>
        <w:tc>
          <w:tcPr>
            <w:tcW w:w="1474" w:type="dxa"/>
          </w:tcPr>
          <w:p w14:paraId="2A10E2C5" w14:textId="7FDFF63B"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1418" w:type="dxa"/>
          </w:tcPr>
          <w:p w14:paraId="64D87236" w14:textId="1AC621DC"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1134" w:type="dxa"/>
          </w:tcPr>
          <w:p w14:paraId="5EA268DE" w14:textId="11A9D4AA"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992" w:type="dxa"/>
          </w:tcPr>
          <w:p w14:paraId="5B2AAFFD"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3686" w:type="dxa"/>
          </w:tcPr>
          <w:p w14:paraId="72942AF5"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r>
    </w:tbl>
    <w:p w14:paraId="5900C942" w14:textId="77777777" w:rsidR="00B372EB" w:rsidRDefault="00B372EB" w:rsidP="00B372EB">
      <w:pPr>
        <w:spacing w:before="0" w:after="160" w:line="360" w:lineRule="auto"/>
      </w:pPr>
    </w:p>
    <w:p w14:paraId="66A5F827" w14:textId="77777777" w:rsidR="00B372EB" w:rsidRDefault="00B372EB" w:rsidP="00B372EB">
      <w:pPr>
        <w:pStyle w:val="RC-Heading2"/>
      </w:pPr>
      <w:r>
        <w:t>AMBIENTE GEOC &amp; GEOP</w:t>
      </w:r>
    </w:p>
    <w:tbl>
      <w:tblPr>
        <w:tblStyle w:val="Tabellagriglia5scura-colore11"/>
        <w:tblW w:w="10207" w:type="dxa"/>
        <w:tblInd w:w="-147" w:type="dxa"/>
        <w:tblLook w:val="04A0" w:firstRow="1" w:lastRow="0" w:firstColumn="1" w:lastColumn="0" w:noHBand="0" w:noVBand="1"/>
      </w:tblPr>
      <w:tblGrid>
        <w:gridCol w:w="1503"/>
        <w:gridCol w:w="1474"/>
        <w:gridCol w:w="1418"/>
        <w:gridCol w:w="1134"/>
        <w:gridCol w:w="992"/>
        <w:gridCol w:w="3686"/>
      </w:tblGrid>
      <w:tr w:rsidR="00B372EB" w14:paraId="6DA45559" w14:textId="77777777" w:rsidTr="002A13A5">
        <w:trPr>
          <w:cnfStyle w:val="100000000000" w:firstRow="1" w:lastRow="0" w:firstColumn="0" w:lastColumn="0" w:oddVBand="0" w:evenVBand="0" w:oddHBand="0"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03" w:type="dxa"/>
          </w:tcPr>
          <w:p w14:paraId="29200884" w14:textId="77777777" w:rsidR="00B372EB" w:rsidRPr="006E5FEA" w:rsidRDefault="00B372EB" w:rsidP="002A13A5">
            <w:r>
              <w:t>Nome Gruppo</w:t>
            </w:r>
          </w:p>
        </w:tc>
        <w:tc>
          <w:tcPr>
            <w:tcW w:w="1474" w:type="dxa"/>
          </w:tcPr>
          <w:p w14:paraId="4CF36706" w14:textId="77777777" w:rsidR="00B372EB" w:rsidRPr="006E5FEA" w:rsidRDefault="00B372EB" w:rsidP="002A13A5">
            <w:pPr>
              <w:cnfStyle w:val="100000000000" w:firstRow="1" w:lastRow="0" w:firstColumn="0" w:lastColumn="0" w:oddVBand="0" w:evenVBand="0" w:oddHBand="0" w:evenHBand="0" w:firstRowFirstColumn="0" w:firstRowLastColumn="0" w:lastRowFirstColumn="0" w:lastRowLastColumn="0"/>
            </w:pPr>
            <w:r>
              <w:t>Progetto</w:t>
            </w:r>
          </w:p>
        </w:tc>
        <w:tc>
          <w:tcPr>
            <w:tcW w:w="1418" w:type="dxa"/>
          </w:tcPr>
          <w:p w14:paraId="30C43E6D" w14:textId="77777777" w:rsidR="00B372EB" w:rsidRPr="006E5FEA" w:rsidRDefault="00B372EB" w:rsidP="002A13A5">
            <w:pPr>
              <w:cnfStyle w:val="100000000000" w:firstRow="1" w:lastRow="0" w:firstColumn="0" w:lastColumn="0" w:oddVBand="0" w:evenVBand="0" w:oddHBand="0" w:evenHBand="0" w:firstRowFirstColumn="0" w:firstRowLastColumn="0" w:lastRowFirstColumn="0" w:lastRowLastColumn="0"/>
            </w:pPr>
            <w:r>
              <w:t xml:space="preserve">RAM </w:t>
            </w:r>
            <w:r>
              <w:br/>
              <w:t>(totale GB)</w:t>
            </w:r>
          </w:p>
        </w:tc>
        <w:tc>
          <w:tcPr>
            <w:tcW w:w="1134" w:type="dxa"/>
          </w:tcPr>
          <w:p w14:paraId="739BAEFD" w14:textId="77777777" w:rsidR="00B372EB" w:rsidRPr="006E5FEA" w:rsidRDefault="00B372EB" w:rsidP="002A13A5">
            <w:pPr>
              <w:cnfStyle w:val="100000000000" w:firstRow="1" w:lastRow="0" w:firstColumn="0" w:lastColumn="0" w:oddVBand="0" w:evenVBand="0" w:oddHBand="0" w:evenHBand="0" w:firstRowFirstColumn="0" w:firstRowLastColumn="0" w:lastRowFirstColumn="0" w:lastRowLastColumn="0"/>
            </w:pPr>
            <w:r>
              <w:t xml:space="preserve"> N* CPU</w:t>
            </w:r>
          </w:p>
        </w:tc>
        <w:tc>
          <w:tcPr>
            <w:tcW w:w="992" w:type="dxa"/>
          </w:tcPr>
          <w:p w14:paraId="3695267B" w14:textId="77777777" w:rsidR="00B372EB" w:rsidRDefault="00B372EB" w:rsidP="002A13A5">
            <w:pPr>
              <w:cnfStyle w:val="100000000000" w:firstRow="1" w:lastRow="0" w:firstColumn="0" w:lastColumn="0" w:oddVBand="0" w:evenVBand="0" w:oddHBand="0" w:evenHBand="0" w:firstRowFirstColumn="0" w:firstRowLastColumn="0" w:lastRowFirstColumn="0" w:lastRowLastColumn="0"/>
            </w:pPr>
            <w:r>
              <w:t>N° POD</w:t>
            </w:r>
          </w:p>
        </w:tc>
        <w:tc>
          <w:tcPr>
            <w:tcW w:w="3686" w:type="dxa"/>
          </w:tcPr>
          <w:p w14:paraId="12F21F38" w14:textId="77777777" w:rsidR="00B372EB" w:rsidRDefault="00B372EB" w:rsidP="002A13A5">
            <w:pPr>
              <w:cnfStyle w:val="100000000000" w:firstRow="1" w:lastRow="0" w:firstColumn="0" w:lastColumn="0" w:oddVBand="0" w:evenVBand="0" w:oddHBand="0" w:evenHBand="0" w:firstRowFirstColumn="0" w:firstRowLastColumn="0" w:lastRowFirstColumn="0" w:lastRowLastColumn="0"/>
            </w:pPr>
            <w:r>
              <w:t>Dischi di persistenza nome/size</w:t>
            </w:r>
          </w:p>
        </w:tc>
      </w:tr>
      <w:tr w:rsidR="00B372EB" w:rsidRPr="006E5FEA" w14:paraId="7C606239" w14:textId="77777777" w:rsidTr="002A13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503" w:type="dxa"/>
          </w:tcPr>
          <w:p w14:paraId="546B2567" w14:textId="77777777" w:rsidR="00B372EB" w:rsidRPr="006E5FEA" w:rsidRDefault="00B372EB" w:rsidP="002A13A5"/>
        </w:tc>
        <w:tc>
          <w:tcPr>
            <w:tcW w:w="1474" w:type="dxa"/>
          </w:tcPr>
          <w:p w14:paraId="2D86B3D1" w14:textId="77777777"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1418" w:type="dxa"/>
          </w:tcPr>
          <w:p w14:paraId="23AD12C6" w14:textId="77777777" w:rsidR="00B372EB" w:rsidRPr="006E5FEA" w:rsidRDefault="00B372EB" w:rsidP="002A13A5">
            <w:pPr>
              <w:contextualSpacing/>
              <w:cnfStyle w:val="000000100000" w:firstRow="0" w:lastRow="0" w:firstColumn="0" w:lastColumn="0" w:oddVBand="0" w:evenVBand="0" w:oddHBand="1" w:evenHBand="0" w:firstRowFirstColumn="0" w:firstRowLastColumn="0" w:lastRowFirstColumn="0" w:lastRowLastColumn="0"/>
            </w:pPr>
          </w:p>
        </w:tc>
        <w:tc>
          <w:tcPr>
            <w:tcW w:w="1134" w:type="dxa"/>
          </w:tcPr>
          <w:p w14:paraId="41B5F219" w14:textId="77777777" w:rsidR="00B372EB" w:rsidRPr="006E5FEA" w:rsidRDefault="00B372EB" w:rsidP="002A13A5">
            <w:pPr>
              <w:contextualSpacing/>
              <w:cnfStyle w:val="000000100000" w:firstRow="0" w:lastRow="0" w:firstColumn="0" w:lastColumn="0" w:oddVBand="0" w:evenVBand="0" w:oddHBand="1" w:evenHBand="0" w:firstRowFirstColumn="0" w:firstRowLastColumn="0" w:lastRowFirstColumn="0" w:lastRowLastColumn="0"/>
            </w:pPr>
          </w:p>
        </w:tc>
        <w:tc>
          <w:tcPr>
            <w:tcW w:w="992" w:type="dxa"/>
          </w:tcPr>
          <w:p w14:paraId="7C157D73" w14:textId="77777777" w:rsidR="00B372EB" w:rsidRPr="006E5FEA" w:rsidRDefault="00B372EB" w:rsidP="002A13A5">
            <w:pPr>
              <w:contextualSpacing/>
              <w:cnfStyle w:val="000000100000" w:firstRow="0" w:lastRow="0" w:firstColumn="0" w:lastColumn="0" w:oddVBand="0" w:evenVBand="0" w:oddHBand="1" w:evenHBand="0" w:firstRowFirstColumn="0" w:firstRowLastColumn="0" w:lastRowFirstColumn="0" w:lastRowLastColumn="0"/>
            </w:pPr>
          </w:p>
        </w:tc>
        <w:tc>
          <w:tcPr>
            <w:tcW w:w="3686" w:type="dxa"/>
          </w:tcPr>
          <w:p w14:paraId="5F7A92D8" w14:textId="77777777" w:rsidR="00B372EB" w:rsidRPr="006E5FEA" w:rsidRDefault="00B372EB" w:rsidP="002A13A5">
            <w:pPr>
              <w:contextualSpacing/>
              <w:cnfStyle w:val="000000100000" w:firstRow="0" w:lastRow="0" w:firstColumn="0" w:lastColumn="0" w:oddVBand="0" w:evenVBand="0" w:oddHBand="1" w:evenHBand="0" w:firstRowFirstColumn="0" w:firstRowLastColumn="0" w:lastRowFirstColumn="0" w:lastRowLastColumn="0"/>
            </w:pPr>
          </w:p>
        </w:tc>
      </w:tr>
      <w:tr w:rsidR="00B372EB" w:rsidRPr="006E5FEA" w14:paraId="78E1C020" w14:textId="77777777" w:rsidTr="002A13A5">
        <w:trPr>
          <w:trHeight w:val="283"/>
        </w:trPr>
        <w:tc>
          <w:tcPr>
            <w:cnfStyle w:val="001000000000" w:firstRow="0" w:lastRow="0" w:firstColumn="1" w:lastColumn="0" w:oddVBand="0" w:evenVBand="0" w:oddHBand="0" w:evenHBand="0" w:firstRowFirstColumn="0" w:firstRowLastColumn="0" w:lastRowFirstColumn="0" w:lastRowLastColumn="0"/>
            <w:tcW w:w="1503" w:type="dxa"/>
          </w:tcPr>
          <w:p w14:paraId="18A52B48" w14:textId="77777777" w:rsidR="00B372EB" w:rsidRPr="006E5FEA" w:rsidRDefault="00B372EB" w:rsidP="002A13A5"/>
        </w:tc>
        <w:tc>
          <w:tcPr>
            <w:tcW w:w="1474" w:type="dxa"/>
          </w:tcPr>
          <w:p w14:paraId="137A2554"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1418" w:type="dxa"/>
          </w:tcPr>
          <w:p w14:paraId="4FF6B585"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1134" w:type="dxa"/>
          </w:tcPr>
          <w:p w14:paraId="469E9D63"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992" w:type="dxa"/>
          </w:tcPr>
          <w:p w14:paraId="4E08B249"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3686" w:type="dxa"/>
          </w:tcPr>
          <w:p w14:paraId="3EAC73C2"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r>
      <w:tr w:rsidR="00B372EB" w:rsidRPr="006E5FEA" w14:paraId="7828A6CE" w14:textId="77777777" w:rsidTr="002A13A5">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3" w:type="dxa"/>
          </w:tcPr>
          <w:p w14:paraId="079485FD" w14:textId="77777777" w:rsidR="00B372EB" w:rsidRPr="006E5FEA" w:rsidRDefault="00B372EB" w:rsidP="002A13A5"/>
        </w:tc>
        <w:tc>
          <w:tcPr>
            <w:tcW w:w="1474" w:type="dxa"/>
          </w:tcPr>
          <w:p w14:paraId="67E4DFD9" w14:textId="77777777"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1418" w:type="dxa"/>
          </w:tcPr>
          <w:p w14:paraId="526C76BA" w14:textId="77777777"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1134" w:type="dxa"/>
          </w:tcPr>
          <w:p w14:paraId="261390D1" w14:textId="77777777"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992" w:type="dxa"/>
          </w:tcPr>
          <w:p w14:paraId="57A77432" w14:textId="77777777"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c>
          <w:tcPr>
            <w:tcW w:w="3686" w:type="dxa"/>
          </w:tcPr>
          <w:p w14:paraId="4E218CF0" w14:textId="77777777" w:rsidR="00B372EB" w:rsidRPr="006E5FEA" w:rsidRDefault="00B372EB" w:rsidP="002A13A5">
            <w:pPr>
              <w:cnfStyle w:val="000000100000" w:firstRow="0" w:lastRow="0" w:firstColumn="0" w:lastColumn="0" w:oddVBand="0" w:evenVBand="0" w:oddHBand="1" w:evenHBand="0" w:firstRowFirstColumn="0" w:firstRowLastColumn="0" w:lastRowFirstColumn="0" w:lastRowLastColumn="0"/>
            </w:pPr>
          </w:p>
        </w:tc>
      </w:tr>
      <w:tr w:rsidR="00B372EB" w:rsidRPr="006E5FEA" w14:paraId="577CBA45" w14:textId="77777777" w:rsidTr="002A13A5">
        <w:trPr>
          <w:trHeight w:val="283"/>
        </w:trPr>
        <w:tc>
          <w:tcPr>
            <w:cnfStyle w:val="001000000000" w:firstRow="0" w:lastRow="0" w:firstColumn="1" w:lastColumn="0" w:oddVBand="0" w:evenVBand="0" w:oddHBand="0" w:evenHBand="0" w:firstRowFirstColumn="0" w:firstRowLastColumn="0" w:lastRowFirstColumn="0" w:lastRowLastColumn="0"/>
            <w:tcW w:w="1503" w:type="dxa"/>
          </w:tcPr>
          <w:p w14:paraId="4A9421F3" w14:textId="77777777" w:rsidR="00B372EB" w:rsidRPr="006E5FEA" w:rsidRDefault="00B372EB" w:rsidP="002A13A5"/>
        </w:tc>
        <w:tc>
          <w:tcPr>
            <w:tcW w:w="1474" w:type="dxa"/>
          </w:tcPr>
          <w:p w14:paraId="2FE73D85"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1418" w:type="dxa"/>
          </w:tcPr>
          <w:p w14:paraId="552FF3C7"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1134" w:type="dxa"/>
          </w:tcPr>
          <w:p w14:paraId="2BA7F8AE"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992" w:type="dxa"/>
          </w:tcPr>
          <w:p w14:paraId="65FBE774"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c>
          <w:tcPr>
            <w:tcW w:w="3686" w:type="dxa"/>
          </w:tcPr>
          <w:p w14:paraId="0BEB287B" w14:textId="77777777" w:rsidR="00B372EB" w:rsidRPr="006E5FEA" w:rsidRDefault="00B372EB" w:rsidP="002A13A5">
            <w:pPr>
              <w:cnfStyle w:val="000000000000" w:firstRow="0" w:lastRow="0" w:firstColumn="0" w:lastColumn="0" w:oddVBand="0" w:evenVBand="0" w:oddHBand="0" w:evenHBand="0" w:firstRowFirstColumn="0" w:firstRowLastColumn="0" w:lastRowFirstColumn="0" w:lastRowLastColumn="0"/>
            </w:pPr>
          </w:p>
        </w:tc>
      </w:tr>
    </w:tbl>
    <w:p w14:paraId="516B90A8" w14:textId="77777777" w:rsidR="00B372EB" w:rsidRDefault="00B372EB" w:rsidP="00730F78">
      <w:pPr>
        <w:pStyle w:val="Paragrafoelenco"/>
        <w:spacing w:before="0" w:after="160" w:line="360" w:lineRule="auto"/>
        <w:rPr>
          <w:b/>
          <w:bCs/>
        </w:rPr>
      </w:pPr>
    </w:p>
    <w:p w14:paraId="5E17B937" w14:textId="62C24204" w:rsidR="009406DD" w:rsidRPr="005E3A57" w:rsidRDefault="00730F78" w:rsidP="00730F78">
      <w:pPr>
        <w:pStyle w:val="Paragrafoelenco"/>
        <w:spacing w:before="0" w:after="160" w:line="360" w:lineRule="auto"/>
        <w:rPr>
          <w:b/>
          <w:bCs/>
        </w:rPr>
      </w:pPr>
      <w:r w:rsidRPr="005E3A57">
        <w:rPr>
          <w:b/>
          <w:bCs/>
        </w:rPr>
        <w:t>Lista Console di gestione</w:t>
      </w:r>
      <w:r w:rsidR="00047788">
        <w:rPr>
          <w:b/>
          <w:bCs/>
        </w:rPr>
        <w:t xml:space="preserve"> ECAAS e EKAAS</w:t>
      </w:r>
    </w:p>
    <w:tbl>
      <w:tblPr>
        <w:tblStyle w:val="Tabellagriglia5scura-colore11"/>
        <w:tblW w:w="9781" w:type="dxa"/>
        <w:tblInd w:w="-147" w:type="dxa"/>
        <w:tblLook w:val="04A0" w:firstRow="1" w:lastRow="0" w:firstColumn="1" w:lastColumn="0" w:noHBand="0" w:noVBand="1"/>
      </w:tblPr>
      <w:tblGrid>
        <w:gridCol w:w="1853"/>
        <w:gridCol w:w="4130"/>
        <w:gridCol w:w="2072"/>
        <w:gridCol w:w="1726"/>
      </w:tblGrid>
      <w:tr w:rsidR="005E3A57" w:rsidRPr="006E5FEA" w14:paraId="5A637FA9" w14:textId="77777777" w:rsidTr="005E3A57">
        <w:trPr>
          <w:cnfStyle w:val="100000000000" w:firstRow="1" w:lastRow="0" w:firstColumn="0" w:lastColumn="0" w:oddVBand="0" w:evenVBand="0" w:oddHBand="0"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853" w:type="dxa"/>
          </w:tcPr>
          <w:p w14:paraId="3B34165D" w14:textId="77777777" w:rsidR="005E3A57" w:rsidRPr="006E5FEA" w:rsidRDefault="005E3A57" w:rsidP="001D3833">
            <w:r w:rsidRPr="006E5FEA">
              <w:t>NOME</w:t>
            </w:r>
          </w:p>
        </w:tc>
        <w:tc>
          <w:tcPr>
            <w:tcW w:w="4130" w:type="dxa"/>
          </w:tcPr>
          <w:p w14:paraId="584ABB09" w14:textId="77777777" w:rsidR="005E3A57" w:rsidRPr="006E5FEA" w:rsidRDefault="005E3A57" w:rsidP="001D3833">
            <w:pPr>
              <w:cnfStyle w:val="100000000000" w:firstRow="1" w:lastRow="0" w:firstColumn="0" w:lastColumn="0" w:oddVBand="0" w:evenVBand="0" w:oddHBand="0" w:evenHBand="0" w:firstRowFirstColumn="0" w:firstRowLastColumn="0" w:lastRowFirstColumn="0" w:lastRowLastColumn="0"/>
            </w:pPr>
            <w:r w:rsidRPr="006E5FEA">
              <w:t>URL</w:t>
            </w:r>
          </w:p>
        </w:tc>
        <w:tc>
          <w:tcPr>
            <w:tcW w:w="2072" w:type="dxa"/>
          </w:tcPr>
          <w:p w14:paraId="45F62C86" w14:textId="77777777" w:rsidR="005E3A57" w:rsidRPr="006E5FEA" w:rsidRDefault="005E3A57" w:rsidP="001D3833">
            <w:pPr>
              <w:cnfStyle w:val="100000000000" w:firstRow="1" w:lastRow="0" w:firstColumn="0" w:lastColumn="0" w:oddVBand="0" w:evenVBand="0" w:oddHBand="0" w:evenHBand="0" w:firstRowFirstColumn="0" w:firstRowLastColumn="0" w:lastRowFirstColumn="0" w:lastRowLastColumn="0"/>
            </w:pPr>
            <w:r w:rsidRPr="006E5FEA">
              <w:t>IP</w:t>
            </w:r>
          </w:p>
        </w:tc>
        <w:tc>
          <w:tcPr>
            <w:tcW w:w="1726" w:type="dxa"/>
          </w:tcPr>
          <w:p w14:paraId="1016EBDF" w14:textId="77777777" w:rsidR="005E3A57" w:rsidRPr="006E5FEA" w:rsidRDefault="005E3A57" w:rsidP="001D3833">
            <w:pPr>
              <w:cnfStyle w:val="100000000000" w:firstRow="1" w:lastRow="0" w:firstColumn="0" w:lastColumn="0" w:oddVBand="0" w:evenVBand="0" w:oddHBand="0" w:evenHBand="0" w:firstRowFirstColumn="0" w:firstRowLastColumn="0" w:lastRowFirstColumn="0" w:lastRowLastColumn="0"/>
            </w:pPr>
            <w:r w:rsidRPr="006E5FEA">
              <w:t>PORTE</w:t>
            </w:r>
          </w:p>
        </w:tc>
      </w:tr>
      <w:tr w:rsidR="005E3A57" w:rsidRPr="006E5FEA" w14:paraId="572A8203" w14:textId="77777777" w:rsidTr="005E3A5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53" w:type="dxa"/>
          </w:tcPr>
          <w:p w14:paraId="36255255" w14:textId="77777777" w:rsidR="005E3A57" w:rsidRPr="006E5FEA" w:rsidRDefault="005E3A57" w:rsidP="001D3833">
            <w:r w:rsidRPr="006E5FEA">
              <w:t>Console CDP</w:t>
            </w:r>
          </w:p>
        </w:tc>
        <w:tc>
          <w:tcPr>
            <w:tcW w:w="4130" w:type="dxa"/>
          </w:tcPr>
          <w:p w14:paraId="50D45BD9"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roofErr w:type="spellStart"/>
            <w:r w:rsidRPr="006E5FEA">
              <w:t>console.ecaas.datacenter.comune.roma</w:t>
            </w:r>
            <w:proofErr w:type="spellEnd"/>
          </w:p>
        </w:tc>
        <w:tc>
          <w:tcPr>
            <w:tcW w:w="2072" w:type="dxa"/>
          </w:tcPr>
          <w:p w14:paraId="7DD46CEB" w14:textId="77777777" w:rsidR="005E3A57" w:rsidRPr="006E5FEA" w:rsidRDefault="005E3A57" w:rsidP="001D3833">
            <w:pPr>
              <w:contextualSpacing/>
              <w:cnfStyle w:val="000000100000" w:firstRow="0" w:lastRow="0" w:firstColumn="0" w:lastColumn="0" w:oddVBand="0" w:evenVBand="0" w:oddHBand="1" w:evenHBand="0" w:firstRowFirstColumn="0" w:firstRowLastColumn="0" w:lastRowFirstColumn="0" w:lastRowLastColumn="0"/>
            </w:pPr>
            <w:r w:rsidRPr="006E5FEA">
              <w:t>10.173.21.80</w:t>
            </w:r>
          </w:p>
        </w:tc>
        <w:tc>
          <w:tcPr>
            <w:tcW w:w="1726" w:type="dxa"/>
          </w:tcPr>
          <w:p w14:paraId="59637273" w14:textId="77777777" w:rsidR="005E3A57" w:rsidRPr="006E5FEA" w:rsidRDefault="005E3A57" w:rsidP="001D3833">
            <w:pPr>
              <w:contextualSpacing/>
              <w:cnfStyle w:val="000000100000" w:firstRow="0" w:lastRow="0" w:firstColumn="0" w:lastColumn="0" w:oddVBand="0" w:evenVBand="0" w:oddHBand="1" w:evenHBand="0" w:firstRowFirstColumn="0" w:firstRowLastColumn="0" w:lastRowFirstColumn="0" w:lastRowLastColumn="0"/>
            </w:pPr>
            <w:r w:rsidRPr="006E5FEA">
              <w:t>80,443</w:t>
            </w:r>
          </w:p>
        </w:tc>
      </w:tr>
      <w:tr w:rsidR="005E3A57" w:rsidRPr="006E5FEA" w14:paraId="2D987F49" w14:textId="77777777" w:rsidTr="005E3A57">
        <w:trPr>
          <w:trHeight w:val="283"/>
        </w:trPr>
        <w:tc>
          <w:tcPr>
            <w:cnfStyle w:val="001000000000" w:firstRow="0" w:lastRow="0" w:firstColumn="1" w:lastColumn="0" w:oddVBand="0" w:evenVBand="0" w:oddHBand="0" w:evenHBand="0" w:firstRowFirstColumn="0" w:firstRowLastColumn="0" w:lastRowFirstColumn="0" w:lastRowLastColumn="0"/>
            <w:tcW w:w="1853" w:type="dxa"/>
          </w:tcPr>
          <w:p w14:paraId="14CA9DEF" w14:textId="77777777" w:rsidR="005E3A57" w:rsidRPr="006E5FEA" w:rsidRDefault="005E3A57" w:rsidP="001D3833">
            <w:proofErr w:type="spellStart"/>
            <w:r w:rsidRPr="006E5FEA">
              <w:t>Gitlab</w:t>
            </w:r>
            <w:proofErr w:type="spellEnd"/>
          </w:p>
        </w:tc>
        <w:tc>
          <w:tcPr>
            <w:tcW w:w="4130" w:type="dxa"/>
          </w:tcPr>
          <w:p w14:paraId="3C19A26E"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proofErr w:type="spellStart"/>
            <w:r w:rsidRPr="006E5FEA">
              <w:t>gitlab.ecaas.datacenter.comune.roma</w:t>
            </w:r>
            <w:proofErr w:type="spellEnd"/>
          </w:p>
        </w:tc>
        <w:tc>
          <w:tcPr>
            <w:tcW w:w="2072" w:type="dxa"/>
          </w:tcPr>
          <w:p w14:paraId="3E79302D"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r w:rsidRPr="006E5FEA">
              <w:t>10.173.21.80</w:t>
            </w:r>
          </w:p>
        </w:tc>
        <w:tc>
          <w:tcPr>
            <w:tcW w:w="1726" w:type="dxa"/>
          </w:tcPr>
          <w:p w14:paraId="4A39FC7F"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r w:rsidRPr="006E5FEA">
              <w:t>80,443</w:t>
            </w:r>
          </w:p>
        </w:tc>
      </w:tr>
      <w:tr w:rsidR="005E3A57" w:rsidRPr="006E5FEA" w14:paraId="126FBCD7" w14:textId="77777777" w:rsidTr="005E3A5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53" w:type="dxa"/>
          </w:tcPr>
          <w:p w14:paraId="4E57E39E" w14:textId="77777777" w:rsidR="005E3A57" w:rsidRPr="006E5FEA" w:rsidRDefault="005E3A57" w:rsidP="001D3833">
            <w:r w:rsidRPr="006E5FEA">
              <w:t>UCP</w:t>
            </w:r>
          </w:p>
        </w:tc>
        <w:tc>
          <w:tcPr>
            <w:tcW w:w="4130" w:type="dxa"/>
          </w:tcPr>
          <w:p w14:paraId="1CC404E9"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proofErr w:type="spellStart"/>
            <w:r w:rsidRPr="006E5FEA">
              <w:t>ucp.datacenter.comune.roma</w:t>
            </w:r>
            <w:proofErr w:type="spellEnd"/>
          </w:p>
        </w:tc>
        <w:tc>
          <w:tcPr>
            <w:tcW w:w="2072" w:type="dxa"/>
          </w:tcPr>
          <w:p w14:paraId="26FD1053"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r w:rsidRPr="006E5FEA">
              <w:t>10.173.21.73</w:t>
            </w:r>
          </w:p>
        </w:tc>
        <w:tc>
          <w:tcPr>
            <w:tcW w:w="1726" w:type="dxa"/>
          </w:tcPr>
          <w:p w14:paraId="55680409" w14:textId="77777777" w:rsidR="005E3A57" w:rsidRPr="006E5FEA" w:rsidRDefault="005E3A57" w:rsidP="001D3833">
            <w:pPr>
              <w:cnfStyle w:val="000000100000" w:firstRow="0" w:lastRow="0" w:firstColumn="0" w:lastColumn="0" w:oddVBand="0" w:evenVBand="0" w:oddHBand="1" w:evenHBand="0" w:firstRowFirstColumn="0" w:firstRowLastColumn="0" w:lastRowFirstColumn="0" w:lastRowLastColumn="0"/>
            </w:pPr>
            <w:r w:rsidRPr="006E5FEA">
              <w:t>80,443,6443</w:t>
            </w:r>
          </w:p>
        </w:tc>
      </w:tr>
      <w:tr w:rsidR="005E3A57" w:rsidRPr="006E5FEA" w14:paraId="225204CC" w14:textId="77777777" w:rsidTr="005E3A57">
        <w:trPr>
          <w:trHeight w:val="283"/>
        </w:trPr>
        <w:tc>
          <w:tcPr>
            <w:cnfStyle w:val="001000000000" w:firstRow="0" w:lastRow="0" w:firstColumn="1" w:lastColumn="0" w:oddVBand="0" w:evenVBand="0" w:oddHBand="0" w:evenHBand="0" w:firstRowFirstColumn="0" w:firstRowLastColumn="0" w:lastRowFirstColumn="0" w:lastRowLastColumn="0"/>
            <w:tcW w:w="1853" w:type="dxa"/>
          </w:tcPr>
          <w:p w14:paraId="63AC4956" w14:textId="77777777" w:rsidR="005E3A57" w:rsidRPr="006E5FEA" w:rsidRDefault="005E3A57" w:rsidP="001D3833">
            <w:r w:rsidRPr="006E5FEA">
              <w:t>DTR</w:t>
            </w:r>
          </w:p>
        </w:tc>
        <w:tc>
          <w:tcPr>
            <w:tcW w:w="4130" w:type="dxa"/>
          </w:tcPr>
          <w:p w14:paraId="63866226"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proofErr w:type="spellStart"/>
            <w:r w:rsidRPr="006E5FEA">
              <w:t>dtr.datacenter.comune.roma</w:t>
            </w:r>
            <w:proofErr w:type="spellEnd"/>
          </w:p>
        </w:tc>
        <w:tc>
          <w:tcPr>
            <w:tcW w:w="2072" w:type="dxa"/>
          </w:tcPr>
          <w:p w14:paraId="357039F3"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r w:rsidRPr="006E5FEA">
              <w:t>10.173.21.74</w:t>
            </w:r>
          </w:p>
        </w:tc>
        <w:tc>
          <w:tcPr>
            <w:tcW w:w="1726" w:type="dxa"/>
          </w:tcPr>
          <w:p w14:paraId="2D6BF991" w14:textId="77777777" w:rsidR="005E3A57" w:rsidRPr="006E5FEA" w:rsidRDefault="005E3A57" w:rsidP="001D3833">
            <w:pPr>
              <w:cnfStyle w:val="000000000000" w:firstRow="0" w:lastRow="0" w:firstColumn="0" w:lastColumn="0" w:oddVBand="0" w:evenVBand="0" w:oddHBand="0" w:evenHBand="0" w:firstRowFirstColumn="0" w:firstRowLastColumn="0" w:lastRowFirstColumn="0" w:lastRowLastColumn="0"/>
            </w:pPr>
            <w:r w:rsidRPr="006E5FEA">
              <w:t>80.443</w:t>
            </w:r>
          </w:p>
        </w:tc>
      </w:tr>
    </w:tbl>
    <w:p w14:paraId="4195A4A8" w14:textId="24DA8B83" w:rsidR="00017603" w:rsidRDefault="00017603" w:rsidP="00047788"/>
    <w:p w14:paraId="0B79B48B" w14:textId="3F36BAFF" w:rsidR="00047788" w:rsidRPr="005E3A57" w:rsidRDefault="00047788" w:rsidP="00047788">
      <w:pPr>
        <w:pStyle w:val="Paragrafoelenco"/>
        <w:spacing w:before="0" w:after="160" w:line="360" w:lineRule="auto"/>
        <w:rPr>
          <w:b/>
          <w:bCs/>
        </w:rPr>
      </w:pPr>
      <w:r w:rsidRPr="005E3A57">
        <w:rPr>
          <w:b/>
          <w:bCs/>
        </w:rPr>
        <w:t>Lista Console di gestione</w:t>
      </w:r>
      <w:r>
        <w:rPr>
          <w:b/>
          <w:bCs/>
        </w:rPr>
        <w:t xml:space="preserve"> CDPKS e GEOC</w:t>
      </w:r>
    </w:p>
    <w:tbl>
      <w:tblPr>
        <w:tblStyle w:val="Tabellagriglia5scura-colore11"/>
        <w:tblW w:w="9781" w:type="dxa"/>
        <w:tblInd w:w="-147" w:type="dxa"/>
        <w:tblLook w:val="04A0" w:firstRow="1" w:lastRow="0" w:firstColumn="1" w:lastColumn="0" w:noHBand="0" w:noVBand="1"/>
      </w:tblPr>
      <w:tblGrid>
        <w:gridCol w:w="1853"/>
        <w:gridCol w:w="4385"/>
        <w:gridCol w:w="1817"/>
        <w:gridCol w:w="1726"/>
      </w:tblGrid>
      <w:tr w:rsidR="00047788" w:rsidRPr="006E5FEA" w14:paraId="18D89D63" w14:textId="77777777" w:rsidTr="00047788">
        <w:trPr>
          <w:cnfStyle w:val="100000000000" w:firstRow="1" w:lastRow="0" w:firstColumn="0" w:lastColumn="0" w:oddVBand="0" w:evenVBand="0" w:oddHBand="0"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853" w:type="dxa"/>
          </w:tcPr>
          <w:p w14:paraId="570FE24E" w14:textId="77777777" w:rsidR="00047788" w:rsidRPr="006E5FEA" w:rsidRDefault="00047788" w:rsidP="002A13A5">
            <w:r w:rsidRPr="006E5FEA">
              <w:t>NOME</w:t>
            </w:r>
          </w:p>
        </w:tc>
        <w:tc>
          <w:tcPr>
            <w:tcW w:w="4385" w:type="dxa"/>
          </w:tcPr>
          <w:p w14:paraId="1769B1D1" w14:textId="77777777" w:rsidR="00047788" w:rsidRPr="006E5FEA" w:rsidRDefault="00047788" w:rsidP="002A13A5">
            <w:pPr>
              <w:cnfStyle w:val="100000000000" w:firstRow="1" w:lastRow="0" w:firstColumn="0" w:lastColumn="0" w:oddVBand="0" w:evenVBand="0" w:oddHBand="0" w:evenHBand="0" w:firstRowFirstColumn="0" w:firstRowLastColumn="0" w:lastRowFirstColumn="0" w:lastRowLastColumn="0"/>
            </w:pPr>
            <w:r w:rsidRPr="006E5FEA">
              <w:t>URL</w:t>
            </w:r>
          </w:p>
        </w:tc>
        <w:tc>
          <w:tcPr>
            <w:tcW w:w="1817" w:type="dxa"/>
          </w:tcPr>
          <w:p w14:paraId="4CD74C7B" w14:textId="77777777" w:rsidR="00047788" w:rsidRPr="006E5FEA" w:rsidRDefault="00047788" w:rsidP="002A13A5">
            <w:pPr>
              <w:cnfStyle w:val="100000000000" w:firstRow="1" w:lastRow="0" w:firstColumn="0" w:lastColumn="0" w:oddVBand="0" w:evenVBand="0" w:oddHBand="0" w:evenHBand="0" w:firstRowFirstColumn="0" w:firstRowLastColumn="0" w:lastRowFirstColumn="0" w:lastRowLastColumn="0"/>
            </w:pPr>
            <w:r w:rsidRPr="006E5FEA">
              <w:t>IP</w:t>
            </w:r>
          </w:p>
        </w:tc>
        <w:tc>
          <w:tcPr>
            <w:tcW w:w="1726" w:type="dxa"/>
          </w:tcPr>
          <w:p w14:paraId="7A9DF54E" w14:textId="77777777" w:rsidR="00047788" w:rsidRPr="006E5FEA" w:rsidRDefault="00047788" w:rsidP="002A13A5">
            <w:pPr>
              <w:cnfStyle w:val="100000000000" w:firstRow="1" w:lastRow="0" w:firstColumn="0" w:lastColumn="0" w:oddVBand="0" w:evenVBand="0" w:oddHBand="0" w:evenHBand="0" w:firstRowFirstColumn="0" w:firstRowLastColumn="0" w:lastRowFirstColumn="0" w:lastRowLastColumn="0"/>
            </w:pPr>
            <w:r w:rsidRPr="006E5FEA">
              <w:t>PORTE</w:t>
            </w:r>
          </w:p>
        </w:tc>
      </w:tr>
      <w:tr w:rsidR="00047788" w:rsidRPr="006E5FEA" w14:paraId="2FF30AAB" w14:textId="77777777" w:rsidTr="0004778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53" w:type="dxa"/>
          </w:tcPr>
          <w:p w14:paraId="491A8FBE" w14:textId="77777777" w:rsidR="00047788" w:rsidRPr="006E5FEA" w:rsidRDefault="00047788" w:rsidP="002A13A5">
            <w:r w:rsidRPr="006E5FEA">
              <w:t>Console CDP</w:t>
            </w:r>
          </w:p>
        </w:tc>
        <w:tc>
          <w:tcPr>
            <w:tcW w:w="4385" w:type="dxa"/>
          </w:tcPr>
          <w:p w14:paraId="1B094F62" w14:textId="7AF2FDEA" w:rsidR="00047788" w:rsidRPr="006E5FEA" w:rsidRDefault="00047788" w:rsidP="002A13A5">
            <w:pPr>
              <w:cnfStyle w:val="000000100000" w:firstRow="0" w:lastRow="0" w:firstColumn="0" w:lastColumn="0" w:oddVBand="0" w:evenVBand="0" w:oddHBand="1" w:evenHBand="0" w:firstRowFirstColumn="0" w:firstRowLastColumn="0" w:lastRowFirstColumn="0" w:lastRowLastColumn="0"/>
            </w:pPr>
            <w:proofErr w:type="spellStart"/>
            <w:r w:rsidRPr="00047788">
              <w:t>console.cdpks.datacenter.comune.roma</w:t>
            </w:r>
            <w:proofErr w:type="spellEnd"/>
          </w:p>
        </w:tc>
        <w:tc>
          <w:tcPr>
            <w:tcW w:w="1817" w:type="dxa"/>
          </w:tcPr>
          <w:p w14:paraId="4F371088" w14:textId="313EB744" w:rsidR="00047788" w:rsidRPr="006E5FEA" w:rsidRDefault="00047788" w:rsidP="002A13A5">
            <w:pPr>
              <w:contextualSpacing/>
              <w:cnfStyle w:val="000000100000" w:firstRow="0" w:lastRow="0" w:firstColumn="0" w:lastColumn="0" w:oddVBand="0" w:evenVBand="0" w:oddHBand="1" w:evenHBand="0" w:firstRowFirstColumn="0" w:firstRowLastColumn="0" w:lastRowFirstColumn="0" w:lastRowLastColumn="0"/>
            </w:pPr>
            <w:r w:rsidRPr="006E5FEA">
              <w:t>10.173.21.</w:t>
            </w:r>
            <w:r>
              <w:t>82</w:t>
            </w:r>
          </w:p>
        </w:tc>
        <w:tc>
          <w:tcPr>
            <w:tcW w:w="1726" w:type="dxa"/>
          </w:tcPr>
          <w:p w14:paraId="0E821883" w14:textId="77777777" w:rsidR="00047788" w:rsidRPr="006E5FEA" w:rsidRDefault="00047788" w:rsidP="002A13A5">
            <w:pPr>
              <w:contextualSpacing/>
              <w:cnfStyle w:val="000000100000" w:firstRow="0" w:lastRow="0" w:firstColumn="0" w:lastColumn="0" w:oddVBand="0" w:evenVBand="0" w:oddHBand="1" w:evenHBand="0" w:firstRowFirstColumn="0" w:firstRowLastColumn="0" w:lastRowFirstColumn="0" w:lastRowLastColumn="0"/>
            </w:pPr>
            <w:r w:rsidRPr="006E5FEA">
              <w:t>80,443</w:t>
            </w:r>
          </w:p>
        </w:tc>
      </w:tr>
      <w:tr w:rsidR="00047788" w:rsidRPr="006E5FEA" w14:paraId="64BD2CBC" w14:textId="77777777" w:rsidTr="00047788">
        <w:trPr>
          <w:trHeight w:val="283"/>
        </w:trPr>
        <w:tc>
          <w:tcPr>
            <w:cnfStyle w:val="001000000000" w:firstRow="0" w:lastRow="0" w:firstColumn="1" w:lastColumn="0" w:oddVBand="0" w:evenVBand="0" w:oddHBand="0" w:evenHBand="0" w:firstRowFirstColumn="0" w:firstRowLastColumn="0" w:lastRowFirstColumn="0" w:lastRowLastColumn="0"/>
            <w:tcW w:w="1853" w:type="dxa"/>
          </w:tcPr>
          <w:p w14:paraId="19ED1AFD" w14:textId="77777777" w:rsidR="00047788" w:rsidRPr="006E5FEA" w:rsidRDefault="00047788" w:rsidP="002A13A5">
            <w:proofErr w:type="spellStart"/>
            <w:r w:rsidRPr="006E5FEA">
              <w:t>Gitlab</w:t>
            </w:r>
            <w:proofErr w:type="spellEnd"/>
          </w:p>
        </w:tc>
        <w:tc>
          <w:tcPr>
            <w:tcW w:w="4385" w:type="dxa"/>
          </w:tcPr>
          <w:p w14:paraId="38311FB9" w14:textId="7DFFD618"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proofErr w:type="spellStart"/>
            <w:r w:rsidRPr="00047788">
              <w:t>gitlab.datacenter.comune.roma</w:t>
            </w:r>
            <w:proofErr w:type="spellEnd"/>
            <w:r w:rsidRPr="00047788">
              <w:t>        </w:t>
            </w:r>
          </w:p>
        </w:tc>
        <w:tc>
          <w:tcPr>
            <w:tcW w:w="1817" w:type="dxa"/>
          </w:tcPr>
          <w:p w14:paraId="4F9ABE71" w14:textId="11EABE35"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r w:rsidRPr="006E5FEA">
              <w:t>10.173.21.</w:t>
            </w:r>
            <w:r>
              <w:t>134</w:t>
            </w:r>
          </w:p>
        </w:tc>
        <w:tc>
          <w:tcPr>
            <w:tcW w:w="1726" w:type="dxa"/>
          </w:tcPr>
          <w:p w14:paraId="7E88E4C4" w14:textId="77777777"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r w:rsidRPr="006E5FEA">
              <w:t>80,443</w:t>
            </w:r>
          </w:p>
        </w:tc>
      </w:tr>
      <w:tr w:rsidR="00047788" w:rsidRPr="006E5FEA" w14:paraId="4CA9585A" w14:textId="77777777" w:rsidTr="0004778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53" w:type="dxa"/>
          </w:tcPr>
          <w:p w14:paraId="486A1A1D" w14:textId="0D534133" w:rsidR="00047788" w:rsidRPr="006E5FEA" w:rsidRDefault="00047788" w:rsidP="002A13A5">
            <w:r>
              <w:t>Rancher</w:t>
            </w:r>
          </w:p>
        </w:tc>
        <w:tc>
          <w:tcPr>
            <w:tcW w:w="4385" w:type="dxa"/>
          </w:tcPr>
          <w:p w14:paraId="2978A101" w14:textId="1D6D25EA" w:rsidR="00047788" w:rsidRPr="006E5FEA" w:rsidRDefault="00047788" w:rsidP="002A13A5">
            <w:pPr>
              <w:cnfStyle w:val="000000100000" w:firstRow="0" w:lastRow="0" w:firstColumn="0" w:lastColumn="0" w:oddVBand="0" w:evenVBand="0" w:oddHBand="1" w:evenHBand="0" w:firstRowFirstColumn="0" w:firstRowLastColumn="0" w:lastRowFirstColumn="0" w:lastRowLastColumn="0"/>
            </w:pPr>
            <w:proofErr w:type="spellStart"/>
            <w:r w:rsidRPr="00047788">
              <w:t>rancher-noprod.datacenter.comune.roma</w:t>
            </w:r>
            <w:proofErr w:type="spellEnd"/>
          </w:p>
        </w:tc>
        <w:tc>
          <w:tcPr>
            <w:tcW w:w="1817" w:type="dxa"/>
          </w:tcPr>
          <w:p w14:paraId="13C56E5F" w14:textId="296AE14B" w:rsidR="00047788" w:rsidRPr="006E5FEA" w:rsidRDefault="00047788" w:rsidP="002A13A5">
            <w:pPr>
              <w:cnfStyle w:val="000000100000" w:firstRow="0" w:lastRow="0" w:firstColumn="0" w:lastColumn="0" w:oddVBand="0" w:evenVBand="0" w:oddHBand="1" w:evenHBand="0" w:firstRowFirstColumn="0" w:firstRowLastColumn="0" w:lastRowFirstColumn="0" w:lastRowLastColumn="0"/>
            </w:pPr>
            <w:r w:rsidRPr="006E5FEA">
              <w:t>10.173.21.</w:t>
            </w:r>
            <w:r>
              <w:t>127</w:t>
            </w:r>
          </w:p>
        </w:tc>
        <w:tc>
          <w:tcPr>
            <w:tcW w:w="1726" w:type="dxa"/>
          </w:tcPr>
          <w:p w14:paraId="1827DF2C" w14:textId="13DB884D" w:rsidR="00047788" w:rsidRPr="006E5FEA" w:rsidRDefault="00047788" w:rsidP="002A13A5">
            <w:pPr>
              <w:cnfStyle w:val="000000100000" w:firstRow="0" w:lastRow="0" w:firstColumn="0" w:lastColumn="0" w:oddVBand="0" w:evenVBand="0" w:oddHBand="1" w:evenHBand="0" w:firstRowFirstColumn="0" w:firstRowLastColumn="0" w:lastRowFirstColumn="0" w:lastRowLastColumn="0"/>
            </w:pPr>
            <w:r w:rsidRPr="006E5FEA">
              <w:t>80,443</w:t>
            </w:r>
          </w:p>
        </w:tc>
      </w:tr>
      <w:tr w:rsidR="00047788" w:rsidRPr="006E5FEA" w14:paraId="4AA6BFE6" w14:textId="77777777" w:rsidTr="00047788">
        <w:trPr>
          <w:trHeight w:val="283"/>
        </w:trPr>
        <w:tc>
          <w:tcPr>
            <w:cnfStyle w:val="001000000000" w:firstRow="0" w:lastRow="0" w:firstColumn="1" w:lastColumn="0" w:oddVBand="0" w:evenVBand="0" w:oddHBand="0" w:evenHBand="0" w:firstRowFirstColumn="0" w:firstRowLastColumn="0" w:lastRowFirstColumn="0" w:lastRowLastColumn="0"/>
            <w:tcW w:w="1853" w:type="dxa"/>
          </w:tcPr>
          <w:p w14:paraId="17AF4579" w14:textId="5123C8F8" w:rsidR="00047788" w:rsidRPr="006E5FEA" w:rsidRDefault="00047788" w:rsidP="002A13A5">
            <w:r>
              <w:lastRenderedPageBreak/>
              <w:t>Harbor</w:t>
            </w:r>
          </w:p>
        </w:tc>
        <w:tc>
          <w:tcPr>
            <w:tcW w:w="4385" w:type="dxa"/>
          </w:tcPr>
          <w:p w14:paraId="3A08DF17" w14:textId="222EE012"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proofErr w:type="spellStart"/>
            <w:r w:rsidRPr="00047788">
              <w:t>registry.datacenter.comune.rom</w:t>
            </w:r>
            <w:r>
              <w:t>a</w:t>
            </w:r>
            <w:proofErr w:type="spellEnd"/>
          </w:p>
        </w:tc>
        <w:tc>
          <w:tcPr>
            <w:tcW w:w="1817" w:type="dxa"/>
          </w:tcPr>
          <w:p w14:paraId="01634EAD" w14:textId="5A3EAEDA"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r w:rsidRPr="006E5FEA">
              <w:t>10.173.21.</w:t>
            </w:r>
            <w:r w:rsidR="00E64539">
              <w:t>157</w:t>
            </w:r>
          </w:p>
        </w:tc>
        <w:tc>
          <w:tcPr>
            <w:tcW w:w="1726" w:type="dxa"/>
          </w:tcPr>
          <w:p w14:paraId="59CDE3BD" w14:textId="77777777"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r w:rsidRPr="006E5FEA">
              <w:t>80.443</w:t>
            </w:r>
          </w:p>
        </w:tc>
      </w:tr>
    </w:tbl>
    <w:p w14:paraId="6F26E931" w14:textId="0FB0011E" w:rsidR="00017603" w:rsidRDefault="00017603" w:rsidP="00017603">
      <w:pPr>
        <w:pStyle w:val="Paragrafoelenco"/>
      </w:pPr>
    </w:p>
    <w:p w14:paraId="428855B3" w14:textId="19A61585" w:rsidR="00047788" w:rsidRPr="005E3A57" w:rsidRDefault="00047788" w:rsidP="00047788">
      <w:pPr>
        <w:pStyle w:val="Paragrafoelenco"/>
        <w:spacing w:before="0" w:after="160" w:line="360" w:lineRule="auto"/>
        <w:rPr>
          <w:b/>
          <w:bCs/>
        </w:rPr>
      </w:pPr>
      <w:r w:rsidRPr="005E3A57">
        <w:rPr>
          <w:b/>
          <w:bCs/>
        </w:rPr>
        <w:t>Lista Console di gestione</w:t>
      </w:r>
      <w:r>
        <w:rPr>
          <w:b/>
          <w:bCs/>
        </w:rPr>
        <w:t xml:space="preserve"> CDPKP e GEOP</w:t>
      </w:r>
    </w:p>
    <w:tbl>
      <w:tblPr>
        <w:tblStyle w:val="Tabellagriglia5scura-colore11"/>
        <w:tblW w:w="9781" w:type="dxa"/>
        <w:tblInd w:w="-147" w:type="dxa"/>
        <w:tblLook w:val="04A0" w:firstRow="1" w:lastRow="0" w:firstColumn="1" w:lastColumn="0" w:noHBand="0" w:noVBand="1"/>
      </w:tblPr>
      <w:tblGrid>
        <w:gridCol w:w="1849"/>
        <w:gridCol w:w="4389"/>
        <w:gridCol w:w="1822"/>
        <w:gridCol w:w="1721"/>
      </w:tblGrid>
      <w:tr w:rsidR="00047788" w:rsidRPr="006E5FEA" w14:paraId="784779D0" w14:textId="77777777" w:rsidTr="00047788">
        <w:trPr>
          <w:cnfStyle w:val="100000000000" w:firstRow="1" w:lastRow="0" w:firstColumn="0" w:lastColumn="0" w:oddVBand="0" w:evenVBand="0" w:oddHBand="0"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849" w:type="dxa"/>
          </w:tcPr>
          <w:p w14:paraId="034C94B0" w14:textId="77777777" w:rsidR="00047788" w:rsidRPr="006E5FEA" w:rsidRDefault="00047788" w:rsidP="002A13A5">
            <w:r w:rsidRPr="006E5FEA">
              <w:t>NOME</w:t>
            </w:r>
          </w:p>
        </w:tc>
        <w:tc>
          <w:tcPr>
            <w:tcW w:w="4389" w:type="dxa"/>
          </w:tcPr>
          <w:p w14:paraId="2BF0E38E" w14:textId="77777777" w:rsidR="00047788" w:rsidRPr="006E5FEA" w:rsidRDefault="00047788" w:rsidP="002A13A5">
            <w:pPr>
              <w:cnfStyle w:val="100000000000" w:firstRow="1" w:lastRow="0" w:firstColumn="0" w:lastColumn="0" w:oddVBand="0" w:evenVBand="0" w:oddHBand="0" w:evenHBand="0" w:firstRowFirstColumn="0" w:firstRowLastColumn="0" w:lastRowFirstColumn="0" w:lastRowLastColumn="0"/>
            </w:pPr>
            <w:r w:rsidRPr="006E5FEA">
              <w:t>URL</w:t>
            </w:r>
          </w:p>
        </w:tc>
        <w:tc>
          <w:tcPr>
            <w:tcW w:w="1822" w:type="dxa"/>
          </w:tcPr>
          <w:p w14:paraId="53567A3B" w14:textId="77777777" w:rsidR="00047788" w:rsidRPr="006E5FEA" w:rsidRDefault="00047788" w:rsidP="002A13A5">
            <w:pPr>
              <w:cnfStyle w:val="100000000000" w:firstRow="1" w:lastRow="0" w:firstColumn="0" w:lastColumn="0" w:oddVBand="0" w:evenVBand="0" w:oddHBand="0" w:evenHBand="0" w:firstRowFirstColumn="0" w:firstRowLastColumn="0" w:lastRowFirstColumn="0" w:lastRowLastColumn="0"/>
            </w:pPr>
            <w:r w:rsidRPr="006E5FEA">
              <w:t>IP</w:t>
            </w:r>
          </w:p>
        </w:tc>
        <w:tc>
          <w:tcPr>
            <w:tcW w:w="1721" w:type="dxa"/>
          </w:tcPr>
          <w:p w14:paraId="379C0A64" w14:textId="77777777" w:rsidR="00047788" w:rsidRPr="006E5FEA" w:rsidRDefault="00047788" w:rsidP="002A13A5">
            <w:pPr>
              <w:cnfStyle w:val="100000000000" w:firstRow="1" w:lastRow="0" w:firstColumn="0" w:lastColumn="0" w:oddVBand="0" w:evenVBand="0" w:oddHBand="0" w:evenHBand="0" w:firstRowFirstColumn="0" w:firstRowLastColumn="0" w:lastRowFirstColumn="0" w:lastRowLastColumn="0"/>
            </w:pPr>
            <w:r w:rsidRPr="006E5FEA">
              <w:t>PORTE</w:t>
            </w:r>
          </w:p>
        </w:tc>
      </w:tr>
      <w:tr w:rsidR="00047788" w:rsidRPr="006E5FEA" w14:paraId="04C99FC3" w14:textId="77777777" w:rsidTr="0004778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49" w:type="dxa"/>
          </w:tcPr>
          <w:p w14:paraId="69191872" w14:textId="77777777" w:rsidR="00047788" w:rsidRPr="006E5FEA" w:rsidRDefault="00047788" w:rsidP="002A13A5">
            <w:r w:rsidRPr="006E5FEA">
              <w:t>Console CDP</w:t>
            </w:r>
          </w:p>
        </w:tc>
        <w:tc>
          <w:tcPr>
            <w:tcW w:w="4389" w:type="dxa"/>
          </w:tcPr>
          <w:p w14:paraId="02CBBF3C" w14:textId="6828D37C" w:rsidR="00047788" w:rsidRPr="006E5FEA" w:rsidRDefault="00047788" w:rsidP="002A13A5">
            <w:pPr>
              <w:cnfStyle w:val="000000100000" w:firstRow="0" w:lastRow="0" w:firstColumn="0" w:lastColumn="0" w:oddVBand="0" w:evenVBand="0" w:oddHBand="1" w:evenHBand="0" w:firstRowFirstColumn="0" w:firstRowLastColumn="0" w:lastRowFirstColumn="0" w:lastRowLastColumn="0"/>
            </w:pPr>
            <w:proofErr w:type="spellStart"/>
            <w:r w:rsidRPr="00047788">
              <w:t>console.cdpks.datacenter.comune.roma</w:t>
            </w:r>
            <w:proofErr w:type="spellEnd"/>
          </w:p>
        </w:tc>
        <w:tc>
          <w:tcPr>
            <w:tcW w:w="1822" w:type="dxa"/>
          </w:tcPr>
          <w:p w14:paraId="5D7410E6" w14:textId="273472CA" w:rsidR="00047788" w:rsidRPr="006E5FEA" w:rsidRDefault="00047788" w:rsidP="002A13A5">
            <w:pPr>
              <w:contextualSpacing/>
              <w:cnfStyle w:val="000000100000" w:firstRow="0" w:lastRow="0" w:firstColumn="0" w:lastColumn="0" w:oddVBand="0" w:evenVBand="0" w:oddHBand="1" w:evenHBand="0" w:firstRowFirstColumn="0" w:firstRowLastColumn="0" w:lastRowFirstColumn="0" w:lastRowLastColumn="0"/>
            </w:pPr>
            <w:r w:rsidRPr="006E5FEA">
              <w:t>10.173.21.</w:t>
            </w:r>
            <w:r>
              <w:t>82</w:t>
            </w:r>
          </w:p>
        </w:tc>
        <w:tc>
          <w:tcPr>
            <w:tcW w:w="1721" w:type="dxa"/>
          </w:tcPr>
          <w:p w14:paraId="48B938EC" w14:textId="77777777" w:rsidR="00047788" w:rsidRPr="006E5FEA" w:rsidRDefault="00047788" w:rsidP="002A13A5">
            <w:pPr>
              <w:contextualSpacing/>
              <w:cnfStyle w:val="000000100000" w:firstRow="0" w:lastRow="0" w:firstColumn="0" w:lastColumn="0" w:oddVBand="0" w:evenVBand="0" w:oddHBand="1" w:evenHBand="0" w:firstRowFirstColumn="0" w:firstRowLastColumn="0" w:lastRowFirstColumn="0" w:lastRowLastColumn="0"/>
            </w:pPr>
            <w:r w:rsidRPr="006E5FEA">
              <w:t>80,443</w:t>
            </w:r>
          </w:p>
        </w:tc>
      </w:tr>
      <w:tr w:rsidR="00047788" w:rsidRPr="006E5FEA" w14:paraId="509847E3" w14:textId="77777777" w:rsidTr="00047788">
        <w:trPr>
          <w:trHeight w:val="283"/>
        </w:trPr>
        <w:tc>
          <w:tcPr>
            <w:cnfStyle w:val="001000000000" w:firstRow="0" w:lastRow="0" w:firstColumn="1" w:lastColumn="0" w:oddVBand="0" w:evenVBand="0" w:oddHBand="0" w:evenHBand="0" w:firstRowFirstColumn="0" w:firstRowLastColumn="0" w:lastRowFirstColumn="0" w:lastRowLastColumn="0"/>
            <w:tcW w:w="1849" w:type="dxa"/>
          </w:tcPr>
          <w:p w14:paraId="4602B024" w14:textId="77777777" w:rsidR="00047788" w:rsidRPr="006E5FEA" w:rsidRDefault="00047788" w:rsidP="002A13A5">
            <w:proofErr w:type="spellStart"/>
            <w:r w:rsidRPr="006E5FEA">
              <w:t>Gitlab</w:t>
            </w:r>
            <w:proofErr w:type="spellEnd"/>
          </w:p>
        </w:tc>
        <w:tc>
          <w:tcPr>
            <w:tcW w:w="4389" w:type="dxa"/>
          </w:tcPr>
          <w:p w14:paraId="702C26AC" w14:textId="603706F5"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proofErr w:type="spellStart"/>
            <w:r w:rsidRPr="00047788">
              <w:t>gitlab.datacenter.comune.roma</w:t>
            </w:r>
            <w:proofErr w:type="spellEnd"/>
            <w:r w:rsidRPr="00047788">
              <w:t>        </w:t>
            </w:r>
          </w:p>
        </w:tc>
        <w:tc>
          <w:tcPr>
            <w:tcW w:w="1822" w:type="dxa"/>
          </w:tcPr>
          <w:p w14:paraId="68D48D44" w14:textId="65DE58D8"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r w:rsidRPr="006E5FEA">
              <w:t>10.173.21.</w:t>
            </w:r>
            <w:r>
              <w:t>134</w:t>
            </w:r>
          </w:p>
        </w:tc>
        <w:tc>
          <w:tcPr>
            <w:tcW w:w="1721" w:type="dxa"/>
          </w:tcPr>
          <w:p w14:paraId="3D3C626A" w14:textId="77777777"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r w:rsidRPr="006E5FEA">
              <w:t>80,443</w:t>
            </w:r>
          </w:p>
        </w:tc>
      </w:tr>
      <w:tr w:rsidR="00047788" w:rsidRPr="006E5FEA" w14:paraId="0E32D076" w14:textId="77777777" w:rsidTr="0004778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49" w:type="dxa"/>
          </w:tcPr>
          <w:p w14:paraId="7D0A9EF6" w14:textId="5B914C96" w:rsidR="00047788" w:rsidRPr="006E5FEA" w:rsidRDefault="00047788" w:rsidP="002A13A5">
            <w:r>
              <w:t>Rancher</w:t>
            </w:r>
          </w:p>
        </w:tc>
        <w:tc>
          <w:tcPr>
            <w:tcW w:w="4389" w:type="dxa"/>
          </w:tcPr>
          <w:p w14:paraId="1B8138DB" w14:textId="4194305C" w:rsidR="00047788" w:rsidRPr="006E5FEA" w:rsidRDefault="00047788" w:rsidP="002A13A5">
            <w:pPr>
              <w:cnfStyle w:val="000000100000" w:firstRow="0" w:lastRow="0" w:firstColumn="0" w:lastColumn="0" w:oddVBand="0" w:evenVBand="0" w:oddHBand="1" w:evenHBand="0" w:firstRowFirstColumn="0" w:firstRowLastColumn="0" w:lastRowFirstColumn="0" w:lastRowLastColumn="0"/>
            </w:pPr>
            <w:proofErr w:type="spellStart"/>
            <w:r w:rsidRPr="00047788">
              <w:t>rancher-prod.datacenter.comune.roma</w:t>
            </w:r>
            <w:proofErr w:type="spellEnd"/>
            <w:r w:rsidRPr="00047788">
              <w:t>  </w:t>
            </w:r>
          </w:p>
        </w:tc>
        <w:tc>
          <w:tcPr>
            <w:tcW w:w="1822" w:type="dxa"/>
          </w:tcPr>
          <w:p w14:paraId="476EFC34" w14:textId="09BF00D4" w:rsidR="00047788" w:rsidRPr="006E5FEA" w:rsidRDefault="00047788" w:rsidP="002A13A5">
            <w:pPr>
              <w:cnfStyle w:val="000000100000" w:firstRow="0" w:lastRow="0" w:firstColumn="0" w:lastColumn="0" w:oddVBand="0" w:evenVBand="0" w:oddHBand="1" w:evenHBand="0" w:firstRowFirstColumn="0" w:firstRowLastColumn="0" w:lastRowFirstColumn="0" w:lastRowLastColumn="0"/>
            </w:pPr>
            <w:r w:rsidRPr="006E5FEA">
              <w:t>10.173.21.</w:t>
            </w:r>
            <w:r>
              <w:t>123</w:t>
            </w:r>
          </w:p>
        </w:tc>
        <w:tc>
          <w:tcPr>
            <w:tcW w:w="1721" w:type="dxa"/>
          </w:tcPr>
          <w:p w14:paraId="07CE3E25" w14:textId="4DDB21B6" w:rsidR="00047788" w:rsidRPr="006E5FEA" w:rsidRDefault="00047788" w:rsidP="002A13A5">
            <w:pPr>
              <w:cnfStyle w:val="000000100000" w:firstRow="0" w:lastRow="0" w:firstColumn="0" w:lastColumn="0" w:oddVBand="0" w:evenVBand="0" w:oddHBand="1" w:evenHBand="0" w:firstRowFirstColumn="0" w:firstRowLastColumn="0" w:lastRowFirstColumn="0" w:lastRowLastColumn="0"/>
            </w:pPr>
            <w:r w:rsidRPr="006E5FEA">
              <w:t>80,443</w:t>
            </w:r>
          </w:p>
        </w:tc>
      </w:tr>
      <w:tr w:rsidR="00047788" w:rsidRPr="006E5FEA" w14:paraId="5B371627" w14:textId="77777777" w:rsidTr="00047788">
        <w:trPr>
          <w:trHeight w:val="283"/>
        </w:trPr>
        <w:tc>
          <w:tcPr>
            <w:cnfStyle w:val="001000000000" w:firstRow="0" w:lastRow="0" w:firstColumn="1" w:lastColumn="0" w:oddVBand="0" w:evenVBand="0" w:oddHBand="0" w:evenHBand="0" w:firstRowFirstColumn="0" w:firstRowLastColumn="0" w:lastRowFirstColumn="0" w:lastRowLastColumn="0"/>
            <w:tcW w:w="1849" w:type="dxa"/>
          </w:tcPr>
          <w:p w14:paraId="4E73E920" w14:textId="6241863D" w:rsidR="00047788" w:rsidRPr="006E5FEA" w:rsidRDefault="00047788" w:rsidP="002A13A5">
            <w:r>
              <w:t>Harbor</w:t>
            </w:r>
          </w:p>
        </w:tc>
        <w:tc>
          <w:tcPr>
            <w:tcW w:w="4389" w:type="dxa"/>
          </w:tcPr>
          <w:p w14:paraId="4FC35B8C" w14:textId="452F434E"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proofErr w:type="spellStart"/>
            <w:r w:rsidRPr="00047788">
              <w:t>registry.datacenter.comune.roma</w:t>
            </w:r>
            <w:proofErr w:type="spellEnd"/>
            <w:r w:rsidRPr="00047788">
              <w:t>/</w:t>
            </w:r>
          </w:p>
        </w:tc>
        <w:tc>
          <w:tcPr>
            <w:tcW w:w="1822" w:type="dxa"/>
          </w:tcPr>
          <w:p w14:paraId="149BEB6B" w14:textId="1DADA4E5"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r w:rsidRPr="006E5FEA">
              <w:t>10.173.21.</w:t>
            </w:r>
            <w:r w:rsidR="00E64539">
              <w:t>157</w:t>
            </w:r>
          </w:p>
        </w:tc>
        <w:tc>
          <w:tcPr>
            <w:tcW w:w="1721" w:type="dxa"/>
          </w:tcPr>
          <w:p w14:paraId="3CA32E61" w14:textId="77777777" w:rsidR="00047788" w:rsidRPr="006E5FEA" w:rsidRDefault="00047788" w:rsidP="002A13A5">
            <w:pPr>
              <w:cnfStyle w:val="000000000000" w:firstRow="0" w:lastRow="0" w:firstColumn="0" w:lastColumn="0" w:oddVBand="0" w:evenVBand="0" w:oddHBand="0" w:evenHBand="0" w:firstRowFirstColumn="0" w:firstRowLastColumn="0" w:lastRowFirstColumn="0" w:lastRowLastColumn="0"/>
            </w:pPr>
            <w:r w:rsidRPr="006E5FEA">
              <w:t>80.443</w:t>
            </w:r>
          </w:p>
        </w:tc>
      </w:tr>
    </w:tbl>
    <w:p w14:paraId="0C3AB041" w14:textId="77777777" w:rsidR="00047788" w:rsidRDefault="00047788" w:rsidP="00017603">
      <w:pPr>
        <w:pStyle w:val="Paragrafoelenco"/>
      </w:pPr>
    </w:p>
    <w:p w14:paraId="37A57DFA" w14:textId="0CD38270" w:rsidR="00017603" w:rsidRDefault="00047788" w:rsidP="00047788">
      <w:r w:rsidRPr="00047788">
        <w:t> </w:t>
      </w:r>
    </w:p>
    <w:p w14:paraId="67DEB528" w14:textId="655AEB02" w:rsidR="00017603" w:rsidRDefault="00017603" w:rsidP="00170B94">
      <w:pPr>
        <w:pStyle w:val="TitoloCapitoli"/>
      </w:pPr>
      <w:bookmarkStart w:id="24" w:name="_Toc220064038"/>
      <w:r w:rsidRPr="00170B94">
        <w:lastRenderedPageBreak/>
        <w:t>DATABASE</w:t>
      </w:r>
      <w:r w:rsidR="004958D1" w:rsidRPr="00170B94">
        <w:t xml:space="preserve"> &amp; CAPACIT</w:t>
      </w:r>
      <w:r w:rsidR="007B69AD" w:rsidRPr="00170B94">
        <w:t>A’</w:t>
      </w:r>
      <w:bookmarkEnd w:id="24"/>
    </w:p>
    <w:p w14:paraId="18EFC4A9" w14:textId="49F327D2" w:rsidR="00E558FF" w:rsidRPr="00170B94" w:rsidRDefault="00E558FF" w:rsidP="00E558FF">
      <w:pPr>
        <w:pStyle w:val="Paragrafoelenco"/>
      </w:pPr>
      <w:r>
        <w:t>Elencare tutti i database utilizzati dal</w:t>
      </w:r>
      <w:r w:rsidR="004F787E">
        <w:t>l’Applicativo</w:t>
      </w:r>
      <w:r>
        <w:t xml:space="preserve"> in oggetto, ponendo particolare attenzione alla stima della capacità richiesta ed alle previsioni di crescita.</w:t>
      </w:r>
    </w:p>
    <w:p w14:paraId="636115FB" w14:textId="77777777" w:rsidR="00B555AF" w:rsidRPr="00B555AF" w:rsidRDefault="00B555AF" w:rsidP="00083593">
      <w:pPr>
        <w:pStyle w:val="Paragrafoelenco"/>
        <w:keepNext/>
        <w:numPr>
          <w:ilvl w:val="0"/>
          <w:numId w:val="29"/>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111D0C34" w14:textId="77777777" w:rsidR="008E7DED" w:rsidRPr="008E7DED" w:rsidRDefault="008E7DED" w:rsidP="008E7DED">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54F616C6" w14:textId="77777777" w:rsidR="008E7DED" w:rsidRPr="008E7DED" w:rsidRDefault="008E7DED" w:rsidP="008E7DED">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161AD663" w14:textId="77777777" w:rsidR="008E7DED" w:rsidRPr="008E7DED" w:rsidRDefault="008E7DED" w:rsidP="008E7DED">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63DFD98B" w14:textId="77777777" w:rsidR="008E7DED" w:rsidRPr="008E7DED" w:rsidRDefault="008E7DED" w:rsidP="008E7DED">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65D89CAA" w14:textId="1E9F6484" w:rsidR="00017603" w:rsidRDefault="00017603" w:rsidP="00B372EB">
      <w:pPr>
        <w:pStyle w:val="TitoloSottocapitoli"/>
      </w:pPr>
      <w:bookmarkStart w:id="25" w:name="_Toc220064039"/>
      <w:r>
        <w:t>ORACLE</w:t>
      </w:r>
      <w:bookmarkEnd w:id="25"/>
    </w:p>
    <w:p w14:paraId="653E6BAD" w14:textId="77777777" w:rsidR="00E558FF" w:rsidRDefault="00E558FF" w:rsidP="00E558FF">
      <w:pPr>
        <w:pStyle w:val="Paragrafoelenco"/>
      </w:pPr>
    </w:p>
    <w:tbl>
      <w:tblPr>
        <w:tblStyle w:val="Tabellagriglia5scura-colore11"/>
        <w:tblW w:w="9781" w:type="dxa"/>
        <w:tblInd w:w="-147" w:type="dxa"/>
        <w:tblLayout w:type="fixed"/>
        <w:tblLook w:val="04A0" w:firstRow="1" w:lastRow="0" w:firstColumn="1" w:lastColumn="0" w:noHBand="0" w:noVBand="1"/>
      </w:tblPr>
      <w:tblGrid>
        <w:gridCol w:w="4552"/>
        <w:gridCol w:w="1686"/>
        <w:gridCol w:w="1559"/>
        <w:gridCol w:w="1984"/>
      </w:tblGrid>
      <w:tr w:rsidR="00B555AF" w:rsidRPr="002633C9" w14:paraId="07095AEF" w14:textId="77777777" w:rsidTr="00B555AF">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34FD2074" w14:textId="77777777" w:rsidR="00B555AF" w:rsidRDefault="00B555AF" w:rsidP="001D3833">
            <w:pPr>
              <w:rPr>
                <w:b w:val="0"/>
                <w:bCs w:val="0"/>
              </w:rPr>
            </w:pPr>
            <w:bookmarkStart w:id="26" w:name="_Hlk138251416"/>
          </w:p>
        </w:tc>
        <w:tc>
          <w:tcPr>
            <w:tcW w:w="1686" w:type="dxa"/>
          </w:tcPr>
          <w:p w14:paraId="6DD2E040" w14:textId="77777777" w:rsidR="00B555AF" w:rsidRPr="002633C9" w:rsidRDefault="00B555AF"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559" w:type="dxa"/>
          </w:tcPr>
          <w:p w14:paraId="4DF1D67C" w14:textId="77777777" w:rsidR="00B555AF" w:rsidRPr="002633C9" w:rsidRDefault="00B555AF"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984" w:type="dxa"/>
          </w:tcPr>
          <w:p w14:paraId="51BE27CA" w14:textId="77777777" w:rsidR="00B555AF" w:rsidRPr="002633C9" w:rsidRDefault="00B555AF" w:rsidP="001D383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B555AF" w:rsidRPr="008A6E65" w14:paraId="3049D010" w14:textId="77777777" w:rsidTr="00B555AF">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0CF2418B" w14:textId="77777777" w:rsidR="00B555AF" w:rsidRDefault="00B555AF" w:rsidP="001D3833">
            <w:pPr>
              <w:rPr>
                <w:b w:val="0"/>
                <w:bCs w:val="0"/>
              </w:rPr>
            </w:pPr>
            <w:r>
              <w:rPr>
                <w:b w:val="0"/>
                <w:bCs w:val="0"/>
              </w:rPr>
              <w:t>Tipologia  (Standalone / RAC)</w:t>
            </w:r>
          </w:p>
        </w:tc>
        <w:tc>
          <w:tcPr>
            <w:tcW w:w="1686" w:type="dxa"/>
          </w:tcPr>
          <w:p w14:paraId="44C9263F" w14:textId="77777777" w:rsidR="00B555AF" w:rsidRPr="008A6E65" w:rsidRDefault="00B555AF"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73CD13ED" w14:textId="77777777" w:rsidR="00B555AF" w:rsidRPr="008A6E65" w:rsidRDefault="00B555AF"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1D827185" w14:textId="77777777" w:rsidR="00B555AF" w:rsidRPr="008A6E65" w:rsidRDefault="00B555AF" w:rsidP="001D3833">
            <w:pPr>
              <w:cnfStyle w:val="000000100000" w:firstRow="0" w:lastRow="0" w:firstColumn="0" w:lastColumn="0" w:oddVBand="0" w:evenVBand="0" w:oddHBand="1" w:evenHBand="0" w:firstRowFirstColumn="0" w:firstRowLastColumn="0" w:lastRowFirstColumn="0" w:lastRowLastColumn="0"/>
            </w:pPr>
          </w:p>
        </w:tc>
      </w:tr>
      <w:tr w:rsidR="00B555AF" w:rsidRPr="000608E2" w14:paraId="1845E567" w14:textId="77777777" w:rsidTr="00B555AF">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1ABFBA00" w14:textId="77777777" w:rsidR="00B555AF" w:rsidRDefault="00B555AF" w:rsidP="001D3833">
            <w:pPr>
              <w:rPr>
                <w:b w:val="0"/>
                <w:bCs w:val="0"/>
              </w:rPr>
            </w:pPr>
            <w:r>
              <w:rPr>
                <w:b w:val="0"/>
                <w:bCs w:val="0"/>
              </w:rPr>
              <w:t>Versione</w:t>
            </w:r>
          </w:p>
        </w:tc>
        <w:tc>
          <w:tcPr>
            <w:tcW w:w="1686" w:type="dxa"/>
          </w:tcPr>
          <w:p w14:paraId="484F50B7" w14:textId="77777777" w:rsidR="00B555AF" w:rsidRPr="000608E2" w:rsidRDefault="00B555AF"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25D85798" w14:textId="77777777" w:rsidR="00B555AF" w:rsidRPr="000608E2" w:rsidRDefault="00B555AF"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77A53742" w14:textId="77777777" w:rsidR="00B555AF" w:rsidRPr="000608E2" w:rsidRDefault="00B555AF" w:rsidP="001D3833">
            <w:pPr>
              <w:cnfStyle w:val="000000000000" w:firstRow="0" w:lastRow="0" w:firstColumn="0" w:lastColumn="0" w:oddVBand="0" w:evenVBand="0" w:oddHBand="0" w:evenHBand="0" w:firstRowFirstColumn="0" w:firstRowLastColumn="0" w:lastRowFirstColumn="0" w:lastRowLastColumn="0"/>
            </w:pPr>
          </w:p>
        </w:tc>
      </w:tr>
      <w:tr w:rsidR="00B555AF" w:rsidRPr="000608E2" w14:paraId="0B9EBA91" w14:textId="77777777" w:rsidTr="00B555AF">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4C7E4ECC" w14:textId="77777777" w:rsidR="00B555AF" w:rsidRPr="00F50A3D" w:rsidRDefault="00B555AF" w:rsidP="001D3833">
            <w:pPr>
              <w:rPr>
                <w:b w:val="0"/>
                <w:bCs w:val="0"/>
              </w:rPr>
            </w:pPr>
            <w:r>
              <w:rPr>
                <w:b w:val="0"/>
                <w:bCs w:val="0"/>
              </w:rPr>
              <w:t>Nome database</w:t>
            </w:r>
          </w:p>
        </w:tc>
        <w:tc>
          <w:tcPr>
            <w:tcW w:w="1686" w:type="dxa"/>
          </w:tcPr>
          <w:p w14:paraId="24A1D2A9" w14:textId="77777777" w:rsidR="00B555AF" w:rsidRPr="000608E2" w:rsidRDefault="00B555AF"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6F1B5C1B" w14:textId="77777777" w:rsidR="00B555AF" w:rsidRPr="000608E2" w:rsidRDefault="00B555AF"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07A9794A" w14:textId="77777777" w:rsidR="00B555AF" w:rsidRPr="000608E2" w:rsidRDefault="00B555AF" w:rsidP="001D3833">
            <w:pPr>
              <w:cnfStyle w:val="000000100000" w:firstRow="0" w:lastRow="0" w:firstColumn="0" w:lastColumn="0" w:oddVBand="0" w:evenVBand="0" w:oddHBand="1" w:evenHBand="0" w:firstRowFirstColumn="0" w:firstRowLastColumn="0" w:lastRowFirstColumn="0" w:lastRowLastColumn="0"/>
            </w:pPr>
          </w:p>
        </w:tc>
      </w:tr>
      <w:tr w:rsidR="00B555AF" w:rsidRPr="00801BA4" w14:paraId="06D1F32B" w14:textId="77777777" w:rsidTr="00B555AF">
        <w:tc>
          <w:tcPr>
            <w:cnfStyle w:val="001000000000" w:firstRow="0" w:lastRow="0" w:firstColumn="1" w:lastColumn="0" w:oddVBand="0" w:evenVBand="0" w:oddHBand="0" w:evenHBand="0" w:firstRowFirstColumn="0" w:firstRowLastColumn="0" w:lastRowFirstColumn="0" w:lastRowLastColumn="0"/>
            <w:tcW w:w="4552" w:type="dxa"/>
          </w:tcPr>
          <w:p w14:paraId="6368065E" w14:textId="77777777" w:rsidR="00B555AF" w:rsidRPr="00801BA4" w:rsidRDefault="00B555AF" w:rsidP="001D3833">
            <w:pPr>
              <w:rPr>
                <w:b w:val="0"/>
                <w:bCs w:val="0"/>
              </w:rPr>
            </w:pPr>
            <w:proofErr w:type="spellStart"/>
            <w:r>
              <w:rPr>
                <w:b w:val="0"/>
                <w:bCs w:val="0"/>
              </w:rPr>
              <w:t>sga</w:t>
            </w:r>
            <w:proofErr w:type="spellEnd"/>
            <w:r>
              <w:rPr>
                <w:b w:val="0"/>
                <w:bCs w:val="0"/>
              </w:rPr>
              <w:t>/</w:t>
            </w:r>
            <w:proofErr w:type="spellStart"/>
            <w:r>
              <w:rPr>
                <w:b w:val="0"/>
                <w:bCs w:val="0"/>
              </w:rPr>
              <w:t>pga</w:t>
            </w:r>
            <w:proofErr w:type="spellEnd"/>
          </w:p>
        </w:tc>
        <w:tc>
          <w:tcPr>
            <w:tcW w:w="1686" w:type="dxa"/>
          </w:tcPr>
          <w:p w14:paraId="28C93F1C" w14:textId="77777777" w:rsidR="00B555AF" w:rsidRPr="00801BA4" w:rsidRDefault="00B555AF"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4B86CB6B" w14:textId="77777777" w:rsidR="00B555AF" w:rsidRPr="00801BA4" w:rsidRDefault="00B555AF"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0D36B532" w14:textId="77777777" w:rsidR="00B555AF" w:rsidRPr="00801BA4" w:rsidRDefault="00B555AF" w:rsidP="001D3833">
            <w:pPr>
              <w:cnfStyle w:val="000000000000" w:firstRow="0" w:lastRow="0" w:firstColumn="0" w:lastColumn="0" w:oddVBand="0" w:evenVBand="0" w:oddHBand="0" w:evenHBand="0" w:firstRowFirstColumn="0" w:firstRowLastColumn="0" w:lastRowFirstColumn="0" w:lastRowLastColumn="0"/>
            </w:pPr>
          </w:p>
        </w:tc>
      </w:tr>
      <w:tr w:rsidR="00B555AF" w14:paraId="6630BB0C" w14:textId="77777777" w:rsidTr="00B55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3F6A6E58" w14:textId="77777777" w:rsidR="00B555AF" w:rsidRDefault="00B555AF" w:rsidP="001D3833">
            <w:r w:rsidRPr="00EE0BF2">
              <w:rPr>
                <w:b w:val="0"/>
                <w:bCs w:val="0"/>
              </w:rPr>
              <w:t>Numero Processi</w:t>
            </w:r>
          </w:p>
        </w:tc>
        <w:tc>
          <w:tcPr>
            <w:tcW w:w="1686" w:type="dxa"/>
          </w:tcPr>
          <w:p w14:paraId="711808DF"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42194A39"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5F41463F"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p>
        </w:tc>
      </w:tr>
      <w:tr w:rsidR="00B555AF" w14:paraId="4CEDAB4D" w14:textId="77777777" w:rsidTr="00B555AF">
        <w:tc>
          <w:tcPr>
            <w:cnfStyle w:val="001000000000" w:firstRow="0" w:lastRow="0" w:firstColumn="1" w:lastColumn="0" w:oddVBand="0" w:evenVBand="0" w:oddHBand="0" w:evenHBand="0" w:firstRowFirstColumn="0" w:firstRowLastColumn="0" w:lastRowFirstColumn="0" w:lastRowLastColumn="0"/>
            <w:tcW w:w="4552" w:type="dxa"/>
          </w:tcPr>
          <w:p w14:paraId="7684A53B" w14:textId="77777777" w:rsidR="00B555AF" w:rsidRPr="00F50A3D" w:rsidRDefault="00B555AF" w:rsidP="001D3833">
            <w:pPr>
              <w:rPr>
                <w:b w:val="0"/>
                <w:bCs w:val="0"/>
              </w:rPr>
            </w:pPr>
            <w:r>
              <w:rPr>
                <w:b w:val="0"/>
                <w:bCs w:val="0"/>
              </w:rPr>
              <w:t>Numero Sessioni</w:t>
            </w:r>
          </w:p>
        </w:tc>
        <w:tc>
          <w:tcPr>
            <w:tcW w:w="1686" w:type="dxa"/>
          </w:tcPr>
          <w:p w14:paraId="59C3BB86"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44FDDD85"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5A2808FD"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r>
      <w:tr w:rsidR="00B555AF" w14:paraId="699F7B50" w14:textId="77777777" w:rsidTr="00B55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54D17732" w14:textId="77777777" w:rsidR="00B555AF" w:rsidRPr="00F50A3D" w:rsidRDefault="00B555AF" w:rsidP="001D3833">
            <w:pPr>
              <w:rPr>
                <w:b w:val="0"/>
                <w:bCs w:val="0"/>
              </w:rPr>
            </w:pPr>
            <w:r>
              <w:rPr>
                <w:rStyle w:val="normaltextrun"/>
                <w:rFonts w:cs="Arial"/>
                <w:b w:val="0"/>
                <w:bCs w:val="0"/>
                <w:color w:val="FFFFFF"/>
                <w:sz w:val="18"/>
                <w:szCs w:val="18"/>
              </w:rPr>
              <w:t>NLS_CHARACTERSET</w:t>
            </w:r>
            <w:r>
              <w:rPr>
                <w:rStyle w:val="eop"/>
                <w:rFonts w:cs="Arial"/>
                <w:sz w:val="18"/>
                <w:szCs w:val="18"/>
              </w:rPr>
              <w:t> </w:t>
            </w:r>
          </w:p>
        </w:tc>
        <w:tc>
          <w:tcPr>
            <w:tcW w:w="1686" w:type="dxa"/>
          </w:tcPr>
          <w:p w14:paraId="02D6AB49"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r>
              <w:t xml:space="preserve"> </w:t>
            </w:r>
          </w:p>
        </w:tc>
        <w:tc>
          <w:tcPr>
            <w:tcW w:w="1559" w:type="dxa"/>
          </w:tcPr>
          <w:p w14:paraId="0075B523"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3EB2BA3D"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p>
        </w:tc>
      </w:tr>
      <w:tr w:rsidR="00B555AF" w14:paraId="49AEDECF" w14:textId="77777777" w:rsidTr="00B555AF">
        <w:tc>
          <w:tcPr>
            <w:cnfStyle w:val="001000000000" w:firstRow="0" w:lastRow="0" w:firstColumn="1" w:lastColumn="0" w:oddVBand="0" w:evenVBand="0" w:oddHBand="0" w:evenHBand="0" w:firstRowFirstColumn="0" w:firstRowLastColumn="0" w:lastRowFirstColumn="0" w:lastRowLastColumn="0"/>
            <w:tcW w:w="4552" w:type="dxa"/>
          </w:tcPr>
          <w:p w14:paraId="264A8BE6" w14:textId="77777777" w:rsidR="00B555AF" w:rsidRPr="00F50A3D" w:rsidRDefault="00B555AF" w:rsidP="001D3833">
            <w:pPr>
              <w:rPr>
                <w:b w:val="0"/>
                <w:bCs w:val="0"/>
              </w:rPr>
            </w:pPr>
            <w:r>
              <w:rPr>
                <w:rStyle w:val="normaltextrun"/>
                <w:rFonts w:cs="Arial"/>
                <w:b w:val="0"/>
                <w:bCs w:val="0"/>
                <w:color w:val="FFFFFF"/>
                <w:sz w:val="18"/>
                <w:szCs w:val="18"/>
              </w:rPr>
              <w:t>NLS_NCHAR_CHARACTERSET</w:t>
            </w:r>
            <w:r>
              <w:rPr>
                <w:rStyle w:val="eop"/>
                <w:rFonts w:cs="Arial"/>
                <w:sz w:val="18"/>
                <w:szCs w:val="18"/>
              </w:rPr>
              <w:t> </w:t>
            </w:r>
          </w:p>
        </w:tc>
        <w:tc>
          <w:tcPr>
            <w:tcW w:w="1686" w:type="dxa"/>
          </w:tcPr>
          <w:p w14:paraId="14E5B63F"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4B8D517F"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077C6156"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r>
      <w:tr w:rsidR="00B555AF" w14:paraId="71DFC480" w14:textId="77777777" w:rsidTr="00B55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54A67860" w14:textId="77777777" w:rsidR="00B555AF" w:rsidRDefault="00B555AF" w:rsidP="001D3833">
            <w:pPr>
              <w:rPr>
                <w:rStyle w:val="normaltextrun"/>
                <w:rFonts w:cs="Arial"/>
                <w:b w:val="0"/>
                <w:bCs w:val="0"/>
                <w:color w:val="FFFFFF"/>
                <w:sz w:val="18"/>
                <w:szCs w:val="18"/>
              </w:rPr>
            </w:pPr>
            <w:r>
              <w:rPr>
                <w:rStyle w:val="normaltextrun"/>
                <w:rFonts w:cs="Arial"/>
                <w:b w:val="0"/>
                <w:bCs w:val="0"/>
                <w:color w:val="FFFFFF"/>
                <w:sz w:val="18"/>
                <w:szCs w:val="18"/>
              </w:rPr>
              <w:t>NLS_TERRITORY</w:t>
            </w:r>
            <w:r>
              <w:rPr>
                <w:rStyle w:val="eop"/>
                <w:rFonts w:cs="Arial"/>
                <w:sz w:val="18"/>
                <w:szCs w:val="18"/>
              </w:rPr>
              <w:t> </w:t>
            </w:r>
          </w:p>
        </w:tc>
        <w:tc>
          <w:tcPr>
            <w:tcW w:w="1686" w:type="dxa"/>
          </w:tcPr>
          <w:p w14:paraId="1164D82A"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64C57C34"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073AB288" w14:textId="77777777" w:rsidR="00B555AF" w:rsidRDefault="00B555AF" w:rsidP="001D3833">
            <w:pPr>
              <w:cnfStyle w:val="000000100000" w:firstRow="0" w:lastRow="0" w:firstColumn="0" w:lastColumn="0" w:oddVBand="0" w:evenVBand="0" w:oddHBand="1" w:evenHBand="0" w:firstRowFirstColumn="0" w:firstRowLastColumn="0" w:lastRowFirstColumn="0" w:lastRowLastColumn="0"/>
            </w:pPr>
          </w:p>
        </w:tc>
      </w:tr>
      <w:tr w:rsidR="00B555AF" w14:paraId="2623DD51" w14:textId="77777777" w:rsidTr="00B555AF">
        <w:tc>
          <w:tcPr>
            <w:cnfStyle w:val="001000000000" w:firstRow="0" w:lastRow="0" w:firstColumn="1" w:lastColumn="0" w:oddVBand="0" w:evenVBand="0" w:oddHBand="0" w:evenHBand="0" w:firstRowFirstColumn="0" w:firstRowLastColumn="0" w:lastRowFirstColumn="0" w:lastRowLastColumn="0"/>
            <w:tcW w:w="4552" w:type="dxa"/>
          </w:tcPr>
          <w:p w14:paraId="4CB11CAB" w14:textId="77777777" w:rsidR="00B555AF" w:rsidRDefault="00B555AF" w:rsidP="001D3833">
            <w:pPr>
              <w:rPr>
                <w:rStyle w:val="normaltextrun"/>
                <w:rFonts w:cs="Arial"/>
                <w:b w:val="0"/>
                <w:bCs w:val="0"/>
                <w:color w:val="FFFFFF"/>
                <w:sz w:val="18"/>
                <w:szCs w:val="18"/>
              </w:rPr>
            </w:pPr>
            <w:r>
              <w:rPr>
                <w:rStyle w:val="normaltextrun"/>
                <w:rFonts w:cs="Arial"/>
                <w:b w:val="0"/>
                <w:bCs w:val="0"/>
                <w:color w:val="FFFFFF"/>
                <w:sz w:val="18"/>
                <w:szCs w:val="18"/>
              </w:rPr>
              <w:t>ALTRE NOTE</w:t>
            </w:r>
          </w:p>
        </w:tc>
        <w:tc>
          <w:tcPr>
            <w:tcW w:w="1686" w:type="dxa"/>
          </w:tcPr>
          <w:p w14:paraId="41A5B924"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0DBC7EEF"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135E5D09" w14:textId="77777777" w:rsidR="00B555AF" w:rsidRDefault="00B555AF" w:rsidP="001D3833">
            <w:pPr>
              <w:cnfStyle w:val="000000000000" w:firstRow="0" w:lastRow="0" w:firstColumn="0" w:lastColumn="0" w:oddVBand="0" w:evenVBand="0" w:oddHBand="0" w:evenHBand="0" w:firstRowFirstColumn="0" w:firstRowLastColumn="0" w:lastRowFirstColumn="0" w:lastRowLastColumn="0"/>
            </w:pPr>
          </w:p>
        </w:tc>
      </w:tr>
      <w:bookmarkEnd w:id="26"/>
    </w:tbl>
    <w:p w14:paraId="48475F23" w14:textId="6209D2C7" w:rsidR="00017603" w:rsidRDefault="00017603" w:rsidP="00017603">
      <w:pPr>
        <w:pStyle w:val="Paragrafoelenco"/>
      </w:pPr>
    </w:p>
    <w:p w14:paraId="466A41A6" w14:textId="72576921" w:rsidR="006C1869" w:rsidRPr="008B7A42" w:rsidRDefault="006C1869" w:rsidP="006C1869">
      <w:pPr>
        <w:pStyle w:val="Paragrafoelenco"/>
        <w:rPr>
          <w:i/>
          <w:iCs/>
        </w:rPr>
      </w:pPr>
      <w:bookmarkStart w:id="27" w:name="_Hlk138253650"/>
      <w:r w:rsidRPr="008B7A42">
        <w:rPr>
          <w:i/>
          <w:iCs/>
        </w:rPr>
        <w:t>CAPACIT</w:t>
      </w:r>
      <w:r w:rsidR="007B69AD">
        <w:rPr>
          <w:i/>
          <w:iCs/>
        </w:rPr>
        <w:t>A’</w:t>
      </w:r>
      <w:r w:rsidRPr="008B7A42">
        <w:rPr>
          <w:i/>
          <w:iCs/>
        </w:rPr>
        <w:t xml:space="preserve"> </w:t>
      </w:r>
      <w:r w:rsidR="00BA1185" w:rsidRPr="008B7A42">
        <w:rPr>
          <w:i/>
          <w:iCs/>
        </w:rPr>
        <w:t xml:space="preserve">DEL </w:t>
      </w:r>
      <w:r w:rsidRPr="008B7A42">
        <w:rPr>
          <w:i/>
          <w:iCs/>
        </w:rPr>
        <w:t>DATABASE ORACLE (obbligatorio)</w:t>
      </w:r>
    </w:p>
    <w:tbl>
      <w:tblPr>
        <w:tblStyle w:val="Tabellagriglia5scura-colore11"/>
        <w:tblW w:w="9781" w:type="dxa"/>
        <w:tblInd w:w="-147" w:type="dxa"/>
        <w:tblLayout w:type="fixed"/>
        <w:tblLook w:val="04A0" w:firstRow="1" w:lastRow="0" w:firstColumn="1" w:lastColumn="0" w:noHBand="0" w:noVBand="1"/>
      </w:tblPr>
      <w:tblGrid>
        <w:gridCol w:w="4552"/>
        <w:gridCol w:w="1686"/>
        <w:gridCol w:w="1559"/>
        <w:gridCol w:w="1984"/>
      </w:tblGrid>
      <w:tr w:rsidR="006C1869" w:rsidRPr="002633C9" w14:paraId="50A46203" w14:textId="77777777" w:rsidTr="003A13D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369CECF6" w14:textId="77777777" w:rsidR="006C1869" w:rsidRDefault="006C1869" w:rsidP="003A13D9">
            <w:pPr>
              <w:rPr>
                <w:b w:val="0"/>
                <w:bCs w:val="0"/>
              </w:rPr>
            </w:pPr>
          </w:p>
        </w:tc>
        <w:tc>
          <w:tcPr>
            <w:tcW w:w="1686" w:type="dxa"/>
          </w:tcPr>
          <w:p w14:paraId="3D3B729B" w14:textId="77777777" w:rsidR="006C1869" w:rsidRPr="002633C9" w:rsidRDefault="006C1869"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559" w:type="dxa"/>
          </w:tcPr>
          <w:p w14:paraId="2CA88AF6" w14:textId="77777777" w:rsidR="006C1869" w:rsidRPr="002633C9" w:rsidRDefault="006C1869"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984" w:type="dxa"/>
          </w:tcPr>
          <w:p w14:paraId="58E7D35C" w14:textId="03DB0613" w:rsidR="006C1869" w:rsidRPr="002633C9" w:rsidRDefault="006C1869" w:rsidP="003A13D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6C1869" w:rsidRPr="008A6E65" w14:paraId="4F28C260"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4D50F504" w14:textId="2A8DA9A1" w:rsidR="006C1869" w:rsidRDefault="006C1869" w:rsidP="003A13D9">
            <w:pPr>
              <w:rPr>
                <w:b w:val="0"/>
                <w:bCs w:val="0"/>
              </w:rPr>
            </w:pPr>
            <w:r>
              <w:rPr>
                <w:b w:val="0"/>
                <w:bCs w:val="0"/>
              </w:rPr>
              <w:t>STIMA GRANDEZZA INIZIALE (</w:t>
            </w:r>
            <w:r w:rsidR="00BA1185">
              <w:rPr>
                <w:b w:val="0"/>
                <w:bCs w:val="0"/>
              </w:rPr>
              <w:t xml:space="preserve">SUFFICIENTE PER I PRIMI </w:t>
            </w:r>
            <w:r>
              <w:rPr>
                <w:b w:val="0"/>
                <w:bCs w:val="0"/>
              </w:rPr>
              <w:t>12 MESI)</w:t>
            </w:r>
          </w:p>
        </w:tc>
        <w:tc>
          <w:tcPr>
            <w:tcW w:w="1686" w:type="dxa"/>
          </w:tcPr>
          <w:p w14:paraId="35D471D2" w14:textId="77777777" w:rsidR="006C1869" w:rsidRPr="008A6E65" w:rsidRDefault="006C1869"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321F5730" w14:textId="77777777" w:rsidR="006C1869" w:rsidRPr="008A6E65" w:rsidRDefault="006C1869"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7760945E" w14:textId="77777777" w:rsidR="006C1869" w:rsidRPr="008A6E65" w:rsidRDefault="006C1869" w:rsidP="003A13D9">
            <w:pPr>
              <w:cnfStyle w:val="000000100000" w:firstRow="0" w:lastRow="0" w:firstColumn="0" w:lastColumn="0" w:oddVBand="0" w:evenVBand="0" w:oddHBand="1" w:evenHBand="0" w:firstRowFirstColumn="0" w:firstRowLastColumn="0" w:lastRowFirstColumn="0" w:lastRowLastColumn="0"/>
            </w:pPr>
          </w:p>
        </w:tc>
      </w:tr>
      <w:tr w:rsidR="00BA1185" w:rsidRPr="008A6E65" w14:paraId="48C0E905"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3977426F" w14:textId="5A89AEC7" w:rsidR="00BA1185" w:rsidRDefault="00BA1185" w:rsidP="003A13D9">
            <w:pPr>
              <w:rPr>
                <w:b w:val="0"/>
                <w:bCs w:val="0"/>
              </w:rPr>
            </w:pPr>
            <w:r>
              <w:rPr>
                <w:b w:val="0"/>
                <w:bCs w:val="0"/>
              </w:rPr>
              <w:t>STIMA DI CRESCITA PER OGNI ANNO SUCCESSIVO</w:t>
            </w:r>
          </w:p>
        </w:tc>
        <w:tc>
          <w:tcPr>
            <w:tcW w:w="1686" w:type="dxa"/>
          </w:tcPr>
          <w:p w14:paraId="2F3C7B8F" w14:textId="77777777" w:rsidR="00BA1185" w:rsidRPr="008A6E65" w:rsidRDefault="00BA1185"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3E5CF19E" w14:textId="77777777" w:rsidR="00BA1185" w:rsidRPr="008A6E65" w:rsidRDefault="00BA1185"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0EAE1DFB" w14:textId="77777777" w:rsidR="00BA1185" w:rsidRPr="008A6E65" w:rsidRDefault="00BA1185" w:rsidP="003A13D9">
            <w:pPr>
              <w:cnfStyle w:val="000000000000" w:firstRow="0" w:lastRow="0" w:firstColumn="0" w:lastColumn="0" w:oddVBand="0" w:evenVBand="0" w:oddHBand="0" w:evenHBand="0" w:firstRowFirstColumn="0" w:firstRowLastColumn="0" w:lastRowFirstColumn="0" w:lastRowLastColumn="0"/>
            </w:pPr>
          </w:p>
        </w:tc>
      </w:tr>
      <w:tr w:rsidR="006C1869" w:rsidRPr="000608E2" w14:paraId="70844780"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69B5A9D3" w14:textId="4A2EBF69" w:rsidR="006C1869" w:rsidRDefault="006C1869" w:rsidP="003A13D9">
            <w:pPr>
              <w:rPr>
                <w:b w:val="0"/>
                <w:bCs w:val="0"/>
              </w:rPr>
            </w:pPr>
            <w:r>
              <w:rPr>
                <w:b w:val="0"/>
                <w:bCs w:val="0"/>
              </w:rPr>
              <w:t>TIPO DI FILE MEMORIZZATI (.pdf, .jpeg….)</w:t>
            </w:r>
          </w:p>
        </w:tc>
        <w:tc>
          <w:tcPr>
            <w:tcW w:w="1686" w:type="dxa"/>
          </w:tcPr>
          <w:p w14:paraId="7940F265" w14:textId="77777777" w:rsidR="006C1869" w:rsidRPr="000608E2" w:rsidRDefault="006C1869"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4B9FF85D" w14:textId="77777777" w:rsidR="006C1869" w:rsidRPr="000608E2" w:rsidRDefault="006C1869"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5307E25F" w14:textId="77777777" w:rsidR="006C1869" w:rsidRPr="000608E2" w:rsidRDefault="006C1869" w:rsidP="003A13D9">
            <w:pPr>
              <w:cnfStyle w:val="000000100000" w:firstRow="0" w:lastRow="0" w:firstColumn="0" w:lastColumn="0" w:oddVBand="0" w:evenVBand="0" w:oddHBand="1" w:evenHBand="0" w:firstRowFirstColumn="0" w:firstRowLastColumn="0" w:lastRowFirstColumn="0" w:lastRowLastColumn="0"/>
            </w:pPr>
          </w:p>
        </w:tc>
      </w:tr>
      <w:tr w:rsidR="006C1869" w:rsidRPr="000608E2" w14:paraId="3925E29E"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1DB7F668" w14:textId="44C74383" w:rsidR="006C1869" w:rsidRPr="00F50A3D" w:rsidRDefault="006C1869" w:rsidP="003A13D9">
            <w:pPr>
              <w:rPr>
                <w:b w:val="0"/>
                <w:bCs w:val="0"/>
              </w:rPr>
            </w:pPr>
            <w:r>
              <w:rPr>
                <w:b w:val="0"/>
                <w:bCs w:val="0"/>
              </w:rPr>
              <w:t xml:space="preserve">UTILIZZO DEL </w:t>
            </w:r>
            <w:r w:rsidR="004E7A58">
              <w:rPr>
                <w:b w:val="0"/>
                <w:bCs w:val="0"/>
              </w:rPr>
              <w:t>DB</w:t>
            </w:r>
            <w:r>
              <w:rPr>
                <w:b w:val="0"/>
                <w:bCs w:val="0"/>
              </w:rPr>
              <w:t xml:space="preserve"> DOPO LA PRIMA SCRITTU</w:t>
            </w:r>
            <w:r w:rsidR="004E7A58">
              <w:rPr>
                <w:b w:val="0"/>
                <w:bCs w:val="0"/>
              </w:rPr>
              <w:t>R</w:t>
            </w:r>
            <w:r>
              <w:rPr>
                <w:b w:val="0"/>
                <w:bCs w:val="0"/>
              </w:rPr>
              <w:t>A (R, W o R/W)</w:t>
            </w:r>
          </w:p>
        </w:tc>
        <w:tc>
          <w:tcPr>
            <w:tcW w:w="1686" w:type="dxa"/>
          </w:tcPr>
          <w:p w14:paraId="3574C5D4" w14:textId="77777777" w:rsidR="006C1869" w:rsidRPr="000608E2" w:rsidRDefault="006C1869"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5BD62BE2" w14:textId="77777777" w:rsidR="006C1869" w:rsidRPr="000608E2" w:rsidRDefault="006C1869"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425E5D16" w14:textId="77777777" w:rsidR="006C1869" w:rsidRPr="000608E2" w:rsidRDefault="006C1869" w:rsidP="003A13D9">
            <w:pPr>
              <w:cnfStyle w:val="000000000000" w:firstRow="0" w:lastRow="0" w:firstColumn="0" w:lastColumn="0" w:oddVBand="0" w:evenVBand="0" w:oddHBand="0" w:evenHBand="0" w:firstRowFirstColumn="0" w:firstRowLastColumn="0" w:lastRowFirstColumn="0" w:lastRowLastColumn="0"/>
            </w:pPr>
          </w:p>
        </w:tc>
      </w:tr>
      <w:tr w:rsidR="006C1869" w:rsidRPr="00801BA4" w14:paraId="4E14B63A"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7D73A821" w14:textId="1CE9C30F" w:rsidR="006C1869" w:rsidRPr="00801BA4" w:rsidRDefault="006C1869" w:rsidP="003A13D9">
            <w:pPr>
              <w:rPr>
                <w:b w:val="0"/>
                <w:bCs w:val="0"/>
              </w:rPr>
            </w:pPr>
            <w:r>
              <w:rPr>
                <w:b w:val="0"/>
                <w:bCs w:val="0"/>
              </w:rPr>
              <w:t>N</w:t>
            </w:r>
            <w:r w:rsidR="00BA1185">
              <w:rPr>
                <w:b w:val="0"/>
                <w:bCs w:val="0"/>
              </w:rPr>
              <w:t>UMERO</w:t>
            </w:r>
            <w:r>
              <w:rPr>
                <w:b w:val="0"/>
                <w:bCs w:val="0"/>
              </w:rPr>
              <w:t xml:space="preserve"> MEDI</w:t>
            </w:r>
            <w:r w:rsidR="00BA1185">
              <w:rPr>
                <w:b w:val="0"/>
                <w:bCs w:val="0"/>
              </w:rPr>
              <w:t>O</w:t>
            </w:r>
            <w:r>
              <w:rPr>
                <w:b w:val="0"/>
                <w:bCs w:val="0"/>
              </w:rPr>
              <w:t xml:space="preserve"> DI UTENTI SIMULTANE</w:t>
            </w:r>
            <w:r w:rsidR="00BA1185">
              <w:rPr>
                <w:b w:val="0"/>
                <w:bCs w:val="0"/>
              </w:rPr>
              <w:t>I</w:t>
            </w:r>
          </w:p>
        </w:tc>
        <w:tc>
          <w:tcPr>
            <w:tcW w:w="1686" w:type="dxa"/>
          </w:tcPr>
          <w:p w14:paraId="5905E6EF" w14:textId="77777777" w:rsidR="006C1869" w:rsidRPr="00801BA4" w:rsidRDefault="006C1869"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52793CDC" w14:textId="77777777" w:rsidR="006C1869" w:rsidRPr="00801BA4" w:rsidRDefault="006C1869"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10209C31" w14:textId="77777777" w:rsidR="006C1869" w:rsidRPr="00801BA4" w:rsidRDefault="006C1869" w:rsidP="003A13D9">
            <w:pPr>
              <w:cnfStyle w:val="000000100000" w:firstRow="0" w:lastRow="0" w:firstColumn="0" w:lastColumn="0" w:oddVBand="0" w:evenVBand="0" w:oddHBand="1" w:evenHBand="0" w:firstRowFirstColumn="0" w:firstRowLastColumn="0" w:lastRowFirstColumn="0" w:lastRowLastColumn="0"/>
            </w:pPr>
          </w:p>
        </w:tc>
      </w:tr>
      <w:tr w:rsidR="006C1869" w14:paraId="00CC1D0D"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0B9FB247" w14:textId="78B7D978" w:rsidR="006C1869" w:rsidRDefault="00BA1185" w:rsidP="003A13D9">
            <w:r>
              <w:rPr>
                <w:b w:val="0"/>
                <w:bCs w:val="0"/>
              </w:rPr>
              <w:t>TIPOLOGIA DI ACCESS</w:t>
            </w:r>
            <w:r w:rsidR="004E7A58">
              <w:rPr>
                <w:b w:val="0"/>
                <w:bCs w:val="0"/>
              </w:rPr>
              <w:t>O AI DATI</w:t>
            </w:r>
            <w:r>
              <w:rPr>
                <w:b w:val="0"/>
                <w:bCs w:val="0"/>
              </w:rPr>
              <w:t xml:space="preserve"> (DA FRONT-OFFICE DI SERVIZIO ONLINE, DA BACKOFFICE DI DIPENDENTI RC.</w:t>
            </w:r>
          </w:p>
        </w:tc>
        <w:tc>
          <w:tcPr>
            <w:tcW w:w="1686" w:type="dxa"/>
          </w:tcPr>
          <w:p w14:paraId="08871428" w14:textId="77777777" w:rsidR="006C1869" w:rsidRDefault="006C1869"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411CE526" w14:textId="77777777" w:rsidR="006C1869" w:rsidRDefault="006C1869"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0C8FB980" w14:textId="77777777" w:rsidR="006C1869" w:rsidRDefault="006C1869" w:rsidP="003A13D9">
            <w:pPr>
              <w:cnfStyle w:val="000000000000" w:firstRow="0" w:lastRow="0" w:firstColumn="0" w:lastColumn="0" w:oddVBand="0" w:evenVBand="0" w:oddHBand="0" w:evenHBand="0" w:firstRowFirstColumn="0" w:firstRowLastColumn="0" w:lastRowFirstColumn="0" w:lastRowLastColumn="0"/>
            </w:pPr>
          </w:p>
        </w:tc>
      </w:tr>
      <w:tr w:rsidR="006C1869" w14:paraId="1AAC7C21"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31831C05" w14:textId="5FB50E5C" w:rsidR="006C1869" w:rsidRPr="00F50A3D" w:rsidRDefault="00365E6F" w:rsidP="003A13D9">
            <w:pPr>
              <w:rPr>
                <w:b w:val="0"/>
                <w:bCs w:val="0"/>
              </w:rPr>
            </w:pPr>
            <w:r>
              <w:rPr>
                <w:b w:val="0"/>
                <w:bCs w:val="0"/>
              </w:rPr>
              <w:t>GESTIONE DI DATI CALDI, DATI TIEPIDI E DATI FREDDI (SI / NO)?</w:t>
            </w:r>
          </w:p>
        </w:tc>
        <w:tc>
          <w:tcPr>
            <w:tcW w:w="1686" w:type="dxa"/>
          </w:tcPr>
          <w:p w14:paraId="0DD6AA50" w14:textId="77777777" w:rsidR="006C1869" w:rsidRDefault="006C1869"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7F506A68" w14:textId="77777777" w:rsidR="006C1869" w:rsidRDefault="006C1869"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4B0F07D6" w14:textId="77777777" w:rsidR="006C1869" w:rsidRDefault="006C1869" w:rsidP="003A13D9">
            <w:pPr>
              <w:cnfStyle w:val="000000100000" w:firstRow="0" w:lastRow="0" w:firstColumn="0" w:lastColumn="0" w:oddVBand="0" w:evenVBand="0" w:oddHBand="1" w:evenHBand="0" w:firstRowFirstColumn="0" w:firstRowLastColumn="0" w:lastRowFirstColumn="0" w:lastRowLastColumn="0"/>
            </w:pPr>
          </w:p>
        </w:tc>
      </w:tr>
      <w:tr w:rsidR="004E7A58" w14:paraId="11F08007"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6622BA3B" w14:textId="42879BF7" w:rsidR="004E7A58" w:rsidRPr="00F50A3D" w:rsidRDefault="00365E6F" w:rsidP="004E7A58">
            <w:pPr>
              <w:rPr>
                <w:b w:val="0"/>
                <w:bCs w:val="0"/>
              </w:rPr>
            </w:pPr>
            <w:r>
              <w:rPr>
                <w:b w:val="0"/>
                <w:bCs w:val="0"/>
              </w:rPr>
              <w:t xml:space="preserve">CAPACITA’ SEMPRE DISPONIBILE AI </w:t>
            </w:r>
            <w:r w:rsidR="004E7A58" w:rsidRPr="009E5140">
              <w:rPr>
                <w:b w:val="0"/>
                <w:bCs w:val="0"/>
              </w:rPr>
              <w:t xml:space="preserve">DATI </w:t>
            </w:r>
            <w:r>
              <w:rPr>
                <w:b w:val="0"/>
                <w:bCs w:val="0"/>
              </w:rPr>
              <w:t>CALDI</w:t>
            </w:r>
          </w:p>
        </w:tc>
        <w:tc>
          <w:tcPr>
            <w:tcW w:w="1686" w:type="dxa"/>
          </w:tcPr>
          <w:p w14:paraId="5D4F44C5" w14:textId="77777777" w:rsidR="004E7A58" w:rsidRDefault="004E7A58" w:rsidP="004E7A58">
            <w:pPr>
              <w:cnfStyle w:val="000000000000" w:firstRow="0" w:lastRow="0" w:firstColumn="0" w:lastColumn="0" w:oddVBand="0" w:evenVBand="0" w:oddHBand="0" w:evenHBand="0" w:firstRowFirstColumn="0" w:firstRowLastColumn="0" w:lastRowFirstColumn="0" w:lastRowLastColumn="0"/>
            </w:pPr>
            <w:r>
              <w:t xml:space="preserve"> </w:t>
            </w:r>
          </w:p>
        </w:tc>
        <w:tc>
          <w:tcPr>
            <w:tcW w:w="1559" w:type="dxa"/>
          </w:tcPr>
          <w:p w14:paraId="450E2384" w14:textId="77777777" w:rsidR="004E7A58" w:rsidRDefault="004E7A58" w:rsidP="004E7A58">
            <w:pPr>
              <w:cnfStyle w:val="000000000000" w:firstRow="0" w:lastRow="0" w:firstColumn="0" w:lastColumn="0" w:oddVBand="0" w:evenVBand="0" w:oddHBand="0" w:evenHBand="0" w:firstRowFirstColumn="0" w:firstRowLastColumn="0" w:lastRowFirstColumn="0" w:lastRowLastColumn="0"/>
            </w:pPr>
          </w:p>
        </w:tc>
        <w:tc>
          <w:tcPr>
            <w:tcW w:w="1984" w:type="dxa"/>
          </w:tcPr>
          <w:p w14:paraId="4A7552A6" w14:textId="77777777" w:rsidR="004E7A58" w:rsidRDefault="004E7A58" w:rsidP="004E7A58">
            <w:pPr>
              <w:cnfStyle w:val="000000000000" w:firstRow="0" w:lastRow="0" w:firstColumn="0" w:lastColumn="0" w:oddVBand="0" w:evenVBand="0" w:oddHBand="0" w:evenHBand="0" w:firstRowFirstColumn="0" w:firstRowLastColumn="0" w:lastRowFirstColumn="0" w:lastRowLastColumn="0"/>
            </w:pPr>
          </w:p>
        </w:tc>
      </w:tr>
    </w:tbl>
    <w:p w14:paraId="75198CA4" w14:textId="77777777" w:rsidR="00017603" w:rsidRDefault="00017603" w:rsidP="00017603">
      <w:pPr>
        <w:pStyle w:val="Paragrafoelenco"/>
      </w:pPr>
    </w:p>
    <w:bookmarkEnd w:id="27"/>
    <w:p w14:paraId="5CCAF84D" w14:textId="77777777" w:rsidR="006C1869" w:rsidRDefault="006C1869" w:rsidP="00017603">
      <w:pPr>
        <w:pStyle w:val="Paragrafoelenco"/>
      </w:pPr>
    </w:p>
    <w:p w14:paraId="4DD5903E" w14:textId="77777777" w:rsidR="006C1869" w:rsidRDefault="006C1869" w:rsidP="00017603">
      <w:pPr>
        <w:pStyle w:val="Paragrafoelenco"/>
      </w:pPr>
    </w:p>
    <w:p w14:paraId="703561FE" w14:textId="1370C5B6" w:rsidR="00017603" w:rsidRDefault="00017603" w:rsidP="00B372EB">
      <w:pPr>
        <w:pStyle w:val="TitoloSottocapitoli"/>
      </w:pPr>
      <w:bookmarkStart w:id="28" w:name="_Toc220064040"/>
      <w:r w:rsidRPr="00B36AD9">
        <w:t>SQL Server</w:t>
      </w:r>
      <w:bookmarkEnd w:id="28"/>
    </w:p>
    <w:p w14:paraId="3C300AD3" w14:textId="77777777" w:rsidR="00E558FF" w:rsidRPr="00B36AD9" w:rsidRDefault="00E558FF" w:rsidP="00E558FF">
      <w:pPr>
        <w:pStyle w:val="Paragrafoelenco"/>
      </w:pPr>
    </w:p>
    <w:p w14:paraId="0C6ACA65" w14:textId="244834BF" w:rsidR="00017603" w:rsidRDefault="00017603" w:rsidP="00017603">
      <w:pPr>
        <w:pStyle w:val="Paragrafoelenco"/>
      </w:pPr>
    </w:p>
    <w:tbl>
      <w:tblPr>
        <w:tblStyle w:val="Tabellagriglia5scura-colore11"/>
        <w:tblW w:w="9781" w:type="dxa"/>
        <w:tblInd w:w="-147" w:type="dxa"/>
        <w:tblLayout w:type="fixed"/>
        <w:tblLook w:val="04A0" w:firstRow="1" w:lastRow="0" w:firstColumn="1" w:lastColumn="0" w:noHBand="0" w:noVBand="1"/>
      </w:tblPr>
      <w:tblGrid>
        <w:gridCol w:w="4537"/>
        <w:gridCol w:w="1701"/>
        <w:gridCol w:w="1559"/>
        <w:gridCol w:w="1984"/>
      </w:tblGrid>
      <w:tr w:rsidR="00EE75B7" w:rsidRPr="002633C9" w14:paraId="4CFB13A3" w14:textId="77777777" w:rsidTr="00BC585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3E871303" w14:textId="77777777" w:rsidR="00EE75B7" w:rsidRDefault="00EE75B7" w:rsidP="001D3833">
            <w:pPr>
              <w:rPr>
                <w:b w:val="0"/>
                <w:bCs w:val="0"/>
              </w:rPr>
            </w:pPr>
          </w:p>
        </w:tc>
        <w:tc>
          <w:tcPr>
            <w:tcW w:w="1701" w:type="dxa"/>
          </w:tcPr>
          <w:p w14:paraId="5EF11DE6" w14:textId="77777777" w:rsidR="00EE75B7" w:rsidRPr="002633C9" w:rsidRDefault="00EE75B7"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559" w:type="dxa"/>
          </w:tcPr>
          <w:p w14:paraId="6314E927" w14:textId="77777777" w:rsidR="00EE75B7" w:rsidRPr="002633C9" w:rsidRDefault="00EE75B7"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984" w:type="dxa"/>
          </w:tcPr>
          <w:p w14:paraId="34416CE3" w14:textId="77777777" w:rsidR="00EE75B7" w:rsidRPr="002633C9" w:rsidRDefault="00EE75B7" w:rsidP="001D383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EE75B7" w:rsidRPr="008A6E65" w14:paraId="0C9E346B" w14:textId="77777777" w:rsidTr="00BC585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572D1F84" w14:textId="77777777" w:rsidR="00EE75B7" w:rsidRDefault="00EE75B7" w:rsidP="001D3833">
            <w:pPr>
              <w:rPr>
                <w:b w:val="0"/>
                <w:bCs w:val="0"/>
              </w:rPr>
            </w:pPr>
            <w:r>
              <w:rPr>
                <w:b w:val="0"/>
                <w:bCs w:val="0"/>
              </w:rPr>
              <w:t xml:space="preserve">Tipologia (Standalone / </w:t>
            </w:r>
            <w:proofErr w:type="spellStart"/>
            <w:r>
              <w:rPr>
                <w:b w:val="0"/>
                <w:bCs w:val="0"/>
              </w:rPr>
              <w:t>Alwayson</w:t>
            </w:r>
            <w:proofErr w:type="spellEnd"/>
            <w:r>
              <w:rPr>
                <w:b w:val="0"/>
                <w:bCs w:val="0"/>
              </w:rPr>
              <w:t>)</w:t>
            </w:r>
          </w:p>
        </w:tc>
        <w:tc>
          <w:tcPr>
            <w:tcW w:w="1701" w:type="dxa"/>
          </w:tcPr>
          <w:p w14:paraId="791EF9D8" w14:textId="77777777" w:rsidR="00EE75B7" w:rsidRPr="008A6E65" w:rsidRDefault="00EE75B7"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3463CD14" w14:textId="77777777" w:rsidR="00EE75B7" w:rsidRPr="008A6E65" w:rsidRDefault="00EE75B7"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73BF4A9C" w14:textId="77777777" w:rsidR="00EE75B7" w:rsidRPr="008A6E65" w:rsidRDefault="00EE75B7" w:rsidP="001D3833">
            <w:pPr>
              <w:cnfStyle w:val="000000100000" w:firstRow="0" w:lastRow="0" w:firstColumn="0" w:lastColumn="0" w:oddVBand="0" w:evenVBand="0" w:oddHBand="1" w:evenHBand="0" w:firstRowFirstColumn="0" w:firstRowLastColumn="0" w:lastRowFirstColumn="0" w:lastRowLastColumn="0"/>
            </w:pPr>
          </w:p>
        </w:tc>
      </w:tr>
      <w:tr w:rsidR="00EE75B7" w:rsidRPr="008A6E65" w14:paraId="11659C2E" w14:textId="77777777" w:rsidTr="00BC5859">
        <w:trPr>
          <w:trHeight w:val="309"/>
        </w:trPr>
        <w:tc>
          <w:tcPr>
            <w:cnfStyle w:val="001000000000" w:firstRow="0" w:lastRow="0" w:firstColumn="1" w:lastColumn="0" w:oddVBand="0" w:evenVBand="0" w:oddHBand="0" w:evenHBand="0" w:firstRowFirstColumn="0" w:firstRowLastColumn="0" w:lastRowFirstColumn="0" w:lastRowLastColumn="0"/>
            <w:tcW w:w="4537" w:type="dxa"/>
          </w:tcPr>
          <w:p w14:paraId="2C4D9628" w14:textId="77777777" w:rsidR="00EE75B7" w:rsidRDefault="00EE75B7" w:rsidP="001D3833">
            <w:pPr>
              <w:rPr>
                <w:b w:val="0"/>
                <w:bCs w:val="0"/>
              </w:rPr>
            </w:pPr>
            <w:r>
              <w:rPr>
                <w:b w:val="0"/>
                <w:bCs w:val="0"/>
              </w:rPr>
              <w:t>Versione</w:t>
            </w:r>
          </w:p>
        </w:tc>
        <w:tc>
          <w:tcPr>
            <w:tcW w:w="1701" w:type="dxa"/>
          </w:tcPr>
          <w:p w14:paraId="37865998" w14:textId="77777777" w:rsidR="00EE75B7" w:rsidRPr="008A6E65" w:rsidRDefault="00EE75B7"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3827E6A0" w14:textId="77777777" w:rsidR="00EE75B7" w:rsidRPr="008A6E65" w:rsidRDefault="00EE75B7"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6DC749C2" w14:textId="77777777" w:rsidR="00EE75B7" w:rsidRPr="008A6E65" w:rsidRDefault="00EE75B7" w:rsidP="001D3833">
            <w:pPr>
              <w:cnfStyle w:val="000000000000" w:firstRow="0" w:lastRow="0" w:firstColumn="0" w:lastColumn="0" w:oddVBand="0" w:evenVBand="0" w:oddHBand="0" w:evenHBand="0" w:firstRowFirstColumn="0" w:firstRowLastColumn="0" w:lastRowFirstColumn="0" w:lastRowLastColumn="0"/>
            </w:pPr>
          </w:p>
        </w:tc>
      </w:tr>
      <w:tr w:rsidR="00EE75B7" w:rsidRPr="000608E2" w14:paraId="5C1C2737" w14:textId="77777777" w:rsidTr="00BC585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02253834" w14:textId="77777777" w:rsidR="00EE75B7" w:rsidRPr="00F50A3D" w:rsidRDefault="00EE75B7" w:rsidP="001D3833">
            <w:pPr>
              <w:rPr>
                <w:b w:val="0"/>
                <w:bCs w:val="0"/>
              </w:rPr>
            </w:pPr>
            <w:r>
              <w:rPr>
                <w:b w:val="0"/>
                <w:bCs w:val="0"/>
              </w:rPr>
              <w:lastRenderedPageBreak/>
              <w:t>Nome database</w:t>
            </w:r>
          </w:p>
        </w:tc>
        <w:tc>
          <w:tcPr>
            <w:tcW w:w="1701" w:type="dxa"/>
          </w:tcPr>
          <w:p w14:paraId="68E9CBCD" w14:textId="77777777" w:rsidR="00EE75B7" w:rsidRPr="000608E2" w:rsidRDefault="00EE75B7"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6C3C580E" w14:textId="77777777" w:rsidR="00EE75B7" w:rsidRPr="000608E2" w:rsidRDefault="00EE75B7"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620B0719" w14:textId="77777777" w:rsidR="00EE75B7" w:rsidRPr="000608E2" w:rsidRDefault="00EE75B7" w:rsidP="001D3833">
            <w:pPr>
              <w:cnfStyle w:val="000000100000" w:firstRow="0" w:lastRow="0" w:firstColumn="0" w:lastColumn="0" w:oddVBand="0" w:evenVBand="0" w:oddHBand="1" w:evenHBand="0" w:firstRowFirstColumn="0" w:firstRowLastColumn="0" w:lastRowFirstColumn="0" w:lastRowLastColumn="0"/>
            </w:pPr>
          </w:p>
        </w:tc>
      </w:tr>
      <w:tr w:rsidR="00EE75B7" w:rsidRPr="00801BA4" w14:paraId="15C60660" w14:textId="77777777" w:rsidTr="00BC5859">
        <w:tc>
          <w:tcPr>
            <w:cnfStyle w:val="001000000000" w:firstRow="0" w:lastRow="0" w:firstColumn="1" w:lastColumn="0" w:oddVBand="0" w:evenVBand="0" w:oddHBand="0" w:evenHBand="0" w:firstRowFirstColumn="0" w:firstRowLastColumn="0" w:lastRowFirstColumn="0" w:lastRowLastColumn="0"/>
            <w:tcW w:w="4537" w:type="dxa"/>
          </w:tcPr>
          <w:p w14:paraId="3F1960B7" w14:textId="77777777" w:rsidR="00EE75B7" w:rsidRPr="00801BA4" w:rsidRDefault="00EE75B7" w:rsidP="001D3833">
            <w:pPr>
              <w:rPr>
                <w:b w:val="0"/>
                <w:bCs w:val="0"/>
              </w:rPr>
            </w:pPr>
            <w:r>
              <w:rPr>
                <w:b w:val="0"/>
                <w:bCs w:val="0"/>
              </w:rPr>
              <w:t>Memoria (GB)</w:t>
            </w:r>
          </w:p>
        </w:tc>
        <w:tc>
          <w:tcPr>
            <w:tcW w:w="1701" w:type="dxa"/>
          </w:tcPr>
          <w:p w14:paraId="4BA0305C" w14:textId="77777777" w:rsidR="00EE75B7" w:rsidRPr="00801BA4" w:rsidRDefault="00EE75B7"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5B6C1821" w14:textId="77777777" w:rsidR="00EE75B7" w:rsidRPr="00801BA4" w:rsidRDefault="00EE75B7"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5CE69A9B" w14:textId="77777777" w:rsidR="00EE75B7" w:rsidRPr="00801BA4" w:rsidRDefault="00EE75B7" w:rsidP="001D3833">
            <w:pPr>
              <w:cnfStyle w:val="000000000000" w:firstRow="0" w:lastRow="0" w:firstColumn="0" w:lastColumn="0" w:oddVBand="0" w:evenVBand="0" w:oddHBand="0" w:evenHBand="0" w:firstRowFirstColumn="0" w:firstRowLastColumn="0" w:lastRowFirstColumn="0" w:lastRowLastColumn="0"/>
            </w:pPr>
          </w:p>
        </w:tc>
      </w:tr>
      <w:tr w:rsidR="00EE75B7" w14:paraId="137314AE" w14:textId="77777777" w:rsidTr="00BC5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Pr>
          <w:p w14:paraId="7830DCCB" w14:textId="77777777" w:rsidR="00EE75B7" w:rsidRDefault="00EE75B7" w:rsidP="001D3833">
            <w:pPr>
              <w:rPr>
                <w:rStyle w:val="normaltextrun"/>
                <w:rFonts w:cs="Arial"/>
                <w:b w:val="0"/>
                <w:bCs w:val="0"/>
                <w:color w:val="FFFFFF"/>
                <w:sz w:val="18"/>
                <w:szCs w:val="18"/>
              </w:rPr>
            </w:pPr>
            <w:r>
              <w:rPr>
                <w:rStyle w:val="normaltextrun"/>
                <w:rFonts w:cs="Arial"/>
                <w:b w:val="0"/>
                <w:bCs w:val="0"/>
                <w:color w:val="FFFFFF"/>
                <w:sz w:val="18"/>
                <w:szCs w:val="18"/>
              </w:rPr>
              <w:t>ALTRE NOTE</w:t>
            </w:r>
          </w:p>
        </w:tc>
        <w:tc>
          <w:tcPr>
            <w:tcW w:w="1701" w:type="dxa"/>
          </w:tcPr>
          <w:p w14:paraId="0593424C" w14:textId="77777777" w:rsidR="00EE75B7" w:rsidRDefault="00EE75B7"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7D631C79" w14:textId="77777777" w:rsidR="00EE75B7" w:rsidRDefault="00EE75B7"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5E483701" w14:textId="77777777" w:rsidR="00EE75B7" w:rsidRDefault="00EE75B7" w:rsidP="001D3833">
            <w:pPr>
              <w:cnfStyle w:val="000000100000" w:firstRow="0" w:lastRow="0" w:firstColumn="0" w:lastColumn="0" w:oddVBand="0" w:evenVBand="0" w:oddHBand="1" w:evenHBand="0" w:firstRowFirstColumn="0" w:firstRowLastColumn="0" w:lastRowFirstColumn="0" w:lastRowLastColumn="0"/>
            </w:pPr>
          </w:p>
        </w:tc>
      </w:tr>
    </w:tbl>
    <w:p w14:paraId="70B1010F" w14:textId="77777777" w:rsidR="00B372EB" w:rsidRDefault="00B372EB" w:rsidP="00B372EB"/>
    <w:p w14:paraId="18C3BB62" w14:textId="77777777" w:rsidR="00B372EB" w:rsidRDefault="00B372EB" w:rsidP="00017603">
      <w:pPr>
        <w:pStyle w:val="Paragrafoelenco"/>
      </w:pPr>
    </w:p>
    <w:p w14:paraId="7E8B22C0" w14:textId="77777777" w:rsidR="00B372EB" w:rsidRDefault="00B372EB" w:rsidP="00017603">
      <w:pPr>
        <w:pStyle w:val="Paragrafoelenco"/>
      </w:pPr>
    </w:p>
    <w:p w14:paraId="5CFEEC31" w14:textId="77777777" w:rsidR="00A50ADA" w:rsidRDefault="00A50ADA" w:rsidP="00017603">
      <w:pPr>
        <w:pStyle w:val="Paragrafoelenco"/>
      </w:pPr>
    </w:p>
    <w:p w14:paraId="30085E6C" w14:textId="5EFC0A45" w:rsidR="009715E4" w:rsidRPr="008B7A42" w:rsidRDefault="009715E4" w:rsidP="009715E4">
      <w:pPr>
        <w:pStyle w:val="Paragrafoelenco"/>
        <w:rPr>
          <w:i/>
          <w:iCs/>
        </w:rPr>
      </w:pPr>
      <w:r w:rsidRPr="008B7A42">
        <w:rPr>
          <w:i/>
          <w:iCs/>
        </w:rPr>
        <w:t>CAPACIT</w:t>
      </w:r>
      <w:r w:rsidR="007B69AD">
        <w:rPr>
          <w:i/>
          <w:iCs/>
        </w:rPr>
        <w:t>A’</w:t>
      </w:r>
      <w:r w:rsidRPr="008B7A42">
        <w:rPr>
          <w:i/>
          <w:iCs/>
        </w:rPr>
        <w:t xml:space="preserve"> DEL DATABASE </w:t>
      </w:r>
      <w:r w:rsidR="001817F2">
        <w:rPr>
          <w:i/>
          <w:iCs/>
        </w:rPr>
        <w:t>SQL SERVER</w:t>
      </w:r>
      <w:r w:rsidRPr="008B7A42">
        <w:rPr>
          <w:i/>
          <w:iCs/>
        </w:rPr>
        <w:t xml:space="preserve"> (obbligatorio)</w:t>
      </w:r>
    </w:p>
    <w:tbl>
      <w:tblPr>
        <w:tblStyle w:val="Tabellagriglia5scura-colore11"/>
        <w:tblW w:w="9781" w:type="dxa"/>
        <w:tblInd w:w="-147" w:type="dxa"/>
        <w:tblLayout w:type="fixed"/>
        <w:tblLook w:val="04A0" w:firstRow="1" w:lastRow="0" w:firstColumn="1" w:lastColumn="0" w:noHBand="0" w:noVBand="1"/>
      </w:tblPr>
      <w:tblGrid>
        <w:gridCol w:w="4552"/>
        <w:gridCol w:w="1686"/>
        <w:gridCol w:w="1559"/>
        <w:gridCol w:w="1984"/>
      </w:tblGrid>
      <w:tr w:rsidR="009715E4" w:rsidRPr="002633C9" w14:paraId="4742315B" w14:textId="77777777" w:rsidTr="003A13D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4C1B2D46" w14:textId="77777777" w:rsidR="009715E4" w:rsidRDefault="009715E4" w:rsidP="003A13D9">
            <w:pPr>
              <w:rPr>
                <w:b w:val="0"/>
                <w:bCs w:val="0"/>
              </w:rPr>
            </w:pPr>
          </w:p>
        </w:tc>
        <w:tc>
          <w:tcPr>
            <w:tcW w:w="1686" w:type="dxa"/>
          </w:tcPr>
          <w:p w14:paraId="49A4C0AE"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559" w:type="dxa"/>
          </w:tcPr>
          <w:p w14:paraId="50809C6A"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984" w:type="dxa"/>
          </w:tcPr>
          <w:p w14:paraId="70FD7A1A"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9715E4" w:rsidRPr="008A6E65" w14:paraId="346E44EA"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516C37EA" w14:textId="77777777" w:rsidR="009715E4" w:rsidRDefault="009715E4" w:rsidP="003A13D9">
            <w:pPr>
              <w:rPr>
                <w:b w:val="0"/>
                <w:bCs w:val="0"/>
              </w:rPr>
            </w:pPr>
            <w:r>
              <w:rPr>
                <w:b w:val="0"/>
                <w:bCs w:val="0"/>
              </w:rPr>
              <w:t>STIMA GRANDEZZA INIZIALE (SUFFICIENTE PER I PRIMI 12 MESI)</w:t>
            </w:r>
          </w:p>
        </w:tc>
        <w:tc>
          <w:tcPr>
            <w:tcW w:w="1686" w:type="dxa"/>
          </w:tcPr>
          <w:p w14:paraId="3FA9ED44"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75001AB3"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200D2C6E"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rsidRPr="008A6E65" w14:paraId="6D3147E1"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05568D64" w14:textId="77777777" w:rsidR="009715E4" w:rsidRDefault="009715E4" w:rsidP="003A13D9">
            <w:pPr>
              <w:rPr>
                <w:b w:val="0"/>
                <w:bCs w:val="0"/>
              </w:rPr>
            </w:pPr>
            <w:r>
              <w:rPr>
                <w:b w:val="0"/>
                <w:bCs w:val="0"/>
              </w:rPr>
              <w:t>STIMA DI CRESCITA PER OGNI ANNO SUCCESSIVO</w:t>
            </w:r>
          </w:p>
        </w:tc>
        <w:tc>
          <w:tcPr>
            <w:tcW w:w="1686" w:type="dxa"/>
          </w:tcPr>
          <w:p w14:paraId="647AFAA3"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5CEE19BA"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355DDE98"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rsidRPr="000608E2" w14:paraId="5F0CF210"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169F7AB4" w14:textId="77777777" w:rsidR="009715E4" w:rsidRDefault="009715E4" w:rsidP="003A13D9">
            <w:pPr>
              <w:rPr>
                <w:b w:val="0"/>
                <w:bCs w:val="0"/>
              </w:rPr>
            </w:pPr>
            <w:r>
              <w:rPr>
                <w:b w:val="0"/>
                <w:bCs w:val="0"/>
              </w:rPr>
              <w:t>TIPO DI FILE MEMORIZZATI (.pdf, .jpeg….)</w:t>
            </w:r>
          </w:p>
        </w:tc>
        <w:tc>
          <w:tcPr>
            <w:tcW w:w="1686" w:type="dxa"/>
          </w:tcPr>
          <w:p w14:paraId="7F32F785"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614EA8FE"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21B605E5"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rsidRPr="000608E2" w14:paraId="1DC945BA"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0EAF41C8" w14:textId="77777777" w:rsidR="009715E4" w:rsidRPr="00F50A3D" w:rsidRDefault="009715E4" w:rsidP="003A13D9">
            <w:pPr>
              <w:rPr>
                <w:b w:val="0"/>
                <w:bCs w:val="0"/>
              </w:rPr>
            </w:pPr>
            <w:r>
              <w:rPr>
                <w:b w:val="0"/>
                <w:bCs w:val="0"/>
              </w:rPr>
              <w:t>UTILIZZO DEL DB DOPO LA PRIMA SCRITTURA (R, W o R/W)</w:t>
            </w:r>
          </w:p>
        </w:tc>
        <w:tc>
          <w:tcPr>
            <w:tcW w:w="1686" w:type="dxa"/>
          </w:tcPr>
          <w:p w14:paraId="747B53B2"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3A46BCCA"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46C5653A"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rsidRPr="00801BA4" w14:paraId="265CA454"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4D84BA60" w14:textId="77777777" w:rsidR="009715E4" w:rsidRPr="00801BA4" w:rsidRDefault="009715E4" w:rsidP="003A13D9">
            <w:pPr>
              <w:rPr>
                <w:b w:val="0"/>
                <w:bCs w:val="0"/>
              </w:rPr>
            </w:pPr>
            <w:r>
              <w:rPr>
                <w:b w:val="0"/>
                <w:bCs w:val="0"/>
              </w:rPr>
              <w:t>NUMERO MEDIO DI UTENTI SIMULTANEI</w:t>
            </w:r>
          </w:p>
        </w:tc>
        <w:tc>
          <w:tcPr>
            <w:tcW w:w="1686" w:type="dxa"/>
          </w:tcPr>
          <w:p w14:paraId="77EECB7D"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1F0179B7"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16A72C56"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14:paraId="43BE5483"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4B18F020" w14:textId="77777777" w:rsidR="009715E4" w:rsidRDefault="009715E4" w:rsidP="003A13D9">
            <w:r>
              <w:rPr>
                <w:b w:val="0"/>
                <w:bCs w:val="0"/>
              </w:rPr>
              <w:t>TIPOLOGIA DI ACCESSO AI DATI (DA FRONT-OFFICE DI SERVIZIO ONLINE, DA BACKOFFICE DI DIPENDENTI RC.</w:t>
            </w:r>
          </w:p>
        </w:tc>
        <w:tc>
          <w:tcPr>
            <w:tcW w:w="1686" w:type="dxa"/>
          </w:tcPr>
          <w:p w14:paraId="16C0CBA7"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7D5178D7"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3995D2A2"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14:paraId="1855C474"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77BD0040" w14:textId="77777777" w:rsidR="009715E4" w:rsidRPr="00F50A3D" w:rsidRDefault="009715E4" w:rsidP="003A13D9">
            <w:pPr>
              <w:rPr>
                <w:b w:val="0"/>
                <w:bCs w:val="0"/>
              </w:rPr>
            </w:pPr>
            <w:r>
              <w:rPr>
                <w:b w:val="0"/>
                <w:bCs w:val="0"/>
              </w:rPr>
              <w:t>GESTIONE DI DATI CALDI, DATI TIEPIDI E DATI FREDDI (SI / NO)?</w:t>
            </w:r>
          </w:p>
        </w:tc>
        <w:tc>
          <w:tcPr>
            <w:tcW w:w="1686" w:type="dxa"/>
          </w:tcPr>
          <w:p w14:paraId="28BF8F36"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57E5DD1D"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28607ADA"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14:paraId="3CCBD38A"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2D5E6604" w14:textId="77777777" w:rsidR="009715E4" w:rsidRPr="00F50A3D" w:rsidRDefault="009715E4" w:rsidP="003A13D9">
            <w:pPr>
              <w:rPr>
                <w:b w:val="0"/>
                <w:bCs w:val="0"/>
              </w:rPr>
            </w:pPr>
            <w:r>
              <w:rPr>
                <w:b w:val="0"/>
                <w:bCs w:val="0"/>
              </w:rPr>
              <w:t xml:space="preserve">CAPACITA’ SEMPRE DISPONIBILE AI </w:t>
            </w:r>
            <w:r w:rsidRPr="009E5140">
              <w:rPr>
                <w:b w:val="0"/>
                <w:bCs w:val="0"/>
              </w:rPr>
              <w:t xml:space="preserve">DATI </w:t>
            </w:r>
            <w:r>
              <w:rPr>
                <w:b w:val="0"/>
                <w:bCs w:val="0"/>
              </w:rPr>
              <w:t>CALDI</w:t>
            </w:r>
          </w:p>
        </w:tc>
        <w:tc>
          <w:tcPr>
            <w:tcW w:w="1686" w:type="dxa"/>
          </w:tcPr>
          <w:p w14:paraId="197C730F"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r>
              <w:t xml:space="preserve"> </w:t>
            </w:r>
          </w:p>
        </w:tc>
        <w:tc>
          <w:tcPr>
            <w:tcW w:w="1559" w:type="dxa"/>
          </w:tcPr>
          <w:p w14:paraId="5656C47D"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59BCD889"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r>
    </w:tbl>
    <w:p w14:paraId="727F31D1" w14:textId="77777777" w:rsidR="009715E4" w:rsidRDefault="009715E4" w:rsidP="009715E4">
      <w:pPr>
        <w:pStyle w:val="Paragrafoelenco"/>
      </w:pPr>
    </w:p>
    <w:p w14:paraId="227E7DCE" w14:textId="77777777" w:rsidR="009715E4" w:rsidRDefault="009715E4" w:rsidP="00017603">
      <w:pPr>
        <w:pStyle w:val="Paragrafoelenco"/>
      </w:pPr>
    </w:p>
    <w:p w14:paraId="30F1E708" w14:textId="77777777" w:rsidR="009715E4" w:rsidRDefault="009715E4" w:rsidP="00017603">
      <w:pPr>
        <w:pStyle w:val="Paragrafoelenco"/>
      </w:pPr>
    </w:p>
    <w:p w14:paraId="3CA72F79" w14:textId="77777777" w:rsidR="000178A2" w:rsidRDefault="000178A2" w:rsidP="00017603">
      <w:pPr>
        <w:pStyle w:val="Paragrafoelenco"/>
      </w:pPr>
    </w:p>
    <w:p w14:paraId="77E33577" w14:textId="56EA1B46" w:rsidR="00017603" w:rsidRPr="00E86235" w:rsidRDefault="00017603" w:rsidP="00B372EB">
      <w:pPr>
        <w:pStyle w:val="TitoloSottocapitoli"/>
      </w:pPr>
      <w:bookmarkStart w:id="29" w:name="_Toc220064041"/>
      <w:proofErr w:type="spellStart"/>
      <w:r w:rsidRPr="00E86235">
        <w:t>Mysql</w:t>
      </w:r>
      <w:bookmarkEnd w:id="29"/>
      <w:proofErr w:type="spellEnd"/>
    </w:p>
    <w:p w14:paraId="5961524F" w14:textId="77777777" w:rsidR="00EE75B7" w:rsidRDefault="00017603" w:rsidP="00017603">
      <w:pPr>
        <w:pStyle w:val="Paragrafoelenco"/>
      </w:pPr>
      <w:r>
        <w:tab/>
      </w:r>
    </w:p>
    <w:tbl>
      <w:tblPr>
        <w:tblStyle w:val="Tabellagriglia5scura-colore11"/>
        <w:tblW w:w="9781" w:type="dxa"/>
        <w:tblInd w:w="-147" w:type="dxa"/>
        <w:tblLayout w:type="fixed"/>
        <w:tblLook w:val="04A0" w:firstRow="1" w:lastRow="0" w:firstColumn="1" w:lastColumn="0" w:noHBand="0" w:noVBand="1"/>
      </w:tblPr>
      <w:tblGrid>
        <w:gridCol w:w="4537"/>
        <w:gridCol w:w="1701"/>
        <w:gridCol w:w="1559"/>
        <w:gridCol w:w="1984"/>
      </w:tblGrid>
      <w:tr w:rsidR="00EE75B7" w:rsidRPr="002633C9" w14:paraId="05ADCCA7" w14:textId="77777777" w:rsidTr="00BC585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059F9943" w14:textId="77777777" w:rsidR="00EE75B7" w:rsidRDefault="00EE75B7" w:rsidP="001D3833">
            <w:pPr>
              <w:rPr>
                <w:b w:val="0"/>
                <w:bCs w:val="0"/>
              </w:rPr>
            </w:pPr>
          </w:p>
        </w:tc>
        <w:tc>
          <w:tcPr>
            <w:tcW w:w="1701" w:type="dxa"/>
          </w:tcPr>
          <w:p w14:paraId="56C75CC8" w14:textId="77777777" w:rsidR="00EE75B7" w:rsidRPr="002633C9" w:rsidRDefault="00EE75B7"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559" w:type="dxa"/>
          </w:tcPr>
          <w:p w14:paraId="393F3C66" w14:textId="77777777" w:rsidR="00EE75B7" w:rsidRPr="002633C9" w:rsidRDefault="00EE75B7"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984" w:type="dxa"/>
          </w:tcPr>
          <w:p w14:paraId="49FCE36E" w14:textId="77777777" w:rsidR="00EE75B7" w:rsidRPr="002633C9" w:rsidRDefault="00EE75B7" w:rsidP="001D383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EE75B7" w:rsidRPr="008A6E65" w14:paraId="5F78FEDE" w14:textId="77777777" w:rsidTr="00BC585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7790E666" w14:textId="77777777" w:rsidR="00EE75B7" w:rsidRPr="008A717C" w:rsidRDefault="00EE75B7" w:rsidP="001D3833">
            <w:r>
              <w:rPr>
                <w:b w:val="0"/>
                <w:bCs w:val="0"/>
              </w:rPr>
              <w:t xml:space="preserve">Tipologia (Standalone / Cluster </w:t>
            </w:r>
            <w:proofErr w:type="spellStart"/>
            <w:r>
              <w:rPr>
                <w:b w:val="0"/>
                <w:bCs w:val="0"/>
              </w:rPr>
              <w:t>Percona</w:t>
            </w:r>
            <w:proofErr w:type="spellEnd"/>
            <w:r>
              <w:rPr>
                <w:b w:val="0"/>
                <w:bCs w:val="0"/>
              </w:rPr>
              <w:t>)</w:t>
            </w:r>
          </w:p>
        </w:tc>
        <w:tc>
          <w:tcPr>
            <w:tcW w:w="1701" w:type="dxa"/>
          </w:tcPr>
          <w:p w14:paraId="0CE3DF0E" w14:textId="77777777" w:rsidR="00EE75B7" w:rsidRPr="008A6E65" w:rsidRDefault="00EE75B7"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1CF0C347" w14:textId="77777777" w:rsidR="00EE75B7" w:rsidRPr="008A6E65" w:rsidRDefault="00EE75B7"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5B802E31" w14:textId="77777777" w:rsidR="00EE75B7" w:rsidRPr="008A6E65" w:rsidRDefault="00EE75B7" w:rsidP="001D3833">
            <w:pPr>
              <w:cnfStyle w:val="000000100000" w:firstRow="0" w:lastRow="0" w:firstColumn="0" w:lastColumn="0" w:oddVBand="0" w:evenVBand="0" w:oddHBand="1" w:evenHBand="0" w:firstRowFirstColumn="0" w:firstRowLastColumn="0" w:lastRowFirstColumn="0" w:lastRowLastColumn="0"/>
            </w:pPr>
          </w:p>
        </w:tc>
      </w:tr>
      <w:tr w:rsidR="00EE75B7" w:rsidRPr="000608E2" w14:paraId="4BB3DCD4" w14:textId="77777777" w:rsidTr="00BC5859">
        <w:trPr>
          <w:trHeight w:val="309"/>
        </w:trPr>
        <w:tc>
          <w:tcPr>
            <w:cnfStyle w:val="001000000000" w:firstRow="0" w:lastRow="0" w:firstColumn="1" w:lastColumn="0" w:oddVBand="0" w:evenVBand="0" w:oddHBand="0" w:evenHBand="0" w:firstRowFirstColumn="0" w:firstRowLastColumn="0" w:lastRowFirstColumn="0" w:lastRowLastColumn="0"/>
            <w:tcW w:w="4537" w:type="dxa"/>
          </w:tcPr>
          <w:p w14:paraId="3FD66829" w14:textId="77777777" w:rsidR="00EE75B7" w:rsidRPr="00F50A3D" w:rsidRDefault="00EE75B7" w:rsidP="001D3833">
            <w:pPr>
              <w:rPr>
                <w:b w:val="0"/>
                <w:bCs w:val="0"/>
              </w:rPr>
            </w:pPr>
            <w:r>
              <w:rPr>
                <w:b w:val="0"/>
                <w:bCs w:val="0"/>
              </w:rPr>
              <w:t>Versione</w:t>
            </w:r>
          </w:p>
        </w:tc>
        <w:tc>
          <w:tcPr>
            <w:tcW w:w="1701" w:type="dxa"/>
          </w:tcPr>
          <w:p w14:paraId="1F66BABF" w14:textId="77777777" w:rsidR="00EE75B7" w:rsidRPr="000608E2" w:rsidRDefault="00EE75B7"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431700A9" w14:textId="77777777" w:rsidR="00EE75B7" w:rsidRPr="000608E2" w:rsidRDefault="00EE75B7"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648133FA" w14:textId="77777777" w:rsidR="00EE75B7" w:rsidRPr="000608E2" w:rsidRDefault="00EE75B7" w:rsidP="001D3833">
            <w:pPr>
              <w:cnfStyle w:val="000000000000" w:firstRow="0" w:lastRow="0" w:firstColumn="0" w:lastColumn="0" w:oddVBand="0" w:evenVBand="0" w:oddHBand="0" w:evenHBand="0" w:firstRowFirstColumn="0" w:firstRowLastColumn="0" w:lastRowFirstColumn="0" w:lastRowLastColumn="0"/>
            </w:pPr>
          </w:p>
        </w:tc>
      </w:tr>
      <w:tr w:rsidR="00EE75B7" w:rsidRPr="00801BA4" w14:paraId="06ABA0E1" w14:textId="77777777" w:rsidTr="00BC5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Pr>
          <w:p w14:paraId="4E2B9724" w14:textId="77777777" w:rsidR="00EE75B7" w:rsidRPr="00801BA4" w:rsidRDefault="00EE75B7" w:rsidP="001D3833">
            <w:pPr>
              <w:rPr>
                <w:b w:val="0"/>
                <w:bCs w:val="0"/>
              </w:rPr>
            </w:pPr>
            <w:r>
              <w:rPr>
                <w:b w:val="0"/>
                <w:bCs w:val="0"/>
              </w:rPr>
              <w:t>Nome database</w:t>
            </w:r>
          </w:p>
        </w:tc>
        <w:tc>
          <w:tcPr>
            <w:tcW w:w="1701" w:type="dxa"/>
          </w:tcPr>
          <w:p w14:paraId="79523005" w14:textId="77777777" w:rsidR="00EE75B7" w:rsidRPr="00801BA4" w:rsidRDefault="00EE75B7" w:rsidP="001D3833">
            <w:pPr>
              <w:cnfStyle w:val="000000100000" w:firstRow="0" w:lastRow="0" w:firstColumn="0" w:lastColumn="0" w:oddVBand="0" w:evenVBand="0" w:oddHBand="1" w:evenHBand="0" w:firstRowFirstColumn="0" w:firstRowLastColumn="0" w:lastRowFirstColumn="0" w:lastRowLastColumn="0"/>
            </w:pPr>
          </w:p>
        </w:tc>
        <w:tc>
          <w:tcPr>
            <w:tcW w:w="1559" w:type="dxa"/>
          </w:tcPr>
          <w:p w14:paraId="610917E4" w14:textId="77777777" w:rsidR="00EE75B7" w:rsidRPr="00801BA4" w:rsidRDefault="00EE75B7" w:rsidP="001D3833">
            <w:pPr>
              <w:cnfStyle w:val="000000100000" w:firstRow="0" w:lastRow="0" w:firstColumn="0" w:lastColumn="0" w:oddVBand="0" w:evenVBand="0" w:oddHBand="1" w:evenHBand="0" w:firstRowFirstColumn="0" w:firstRowLastColumn="0" w:lastRowFirstColumn="0" w:lastRowLastColumn="0"/>
            </w:pPr>
          </w:p>
        </w:tc>
        <w:tc>
          <w:tcPr>
            <w:tcW w:w="1984" w:type="dxa"/>
          </w:tcPr>
          <w:p w14:paraId="34E66B35" w14:textId="77777777" w:rsidR="00EE75B7" w:rsidRPr="00801BA4" w:rsidRDefault="00EE75B7" w:rsidP="001D3833">
            <w:pPr>
              <w:cnfStyle w:val="000000100000" w:firstRow="0" w:lastRow="0" w:firstColumn="0" w:lastColumn="0" w:oddVBand="0" w:evenVBand="0" w:oddHBand="1" w:evenHBand="0" w:firstRowFirstColumn="0" w:firstRowLastColumn="0" w:lastRowFirstColumn="0" w:lastRowLastColumn="0"/>
            </w:pPr>
          </w:p>
        </w:tc>
      </w:tr>
      <w:tr w:rsidR="00EE75B7" w14:paraId="25F08C51" w14:textId="77777777" w:rsidTr="00BC5859">
        <w:tc>
          <w:tcPr>
            <w:cnfStyle w:val="001000000000" w:firstRow="0" w:lastRow="0" w:firstColumn="1" w:lastColumn="0" w:oddVBand="0" w:evenVBand="0" w:oddHBand="0" w:evenHBand="0" w:firstRowFirstColumn="0" w:firstRowLastColumn="0" w:lastRowFirstColumn="0" w:lastRowLastColumn="0"/>
            <w:tcW w:w="4537" w:type="dxa"/>
          </w:tcPr>
          <w:p w14:paraId="33DFAE6A" w14:textId="77777777" w:rsidR="00EE75B7" w:rsidRPr="00F50A3D" w:rsidRDefault="00EE75B7" w:rsidP="001D3833">
            <w:pPr>
              <w:rPr>
                <w:b w:val="0"/>
                <w:bCs w:val="0"/>
              </w:rPr>
            </w:pPr>
            <w:r>
              <w:rPr>
                <w:rStyle w:val="normaltextrun"/>
                <w:rFonts w:cs="Arial"/>
                <w:b w:val="0"/>
                <w:bCs w:val="0"/>
                <w:color w:val="FFFFFF"/>
                <w:sz w:val="18"/>
                <w:szCs w:val="18"/>
              </w:rPr>
              <w:t>ALTRE NOTE</w:t>
            </w:r>
          </w:p>
        </w:tc>
        <w:tc>
          <w:tcPr>
            <w:tcW w:w="1701" w:type="dxa"/>
          </w:tcPr>
          <w:p w14:paraId="2732F725" w14:textId="77777777" w:rsidR="00EE75B7" w:rsidRDefault="00EE75B7" w:rsidP="001D3833">
            <w:pPr>
              <w:cnfStyle w:val="000000000000" w:firstRow="0" w:lastRow="0" w:firstColumn="0" w:lastColumn="0" w:oddVBand="0" w:evenVBand="0" w:oddHBand="0" w:evenHBand="0" w:firstRowFirstColumn="0" w:firstRowLastColumn="0" w:lastRowFirstColumn="0" w:lastRowLastColumn="0"/>
            </w:pPr>
          </w:p>
        </w:tc>
        <w:tc>
          <w:tcPr>
            <w:tcW w:w="1559" w:type="dxa"/>
          </w:tcPr>
          <w:p w14:paraId="694009BA" w14:textId="77777777" w:rsidR="00EE75B7" w:rsidRDefault="00EE75B7" w:rsidP="001D3833">
            <w:pPr>
              <w:cnfStyle w:val="000000000000" w:firstRow="0" w:lastRow="0" w:firstColumn="0" w:lastColumn="0" w:oddVBand="0" w:evenVBand="0" w:oddHBand="0" w:evenHBand="0" w:firstRowFirstColumn="0" w:firstRowLastColumn="0" w:lastRowFirstColumn="0" w:lastRowLastColumn="0"/>
            </w:pPr>
          </w:p>
        </w:tc>
        <w:tc>
          <w:tcPr>
            <w:tcW w:w="1984" w:type="dxa"/>
          </w:tcPr>
          <w:p w14:paraId="58C202C1" w14:textId="77777777" w:rsidR="00EE75B7" w:rsidRDefault="00EE75B7" w:rsidP="001D3833">
            <w:pPr>
              <w:cnfStyle w:val="000000000000" w:firstRow="0" w:lastRow="0" w:firstColumn="0" w:lastColumn="0" w:oddVBand="0" w:evenVBand="0" w:oddHBand="0" w:evenHBand="0" w:firstRowFirstColumn="0" w:firstRowLastColumn="0" w:lastRowFirstColumn="0" w:lastRowLastColumn="0"/>
            </w:pPr>
          </w:p>
        </w:tc>
      </w:tr>
    </w:tbl>
    <w:p w14:paraId="4F9FA2A9" w14:textId="26565756" w:rsidR="00017603" w:rsidRDefault="00017603" w:rsidP="00017603">
      <w:pPr>
        <w:pStyle w:val="Paragrafoelenco"/>
      </w:pPr>
    </w:p>
    <w:p w14:paraId="3A301193" w14:textId="77777777" w:rsidR="00017603" w:rsidRDefault="00017603" w:rsidP="00017603">
      <w:pPr>
        <w:pStyle w:val="Paragrafoelenco"/>
      </w:pPr>
    </w:p>
    <w:p w14:paraId="22AF6E87" w14:textId="2F3F7408" w:rsidR="009715E4" w:rsidRPr="008B7A42" w:rsidRDefault="009715E4" w:rsidP="009715E4">
      <w:pPr>
        <w:pStyle w:val="Paragrafoelenco"/>
        <w:rPr>
          <w:i/>
          <w:iCs/>
        </w:rPr>
      </w:pPr>
      <w:r w:rsidRPr="008B7A42">
        <w:rPr>
          <w:i/>
          <w:iCs/>
        </w:rPr>
        <w:t>CAPACIT</w:t>
      </w:r>
      <w:r w:rsidR="007B69AD">
        <w:rPr>
          <w:i/>
          <w:iCs/>
        </w:rPr>
        <w:t>A’</w:t>
      </w:r>
      <w:r w:rsidRPr="008B7A42">
        <w:rPr>
          <w:i/>
          <w:iCs/>
        </w:rPr>
        <w:t xml:space="preserve"> DEL DATABASE </w:t>
      </w:r>
      <w:r w:rsidR="001817F2">
        <w:rPr>
          <w:i/>
          <w:iCs/>
        </w:rPr>
        <w:t>MYSQL</w:t>
      </w:r>
      <w:r w:rsidRPr="008B7A42">
        <w:rPr>
          <w:i/>
          <w:iCs/>
        </w:rPr>
        <w:t xml:space="preserve"> (obbligatorio)</w:t>
      </w:r>
    </w:p>
    <w:tbl>
      <w:tblPr>
        <w:tblStyle w:val="Tabellagriglia5scura-colore11"/>
        <w:tblW w:w="9781" w:type="dxa"/>
        <w:tblInd w:w="-147" w:type="dxa"/>
        <w:tblLayout w:type="fixed"/>
        <w:tblLook w:val="04A0" w:firstRow="1" w:lastRow="0" w:firstColumn="1" w:lastColumn="0" w:noHBand="0" w:noVBand="1"/>
      </w:tblPr>
      <w:tblGrid>
        <w:gridCol w:w="4552"/>
        <w:gridCol w:w="1686"/>
        <w:gridCol w:w="1559"/>
        <w:gridCol w:w="1984"/>
      </w:tblGrid>
      <w:tr w:rsidR="009715E4" w:rsidRPr="002633C9" w14:paraId="7D494AD6" w14:textId="77777777" w:rsidTr="003A13D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3F2FF680" w14:textId="77777777" w:rsidR="009715E4" w:rsidRDefault="009715E4" w:rsidP="003A13D9">
            <w:pPr>
              <w:rPr>
                <w:b w:val="0"/>
                <w:bCs w:val="0"/>
              </w:rPr>
            </w:pPr>
          </w:p>
        </w:tc>
        <w:tc>
          <w:tcPr>
            <w:tcW w:w="1686" w:type="dxa"/>
          </w:tcPr>
          <w:p w14:paraId="2E1074F4"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559" w:type="dxa"/>
          </w:tcPr>
          <w:p w14:paraId="4863700F"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984" w:type="dxa"/>
          </w:tcPr>
          <w:p w14:paraId="29CECADD"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9715E4" w:rsidRPr="008A6E65" w14:paraId="5D959E03"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7FC8E9AD" w14:textId="77777777" w:rsidR="009715E4" w:rsidRDefault="009715E4" w:rsidP="003A13D9">
            <w:pPr>
              <w:rPr>
                <w:b w:val="0"/>
                <w:bCs w:val="0"/>
              </w:rPr>
            </w:pPr>
            <w:r>
              <w:rPr>
                <w:b w:val="0"/>
                <w:bCs w:val="0"/>
              </w:rPr>
              <w:t>STIMA GRANDEZZA INIZIALE (SUFFICIENTE PER I PRIMI 12 MESI)</w:t>
            </w:r>
          </w:p>
        </w:tc>
        <w:tc>
          <w:tcPr>
            <w:tcW w:w="1686" w:type="dxa"/>
          </w:tcPr>
          <w:p w14:paraId="59B98E74"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3E9AD4AD"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54DDD733"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rsidRPr="008A6E65" w14:paraId="02242D3B"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4FDBB4CD" w14:textId="77777777" w:rsidR="009715E4" w:rsidRDefault="009715E4" w:rsidP="003A13D9">
            <w:pPr>
              <w:rPr>
                <w:b w:val="0"/>
                <w:bCs w:val="0"/>
              </w:rPr>
            </w:pPr>
            <w:r>
              <w:rPr>
                <w:b w:val="0"/>
                <w:bCs w:val="0"/>
              </w:rPr>
              <w:t>STIMA DI CRESCITA PER OGNI ANNO SUCCESSIVO</w:t>
            </w:r>
          </w:p>
        </w:tc>
        <w:tc>
          <w:tcPr>
            <w:tcW w:w="1686" w:type="dxa"/>
          </w:tcPr>
          <w:p w14:paraId="3AB402E6"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26E01702"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7DDF7F50"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rsidRPr="000608E2" w14:paraId="3E43F735"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40E7EC00" w14:textId="77777777" w:rsidR="009715E4" w:rsidRDefault="009715E4" w:rsidP="003A13D9">
            <w:pPr>
              <w:rPr>
                <w:b w:val="0"/>
                <w:bCs w:val="0"/>
              </w:rPr>
            </w:pPr>
            <w:r>
              <w:rPr>
                <w:b w:val="0"/>
                <w:bCs w:val="0"/>
              </w:rPr>
              <w:t>TIPO DI FILE MEMORIZZATI (.pdf, .jpeg….)</w:t>
            </w:r>
          </w:p>
        </w:tc>
        <w:tc>
          <w:tcPr>
            <w:tcW w:w="1686" w:type="dxa"/>
          </w:tcPr>
          <w:p w14:paraId="1C55A55B"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1CB54703"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71720558"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rsidRPr="000608E2" w14:paraId="5B3646EB"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506F7801" w14:textId="77777777" w:rsidR="009715E4" w:rsidRPr="00F50A3D" w:rsidRDefault="009715E4" w:rsidP="003A13D9">
            <w:pPr>
              <w:rPr>
                <w:b w:val="0"/>
                <w:bCs w:val="0"/>
              </w:rPr>
            </w:pPr>
            <w:r>
              <w:rPr>
                <w:b w:val="0"/>
                <w:bCs w:val="0"/>
              </w:rPr>
              <w:t>UTILIZZO DEL DB DOPO LA PRIMA SCRITTURA (R, W o R/W)</w:t>
            </w:r>
          </w:p>
        </w:tc>
        <w:tc>
          <w:tcPr>
            <w:tcW w:w="1686" w:type="dxa"/>
          </w:tcPr>
          <w:p w14:paraId="5F5BB0B4"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5B96CA46"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42DAB3F3"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rsidRPr="00801BA4" w14:paraId="03CEE505"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4C4B96D0" w14:textId="77777777" w:rsidR="009715E4" w:rsidRPr="00801BA4" w:rsidRDefault="009715E4" w:rsidP="003A13D9">
            <w:pPr>
              <w:rPr>
                <w:b w:val="0"/>
                <w:bCs w:val="0"/>
              </w:rPr>
            </w:pPr>
            <w:r>
              <w:rPr>
                <w:b w:val="0"/>
                <w:bCs w:val="0"/>
              </w:rPr>
              <w:t>NUMERO MEDIO DI UTENTI SIMULTANEI</w:t>
            </w:r>
          </w:p>
        </w:tc>
        <w:tc>
          <w:tcPr>
            <w:tcW w:w="1686" w:type="dxa"/>
          </w:tcPr>
          <w:p w14:paraId="0AE5838E"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21F497D5"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3F719787"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14:paraId="47CA1BCC"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3334B587" w14:textId="77777777" w:rsidR="009715E4" w:rsidRDefault="009715E4" w:rsidP="003A13D9">
            <w:r>
              <w:rPr>
                <w:b w:val="0"/>
                <w:bCs w:val="0"/>
              </w:rPr>
              <w:lastRenderedPageBreak/>
              <w:t>TIPOLOGIA DI ACCESSO AI DATI (DA FRONT-OFFICE DI SERVIZIO ONLINE, DA BACKOFFICE DI DIPENDENTI RC.</w:t>
            </w:r>
          </w:p>
        </w:tc>
        <w:tc>
          <w:tcPr>
            <w:tcW w:w="1686" w:type="dxa"/>
          </w:tcPr>
          <w:p w14:paraId="0824C52D"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05AD0D9E"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5AF017B3"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14:paraId="2251CAA5"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2F993EEC" w14:textId="77777777" w:rsidR="009715E4" w:rsidRPr="00F50A3D" w:rsidRDefault="009715E4" w:rsidP="003A13D9">
            <w:pPr>
              <w:rPr>
                <w:b w:val="0"/>
                <w:bCs w:val="0"/>
              </w:rPr>
            </w:pPr>
            <w:r>
              <w:rPr>
                <w:b w:val="0"/>
                <w:bCs w:val="0"/>
              </w:rPr>
              <w:t>GESTIONE DI DATI CALDI, DATI TIEPIDI E DATI FREDDI (SI / NO)?</w:t>
            </w:r>
          </w:p>
        </w:tc>
        <w:tc>
          <w:tcPr>
            <w:tcW w:w="1686" w:type="dxa"/>
          </w:tcPr>
          <w:p w14:paraId="250FA719"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648A28DF"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234ED518"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14:paraId="2D22BA87"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36D7D603" w14:textId="77777777" w:rsidR="009715E4" w:rsidRPr="00F50A3D" w:rsidRDefault="009715E4" w:rsidP="003A13D9">
            <w:pPr>
              <w:rPr>
                <w:b w:val="0"/>
                <w:bCs w:val="0"/>
              </w:rPr>
            </w:pPr>
            <w:r>
              <w:rPr>
                <w:b w:val="0"/>
                <w:bCs w:val="0"/>
              </w:rPr>
              <w:t xml:space="preserve">CAPACITA’ SEMPRE DISPONIBILE AI </w:t>
            </w:r>
            <w:r w:rsidRPr="009E5140">
              <w:rPr>
                <w:b w:val="0"/>
                <w:bCs w:val="0"/>
              </w:rPr>
              <w:t xml:space="preserve">DATI </w:t>
            </w:r>
            <w:r>
              <w:rPr>
                <w:b w:val="0"/>
                <w:bCs w:val="0"/>
              </w:rPr>
              <w:t>CALDI</w:t>
            </w:r>
          </w:p>
        </w:tc>
        <w:tc>
          <w:tcPr>
            <w:tcW w:w="1686" w:type="dxa"/>
          </w:tcPr>
          <w:p w14:paraId="113A022A"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r>
              <w:t xml:space="preserve"> </w:t>
            </w:r>
          </w:p>
        </w:tc>
        <w:tc>
          <w:tcPr>
            <w:tcW w:w="1559" w:type="dxa"/>
          </w:tcPr>
          <w:p w14:paraId="7971CD43"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1DDC7289"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r>
    </w:tbl>
    <w:p w14:paraId="285A8ED5" w14:textId="77777777" w:rsidR="009715E4" w:rsidRDefault="009715E4" w:rsidP="009715E4">
      <w:pPr>
        <w:pStyle w:val="Paragrafoelenco"/>
      </w:pPr>
    </w:p>
    <w:p w14:paraId="758FCF00" w14:textId="77777777" w:rsidR="009715E4" w:rsidRDefault="009715E4" w:rsidP="00017603">
      <w:pPr>
        <w:pStyle w:val="Paragrafoelenco"/>
      </w:pPr>
    </w:p>
    <w:p w14:paraId="59048357" w14:textId="77777777" w:rsidR="009715E4" w:rsidRDefault="009715E4" w:rsidP="00017603">
      <w:pPr>
        <w:pStyle w:val="Paragrafoelenco"/>
      </w:pPr>
    </w:p>
    <w:p w14:paraId="611F089F" w14:textId="254586D0" w:rsidR="00017603" w:rsidRPr="00E86235" w:rsidRDefault="00017603" w:rsidP="00B372EB">
      <w:pPr>
        <w:pStyle w:val="TitoloSottocapitoli"/>
      </w:pPr>
      <w:bookmarkStart w:id="30" w:name="_Toc220064042"/>
      <w:proofErr w:type="spellStart"/>
      <w:r w:rsidRPr="00E86235">
        <w:t>Postgresql</w:t>
      </w:r>
      <w:bookmarkEnd w:id="30"/>
      <w:proofErr w:type="spellEnd"/>
    </w:p>
    <w:p w14:paraId="10C326F4" w14:textId="77777777" w:rsidR="00BC5859" w:rsidRDefault="00017603" w:rsidP="00A50ADA">
      <w:pPr>
        <w:pStyle w:val="Paragrafoelenco"/>
      </w:pPr>
      <w:r>
        <w:tab/>
      </w:r>
    </w:p>
    <w:tbl>
      <w:tblPr>
        <w:tblStyle w:val="Tabellagriglia5scura-colore11"/>
        <w:tblW w:w="9781" w:type="dxa"/>
        <w:tblInd w:w="-147" w:type="dxa"/>
        <w:tblLayout w:type="fixed"/>
        <w:tblLook w:val="04A0" w:firstRow="1" w:lastRow="0" w:firstColumn="1" w:lastColumn="0" w:noHBand="0" w:noVBand="1"/>
      </w:tblPr>
      <w:tblGrid>
        <w:gridCol w:w="4537"/>
        <w:gridCol w:w="1701"/>
        <w:gridCol w:w="1701"/>
        <w:gridCol w:w="1842"/>
      </w:tblGrid>
      <w:tr w:rsidR="00BC5859" w:rsidRPr="002633C9" w14:paraId="2767E2B9" w14:textId="77777777" w:rsidTr="00BC585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29BA1D95" w14:textId="77777777" w:rsidR="00BC5859" w:rsidRDefault="00BC5859" w:rsidP="001D3833">
            <w:pPr>
              <w:rPr>
                <w:b w:val="0"/>
                <w:bCs w:val="0"/>
              </w:rPr>
            </w:pPr>
          </w:p>
        </w:tc>
        <w:tc>
          <w:tcPr>
            <w:tcW w:w="1701" w:type="dxa"/>
          </w:tcPr>
          <w:p w14:paraId="640DA6C8" w14:textId="77777777" w:rsidR="00BC5859" w:rsidRPr="002633C9" w:rsidRDefault="00BC5859"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701" w:type="dxa"/>
          </w:tcPr>
          <w:p w14:paraId="7AC435B2" w14:textId="77777777" w:rsidR="00BC5859" w:rsidRPr="002633C9" w:rsidRDefault="00BC5859"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842" w:type="dxa"/>
          </w:tcPr>
          <w:p w14:paraId="544CF535" w14:textId="77777777" w:rsidR="00BC5859" w:rsidRPr="002633C9" w:rsidRDefault="00BC5859" w:rsidP="001D383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BC5859" w:rsidRPr="008A6E65" w14:paraId="4B48750B" w14:textId="77777777" w:rsidTr="00BC585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57719F55" w14:textId="77777777" w:rsidR="00BC5859" w:rsidRDefault="00BC5859" w:rsidP="001D3833">
            <w:pPr>
              <w:rPr>
                <w:b w:val="0"/>
                <w:bCs w:val="0"/>
              </w:rPr>
            </w:pPr>
            <w:r>
              <w:rPr>
                <w:b w:val="0"/>
                <w:bCs w:val="0"/>
              </w:rPr>
              <w:t>Tipologia (Standalone / Cluster Patroni)</w:t>
            </w:r>
          </w:p>
        </w:tc>
        <w:tc>
          <w:tcPr>
            <w:tcW w:w="1701" w:type="dxa"/>
          </w:tcPr>
          <w:p w14:paraId="3CFA6EB3" w14:textId="77777777" w:rsidR="00BC5859" w:rsidRPr="008A6E65" w:rsidRDefault="00BC5859"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6E75954D" w14:textId="77777777" w:rsidR="00BC5859" w:rsidRPr="008A6E65" w:rsidRDefault="00BC5859" w:rsidP="001D3833">
            <w:pPr>
              <w:cnfStyle w:val="000000100000" w:firstRow="0" w:lastRow="0" w:firstColumn="0" w:lastColumn="0" w:oddVBand="0" w:evenVBand="0" w:oddHBand="1" w:evenHBand="0" w:firstRowFirstColumn="0" w:firstRowLastColumn="0" w:lastRowFirstColumn="0" w:lastRowLastColumn="0"/>
            </w:pPr>
          </w:p>
        </w:tc>
        <w:tc>
          <w:tcPr>
            <w:tcW w:w="1842" w:type="dxa"/>
          </w:tcPr>
          <w:p w14:paraId="2FEDA7BB" w14:textId="0DE66995" w:rsidR="00BC5859" w:rsidRPr="008A6E65" w:rsidRDefault="00586677" w:rsidP="001D3833">
            <w:pPr>
              <w:cnfStyle w:val="000000100000" w:firstRow="0" w:lastRow="0" w:firstColumn="0" w:lastColumn="0" w:oddVBand="0" w:evenVBand="0" w:oddHBand="1" w:evenHBand="0" w:firstRowFirstColumn="0" w:firstRowLastColumn="0" w:lastRowFirstColumn="0" w:lastRowLastColumn="0"/>
            </w:pPr>
            <w:r>
              <w:t>Standalone</w:t>
            </w:r>
          </w:p>
        </w:tc>
      </w:tr>
      <w:tr w:rsidR="00BC5859" w:rsidRPr="000608E2" w14:paraId="6A2FCB2E" w14:textId="77777777" w:rsidTr="00BC5859">
        <w:trPr>
          <w:trHeight w:val="309"/>
        </w:trPr>
        <w:tc>
          <w:tcPr>
            <w:cnfStyle w:val="001000000000" w:firstRow="0" w:lastRow="0" w:firstColumn="1" w:lastColumn="0" w:oddVBand="0" w:evenVBand="0" w:oddHBand="0" w:evenHBand="0" w:firstRowFirstColumn="0" w:firstRowLastColumn="0" w:lastRowFirstColumn="0" w:lastRowLastColumn="0"/>
            <w:tcW w:w="4537" w:type="dxa"/>
          </w:tcPr>
          <w:p w14:paraId="35BF051B" w14:textId="77777777" w:rsidR="00BC5859" w:rsidRPr="00F50A3D" w:rsidRDefault="00BC5859" w:rsidP="001D3833">
            <w:pPr>
              <w:rPr>
                <w:b w:val="0"/>
                <w:bCs w:val="0"/>
              </w:rPr>
            </w:pPr>
            <w:r>
              <w:rPr>
                <w:b w:val="0"/>
                <w:bCs w:val="0"/>
              </w:rPr>
              <w:t>Versione</w:t>
            </w:r>
          </w:p>
        </w:tc>
        <w:tc>
          <w:tcPr>
            <w:tcW w:w="1701" w:type="dxa"/>
          </w:tcPr>
          <w:p w14:paraId="7C33BC0A" w14:textId="77777777" w:rsidR="00BC5859" w:rsidRPr="000608E2" w:rsidRDefault="00BC5859" w:rsidP="001D3833">
            <w:pPr>
              <w:cnfStyle w:val="000000000000" w:firstRow="0" w:lastRow="0" w:firstColumn="0" w:lastColumn="0" w:oddVBand="0" w:evenVBand="0" w:oddHBand="0" w:evenHBand="0" w:firstRowFirstColumn="0" w:firstRowLastColumn="0" w:lastRowFirstColumn="0" w:lastRowLastColumn="0"/>
            </w:pPr>
          </w:p>
        </w:tc>
        <w:tc>
          <w:tcPr>
            <w:tcW w:w="1701" w:type="dxa"/>
          </w:tcPr>
          <w:p w14:paraId="67C1C6AA" w14:textId="77777777" w:rsidR="00BC5859" w:rsidRPr="000608E2" w:rsidRDefault="00BC5859" w:rsidP="001D3833">
            <w:pPr>
              <w:cnfStyle w:val="000000000000" w:firstRow="0" w:lastRow="0" w:firstColumn="0" w:lastColumn="0" w:oddVBand="0" w:evenVBand="0" w:oddHBand="0" w:evenHBand="0" w:firstRowFirstColumn="0" w:firstRowLastColumn="0" w:lastRowFirstColumn="0" w:lastRowLastColumn="0"/>
            </w:pPr>
          </w:p>
        </w:tc>
        <w:tc>
          <w:tcPr>
            <w:tcW w:w="1842" w:type="dxa"/>
          </w:tcPr>
          <w:p w14:paraId="0FEF4B7E" w14:textId="07DED644" w:rsidR="00BC5859" w:rsidRPr="000608E2" w:rsidRDefault="00586677" w:rsidP="001D3833">
            <w:pPr>
              <w:cnfStyle w:val="000000000000" w:firstRow="0" w:lastRow="0" w:firstColumn="0" w:lastColumn="0" w:oddVBand="0" w:evenVBand="0" w:oddHBand="0" w:evenHBand="0" w:firstRowFirstColumn="0" w:firstRowLastColumn="0" w:lastRowFirstColumn="0" w:lastRowLastColumn="0"/>
            </w:pPr>
            <w:r>
              <w:t>18</w:t>
            </w:r>
          </w:p>
        </w:tc>
      </w:tr>
      <w:tr w:rsidR="00BC5859" w:rsidRPr="000608E2" w14:paraId="16ACE014" w14:textId="77777777" w:rsidTr="00BC585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46929C92" w14:textId="77777777" w:rsidR="00BC5859" w:rsidRDefault="00BC5859" w:rsidP="001D3833">
            <w:pPr>
              <w:rPr>
                <w:b w:val="0"/>
                <w:bCs w:val="0"/>
              </w:rPr>
            </w:pPr>
            <w:r>
              <w:rPr>
                <w:b w:val="0"/>
                <w:bCs w:val="0"/>
              </w:rPr>
              <w:t>Nome database</w:t>
            </w:r>
          </w:p>
        </w:tc>
        <w:tc>
          <w:tcPr>
            <w:tcW w:w="1701" w:type="dxa"/>
          </w:tcPr>
          <w:p w14:paraId="018D665C" w14:textId="77777777" w:rsidR="00BC5859" w:rsidRPr="000608E2" w:rsidRDefault="00BC5859"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289C7851" w14:textId="77777777" w:rsidR="00BC5859" w:rsidRPr="000608E2" w:rsidRDefault="00BC5859" w:rsidP="001D3833">
            <w:pPr>
              <w:cnfStyle w:val="000000100000" w:firstRow="0" w:lastRow="0" w:firstColumn="0" w:lastColumn="0" w:oddVBand="0" w:evenVBand="0" w:oddHBand="1" w:evenHBand="0" w:firstRowFirstColumn="0" w:firstRowLastColumn="0" w:lastRowFirstColumn="0" w:lastRowLastColumn="0"/>
            </w:pPr>
          </w:p>
        </w:tc>
        <w:tc>
          <w:tcPr>
            <w:tcW w:w="1842" w:type="dxa"/>
          </w:tcPr>
          <w:p w14:paraId="15C08B4E" w14:textId="7E81235C" w:rsidR="00BC5859" w:rsidRPr="000608E2" w:rsidRDefault="004540FB" w:rsidP="001D3833">
            <w:pPr>
              <w:cnfStyle w:val="000000100000" w:firstRow="0" w:lastRow="0" w:firstColumn="0" w:lastColumn="0" w:oddVBand="0" w:evenVBand="0" w:oddHBand="1" w:evenHBand="0" w:firstRowFirstColumn="0" w:firstRowLastColumn="0" w:lastRowFirstColumn="0" w:lastRowLastColumn="0"/>
            </w:pPr>
            <w:proofErr w:type="spellStart"/>
            <w:r>
              <w:t>e</w:t>
            </w:r>
            <w:r w:rsidR="00586677">
              <w:t>leweb</w:t>
            </w:r>
            <w:proofErr w:type="spellEnd"/>
            <w:r>
              <w:t xml:space="preserve">, eleweb2, </w:t>
            </w:r>
            <w:proofErr w:type="spellStart"/>
            <w:r>
              <w:t>storico_eleweb</w:t>
            </w:r>
            <w:proofErr w:type="spellEnd"/>
            <w:r>
              <w:t xml:space="preserve">, </w:t>
            </w:r>
            <w:proofErr w:type="spellStart"/>
            <w:r>
              <w:t>cecir</w:t>
            </w:r>
            <w:proofErr w:type="spellEnd"/>
          </w:p>
        </w:tc>
      </w:tr>
      <w:tr w:rsidR="00BC5859" w:rsidRPr="00EC5607" w14:paraId="35AA3ABC" w14:textId="77777777" w:rsidTr="00BC5859">
        <w:tc>
          <w:tcPr>
            <w:cnfStyle w:val="001000000000" w:firstRow="0" w:lastRow="0" w:firstColumn="1" w:lastColumn="0" w:oddVBand="0" w:evenVBand="0" w:oddHBand="0" w:evenHBand="0" w:firstRowFirstColumn="0" w:firstRowLastColumn="0" w:lastRowFirstColumn="0" w:lastRowLastColumn="0"/>
            <w:tcW w:w="4537" w:type="dxa"/>
          </w:tcPr>
          <w:p w14:paraId="1F9220AF" w14:textId="77777777" w:rsidR="00BC5859" w:rsidRPr="00E71A7B" w:rsidRDefault="00BC5859" w:rsidP="001D3833">
            <w:pPr>
              <w:rPr>
                <w:rStyle w:val="normaltextrun"/>
                <w:rFonts w:cs="Arial"/>
                <w:b w:val="0"/>
                <w:bCs w:val="0"/>
                <w:color w:val="FFFFFF"/>
                <w:sz w:val="18"/>
                <w:szCs w:val="18"/>
              </w:rPr>
            </w:pPr>
            <w:r w:rsidRPr="00E71A7B">
              <w:rPr>
                <w:rStyle w:val="normaltextrun"/>
                <w:rFonts w:cs="Arial"/>
                <w:b w:val="0"/>
                <w:bCs w:val="0"/>
                <w:color w:val="FFFFFF"/>
                <w:sz w:val="18"/>
                <w:szCs w:val="18"/>
              </w:rPr>
              <w:t xml:space="preserve">ACCESSI DB (LISTA IP; SUBNET) </w:t>
            </w:r>
            <w:proofErr w:type="spellStart"/>
            <w:r w:rsidRPr="00E71A7B">
              <w:rPr>
                <w:rStyle w:val="normaltextrun"/>
                <w:rFonts w:cs="Arial"/>
                <w:b w:val="0"/>
                <w:bCs w:val="0"/>
                <w:color w:val="FFFFFF"/>
                <w:sz w:val="18"/>
                <w:szCs w:val="18"/>
              </w:rPr>
              <w:t>PGBA.conf</w:t>
            </w:r>
            <w:proofErr w:type="spellEnd"/>
          </w:p>
        </w:tc>
        <w:tc>
          <w:tcPr>
            <w:tcW w:w="1701" w:type="dxa"/>
          </w:tcPr>
          <w:p w14:paraId="43FC8F39" w14:textId="77777777" w:rsidR="00BC5859" w:rsidRPr="00E71A7B" w:rsidRDefault="00BC5859" w:rsidP="001D3833">
            <w:pPr>
              <w:cnfStyle w:val="000000000000" w:firstRow="0" w:lastRow="0" w:firstColumn="0" w:lastColumn="0" w:oddVBand="0" w:evenVBand="0" w:oddHBand="0" w:evenHBand="0" w:firstRowFirstColumn="0" w:firstRowLastColumn="0" w:lastRowFirstColumn="0" w:lastRowLastColumn="0"/>
            </w:pPr>
          </w:p>
        </w:tc>
        <w:tc>
          <w:tcPr>
            <w:tcW w:w="1701" w:type="dxa"/>
          </w:tcPr>
          <w:p w14:paraId="4B0F59A5" w14:textId="77777777" w:rsidR="00BC5859" w:rsidRPr="00E71A7B" w:rsidRDefault="00BC5859" w:rsidP="001D3833">
            <w:pPr>
              <w:cnfStyle w:val="000000000000" w:firstRow="0" w:lastRow="0" w:firstColumn="0" w:lastColumn="0" w:oddVBand="0" w:evenVBand="0" w:oddHBand="0" w:evenHBand="0" w:firstRowFirstColumn="0" w:firstRowLastColumn="0" w:lastRowFirstColumn="0" w:lastRowLastColumn="0"/>
            </w:pPr>
          </w:p>
        </w:tc>
        <w:tc>
          <w:tcPr>
            <w:tcW w:w="1842" w:type="dxa"/>
          </w:tcPr>
          <w:p w14:paraId="26EEE3E9" w14:textId="77777777" w:rsidR="00BC5859" w:rsidRPr="00E71A7B" w:rsidRDefault="00BC5859" w:rsidP="001D3833">
            <w:pPr>
              <w:cnfStyle w:val="000000000000" w:firstRow="0" w:lastRow="0" w:firstColumn="0" w:lastColumn="0" w:oddVBand="0" w:evenVBand="0" w:oddHBand="0" w:evenHBand="0" w:firstRowFirstColumn="0" w:firstRowLastColumn="0" w:lastRowFirstColumn="0" w:lastRowLastColumn="0"/>
            </w:pPr>
          </w:p>
        </w:tc>
      </w:tr>
      <w:tr w:rsidR="00BC5859" w14:paraId="25ED79BD" w14:textId="77777777" w:rsidTr="00BC5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Pr>
          <w:p w14:paraId="5E9C1703" w14:textId="77777777" w:rsidR="00BC5859" w:rsidRPr="00F50A3D" w:rsidRDefault="00BC5859" w:rsidP="001D3833">
            <w:pPr>
              <w:rPr>
                <w:b w:val="0"/>
                <w:bCs w:val="0"/>
              </w:rPr>
            </w:pPr>
            <w:r>
              <w:rPr>
                <w:rStyle w:val="normaltextrun"/>
                <w:rFonts w:cs="Arial"/>
                <w:b w:val="0"/>
                <w:bCs w:val="0"/>
                <w:color w:val="FFFFFF"/>
                <w:sz w:val="18"/>
                <w:szCs w:val="18"/>
              </w:rPr>
              <w:t>ALTRE NOTE</w:t>
            </w:r>
          </w:p>
        </w:tc>
        <w:tc>
          <w:tcPr>
            <w:tcW w:w="1701" w:type="dxa"/>
          </w:tcPr>
          <w:p w14:paraId="252BAA54" w14:textId="77777777" w:rsidR="00BC5859" w:rsidRDefault="00BC5859" w:rsidP="001D3833">
            <w:pPr>
              <w:cnfStyle w:val="000000100000" w:firstRow="0" w:lastRow="0" w:firstColumn="0" w:lastColumn="0" w:oddVBand="0" w:evenVBand="0" w:oddHBand="1" w:evenHBand="0" w:firstRowFirstColumn="0" w:firstRowLastColumn="0" w:lastRowFirstColumn="0" w:lastRowLastColumn="0"/>
            </w:pPr>
            <w:r>
              <w:t xml:space="preserve"> </w:t>
            </w:r>
          </w:p>
        </w:tc>
        <w:tc>
          <w:tcPr>
            <w:tcW w:w="1701" w:type="dxa"/>
          </w:tcPr>
          <w:p w14:paraId="173222FF" w14:textId="77777777" w:rsidR="00BC5859" w:rsidRDefault="00BC5859" w:rsidP="001D3833">
            <w:pPr>
              <w:cnfStyle w:val="000000100000" w:firstRow="0" w:lastRow="0" w:firstColumn="0" w:lastColumn="0" w:oddVBand="0" w:evenVBand="0" w:oddHBand="1" w:evenHBand="0" w:firstRowFirstColumn="0" w:firstRowLastColumn="0" w:lastRowFirstColumn="0" w:lastRowLastColumn="0"/>
            </w:pPr>
          </w:p>
        </w:tc>
        <w:tc>
          <w:tcPr>
            <w:tcW w:w="1842" w:type="dxa"/>
          </w:tcPr>
          <w:p w14:paraId="7975593D" w14:textId="77777777" w:rsidR="00BC5859" w:rsidRDefault="00BC5859" w:rsidP="001D3833">
            <w:pPr>
              <w:cnfStyle w:val="000000100000" w:firstRow="0" w:lastRow="0" w:firstColumn="0" w:lastColumn="0" w:oddVBand="0" w:evenVBand="0" w:oddHBand="1" w:evenHBand="0" w:firstRowFirstColumn="0" w:firstRowLastColumn="0" w:lastRowFirstColumn="0" w:lastRowLastColumn="0"/>
            </w:pPr>
          </w:p>
        </w:tc>
      </w:tr>
    </w:tbl>
    <w:p w14:paraId="7E9A9BE4" w14:textId="5E918C60" w:rsidR="00A50ADA" w:rsidRDefault="00A50ADA" w:rsidP="00A50ADA">
      <w:pPr>
        <w:pStyle w:val="Paragrafoelenco"/>
      </w:pPr>
    </w:p>
    <w:p w14:paraId="19BA3C65" w14:textId="6E2527C4" w:rsidR="00017603" w:rsidRDefault="00017603" w:rsidP="00017603">
      <w:pPr>
        <w:pStyle w:val="Paragrafoelenco"/>
      </w:pPr>
    </w:p>
    <w:p w14:paraId="5338876A" w14:textId="4032EA7F" w:rsidR="009715E4" w:rsidRPr="008B7A42" w:rsidRDefault="009715E4" w:rsidP="009715E4">
      <w:pPr>
        <w:pStyle w:val="Paragrafoelenco"/>
        <w:rPr>
          <w:i/>
          <w:iCs/>
        </w:rPr>
      </w:pPr>
      <w:r w:rsidRPr="008B7A42">
        <w:rPr>
          <w:i/>
          <w:iCs/>
        </w:rPr>
        <w:t>CAPACIT</w:t>
      </w:r>
      <w:r w:rsidR="007B69AD">
        <w:rPr>
          <w:i/>
          <w:iCs/>
        </w:rPr>
        <w:t>A’</w:t>
      </w:r>
      <w:r w:rsidRPr="008B7A42">
        <w:rPr>
          <w:i/>
          <w:iCs/>
        </w:rPr>
        <w:t xml:space="preserve"> DEL DATABASE </w:t>
      </w:r>
      <w:r w:rsidR="001817F2">
        <w:rPr>
          <w:i/>
          <w:iCs/>
        </w:rPr>
        <w:t>POSTGRESQL</w:t>
      </w:r>
      <w:r w:rsidRPr="008B7A42">
        <w:rPr>
          <w:i/>
          <w:iCs/>
        </w:rPr>
        <w:t xml:space="preserve"> (obbligatorio)</w:t>
      </w:r>
    </w:p>
    <w:tbl>
      <w:tblPr>
        <w:tblStyle w:val="Tabellagriglia5scura-colore11"/>
        <w:tblW w:w="9781" w:type="dxa"/>
        <w:tblInd w:w="-147" w:type="dxa"/>
        <w:tblLayout w:type="fixed"/>
        <w:tblLook w:val="04A0" w:firstRow="1" w:lastRow="0" w:firstColumn="1" w:lastColumn="0" w:noHBand="0" w:noVBand="1"/>
      </w:tblPr>
      <w:tblGrid>
        <w:gridCol w:w="4552"/>
        <w:gridCol w:w="1686"/>
        <w:gridCol w:w="1559"/>
        <w:gridCol w:w="1984"/>
      </w:tblGrid>
      <w:tr w:rsidR="009715E4" w:rsidRPr="002633C9" w14:paraId="03D42E61" w14:textId="77777777" w:rsidTr="003A13D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3AAFC27A" w14:textId="77777777" w:rsidR="009715E4" w:rsidRDefault="009715E4" w:rsidP="003A13D9">
            <w:pPr>
              <w:rPr>
                <w:b w:val="0"/>
                <w:bCs w:val="0"/>
              </w:rPr>
            </w:pPr>
          </w:p>
        </w:tc>
        <w:tc>
          <w:tcPr>
            <w:tcW w:w="1686" w:type="dxa"/>
          </w:tcPr>
          <w:p w14:paraId="03C49B6A"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559" w:type="dxa"/>
          </w:tcPr>
          <w:p w14:paraId="288AE3DD"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984" w:type="dxa"/>
          </w:tcPr>
          <w:p w14:paraId="73544B28"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9715E4" w:rsidRPr="008A6E65" w14:paraId="67E4FA9E"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7E03E1A0" w14:textId="77777777" w:rsidR="009715E4" w:rsidRDefault="009715E4" w:rsidP="003A13D9">
            <w:pPr>
              <w:rPr>
                <w:b w:val="0"/>
                <w:bCs w:val="0"/>
              </w:rPr>
            </w:pPr>
            <w:r>
              <w:rPr>
                <w:b w:val="0"/>
                <w:bCs w:val="0"/>
              </w:rPr>
              <w:t>STIMA GRANDEZZA INIZIALE (SUFFICIENTE PER I PRIMI 12 MESI)</w:t>
            </w:r>
          </w:p>
        </w:tc>
        <w:tc>
          <w:tcPr>
            <w:tcW w:w="1686" w:type="dxa"/>
          </w:tcPr>
          <w:p w14:paraId="75F3C5A3"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23F1EAA3"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12C342C3" w14:textId="166A4610" w:rsidR="009715E4" w:rsidRPr="008A6E65" w:rsidRDefault="008B6B0C" w:rsidP="003A13D9">
            <w:pPr>
              <w:cnfStyle w:val="000000100000" w:firstRow="0" w:lastRow="0" w:firstColumn="0" w:lastColumn="0" w:oddVBand="0" w:evenVBand="0" w:oddHBand="1" w:evenHBand="0" w:firstRowFirstColumn="0" w:firstRowLastColumn="0" w:lastRowFirstColumn="0" w:lastRowLastColumn="0"/>
            </w:pPr>
            <w:r>
              <w:t>Facendo una stima con circa 3000 sezioni dovremmo avere 1GB per ogni elezione.</w:t>
            </w:r>
          </w:p>
        </w:tc>
      </w:tr>
      <w:tr w:rsidR="009715E4" w:rsidRPr="008A6E65" w14:paraId="65B77DA3"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566F800D" w14:textId="77777777" w:rsidR="009715E4" w:rsidRDefault="009715E4" w:rsidP="003A13D9">
            <w:pPr>
              <w:rPr>
                <w:b w:val="0"/>
                <w:bCs w:val="0"/>
              </w:rPr>
            </w:pPr>
            <w:r>
              <w:rPr>
                <w:b w:val="0"/>
                <w:bCs w:val="0"/>
              </w:rPr>
              <w:t>STIMA DI CRESCITA PER OGNI ANNO SUCCESSIVO</w:t>
            </w:r>
          </w:p>
        </w:tc>
        <w:tc>
          <w:tcPr>
            <w:tcW w:w="1686" w:type="dxa"/>
          </w:tcPr>
          <w:p w14:paraId="0E9047D8"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5020EA22"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19C2EAD4" w14:textId="4116C425" w:rsidR="009715E4" w:rsidRPr="008A6E65" w:rsidRDefault="008B6B0C" w:rsidP="003A13D9">
            <w:pPr>
              <w:cnfStyle w:val="000000000000" w:firstRow="0" w:lastRow="0" w:firstColumn="0" w:lastColumn="0" w:oddVBand="0" w:evenVBand="0" w:oddHBand="0" w:evenHBand="0" w:firstRowFirstColumn="0" w:firstRowLastColumn="0" w:lastRowFirstColumn="0" w:lastRowLastColumn="0"/>
            </w:pPr>
            <w:r>
              <w:t>1GB per ogni sezione</w:t>
            </w:r>
          </w:p>
        </w:tc>
      </w:tr>
      <w:tr w:rsidR="009715E4" w:rsidRPr="000608E2" w14:paraId="6697DDB9"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4B5BC003" w14:textId="77777777" w:rsidR="009715E4" w:rsidRDefault="009715E4" w:rsidP="003A13D9">
            <w:pPr>
              <w:rPr>
                <w:b w:val="0"/>
                <w:bCs w:val="0"/>
              </w:rPr>
            </w:pPr>
            <w:r>
              <w:rPr>
                <w:b w:val="0"/>
                <w:bCs w:val="0"/>
              </w:rPr>
              <w:t>TIPO DI FILE MEMORIZZATI (.pdf, .jpeg….)</w:t>
            </w:r>
          </w:p>
        </w:tc>
        <w:tc>
          <w:tcPr>
            <w:tcW w:w="1686" w:type="dxa"/>
          </w:tcPr>
          <w:p w14:paraId="19E21F37"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12D43895"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728B570F" w14:textId="362CC1BF" w:rsidR="009715E4" w:rsidRPr="000608E2" w:rsidRDefault="00980C30" w:rsidP="003A13D9">
            <w:pPr>
              <w:cnfStyle w:val="000000100000" w:firstRow="0" w:lastRow="0" w:firstColumn="0" w:lastColumn="0" w:oddVBand="0" w:evenVBand="0" w:oddHBand="1" w:evenHBand="0" w:firstRowFirstColumn="0" w:firstRowLastColumn="0" w:lastRowFirstColumn="0" w:lastRowLastColumn="0"/>
            </w:pPr>
            <w:r>
              <w:t>no</w:t>
            </w:r>
          </w:p>
        </w:tc>
      </w:tr>
      <w:tr w:rsidR="009715E4" w:rsidRPr="000608E2" w14:paraId="55F3908E"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6B21E509" w14:textId="77777777" w:rsidR="009715E4" w:rsidRPr="00F50A3D" w:rsidRDefault="009715E4" w:rsidP="003A13D9">
            <w:pPr>
              <w:rPr>
                <w:b w:val="0"/>
                <w:bCs w:val="0"/>
              </w:rPr>
            </w:pPr>
            <w:r>
              <w:rPr>
                <w:b w:val="0"/>
                <w:bCs w:val="0"/>
              </w:rPr>
              <w:t>UTILIZZO DEL DB DOPO LA PRIMA SCRITTURA (R, W o R/W)</w:t>
            </w:r>
          </w:p>
        </w:tc>
        <w:tc>
          <w:tcPr>
            <w:tcW w:w="1686" w:type="dxa"/>
          </w:tcPr>
          <w:p w14:paraId="0E5C7A84"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0CD4D154"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5B6F3FE8"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rsidRPr="00801BA4" w14:paraId="153F8353"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7BFD794A" w14:textId="77777777" w:rsidR="009715E4" w:rsidRPr="00801BA4" w:rsidRDefault="009715E4" w:rsidP="003A13D9">
            <w:pPr>
              <w:rPr>
                <w:b w:val="0"/>
                <w:bCs w:val="0"/>
              </w:rPr>
            </w:pPr>
            <w:r>
              <w:rPr>
                <w:b w:val="0"/>
                <w:bCs w:val="0"/>
              </w:rPr>
              <w:t>NUMERO MEDIO DI UTENTI SIMULTANEI</w:t>
            </w:r>
          </w:p>
        </w:tc>
        <w:tc>
          <w:tcPr>
            <w:tcW w:w="1686" w:type="dxa"/>
          </w:tcPr>
          <w:p w14:paraId="462306B1"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48C4830D"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35E45FE4" w14:textId="7CF3582E" w:rsidR="009715E4" w:rsidRPr="00801BA4" w:rsidRDefault="008B6B0C" w:rsidP="003A13D9">
            <w:pPr>
              <w:cnfStyle w:val="000000100000" w:firstRow="0" w:lastRow="0" w:firstColumn="0" w:lastColumn="0" w:oddVBand="0" w:evenVBand="0" w:oddHBand="1" w:evenHBand="0" w:firstRowFirstColumn="0" w:firstRowLastColumn="0" w:lastRowFirstColumn="0" w:lastRowLastColumn="0"/>
            </w:pPr>
            <w:r>
              <w:t>500</w:t>
            </w:r>
          </w:p>
        </w:tc>
      </w:tr>
      <w:tr w:rsidR="009715E4" w14:paraId="6AE2B98E"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409DC44B" w14:textId="77777777" w:rsidR="009715E4" w:rsidRDefault="009715E4" w:rsidP="003A13D9">
            <w:r>
              <w:rPr>
                <w:b w:val="0"/>
                <w:bCs w:val="0"/>
              </w:rPr>
              <w:t>TIPOLOGIA DI ACCESSO AI DATI (DA FRONT-OFFICE DI SERVIZIO ONLINE, DA BACKOFFICE DI DIPENDENTI RC.</w:t>
            </w:r>
          </w:p>
        </w:tc>
        <w:tc>
          <w:tcPr>
            <w:tcW w:w="1686" w:type="dxa"/>
          </w:tcPr>
          <w:p w14:paraId="7F805379"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790F4E2D"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5B37130D" w14:textId="55EE4C63" w:rsidR="009715E4" w:rsidRDefault="008B6B0C" w:rsidP="003A13D9">
            <w:pPr>
              <w:cnfStyle w:val="000000000000" w:firstRow="0" w:lastRow="0" w:firstColumn="0" w:lastColumn="0" w:oddVBand="0" w:evenVBand="0" w:oddHBand="0" w:evenHBand="0" w:firstRowFirstColumn="0" w:firstRowLastColumn="0" w:lastRowFirstColumn="0" w:lastRowLastColumn="0"/>
            </w:pPr>
            <w:r>
              <w:t>Backoffice dipendenti RC</w:t>
            </w:r>
          </w:p>
        </w:tc>
      </w:tr>
      <w:tr w:rsidR="009715E4" w14:paraId="0F877A3E"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16F562A4" w14:textId="77777777" w:rsidR="009715E4" w:rsidRPr="00F50A3D" w:rsidRDefault="009715E4" w:rsidP="003A13D9">
            <w:pPr>
              <w:rPr>
                <w:b w:val="0"/>
                <w:bCs w:val="0"/>
              </w:rPr>
            </w:pPr>
            <w:r>
              <w:rPr>
                <w:b w:val="0"/>
                <w:bCs w:val="0"/>
              </w:rPr>
              <w:t>GESTIONE DI DATI CALDI, DATI TIEPIDI E DATI FREDDI (SI / NO)?</w:t>
            </w:r>
          </w:p>
        </w:tc>
        <w:tc>
          <w:tcPr>
            <w:tcW w:w="1686" w:type="dxa"/>
          </w:tcPr>
          <w:p w14:paraId="5ED5F056"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50720D60"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4277F890" w14:textId="045686B0" w:rsidR="009715E4" w:rsidRDefault="00586677" w:rsidP="003A13D9">
            <w:pPr>
              <w:cnfStyle w:val="000000100000" w:firstRow="0" w:lastRow="0" w:firstColumn="0" w:lastColumn="0" w:oddVBand="0" w:evenVBand="0" w:oddHBand="1" w:evenHBand="0" w:firstRowFirstColumn="0" w:firstRowLastColumn="0" w:lastRowFirstColumn="0" w:lastRowLastColumn="0"/>
            </w:pPr>
            <w:r>
              <w:t>NO</w:t>
            </w:r>
          </w:p>
        </w:tc>
      </w:tr>
      <w:tr w:rsidR="009715E4" w14:paraId="62591CDB"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5B694C67" w14:textId="77777777" w:rsidR="009715E4" w:rsidRPr="00F50A3D" w:rsidRDefault="009715E4" w:rsidP="003A13D9">
            <w:pPr>
              <w:rPr>
                <w:b w:val="0"/>
                <w:bCs w:val="0"/>
              </w:rPr>
            </w:pPr>
            <w:r>
              <w:rPr>
                <w:b w:val="0"/>
                <w:bCs w:val="0"/>
              </w:rPr>
              <w:t xml:space="preserve">CAPACITA’ SEMPRE DISPONIBILE AI </w:t>
            </w:r>
            <w:r w:rsidRPr="009E5140">
              <w:rPr>
                <w:b w:val="0"/>
                <w:bCs w:val="0"/>
              </w:rPr>
              <w:t xml:space="preserve">DATI </w:t>
            </w:r>
            <w:r>
              <w:rPr>
                <w:b w:val="0"/>
                <w:bCs w:val="0"/>
              </w:rPr>
              <w:t>CALDI</w:t>
            </w:r>
          </w:p>
        </w:tc>
        <w:tc>
          <w:tcPr>
            <w:tcW w:w="1686" w:type="dxa"/>
          </w:tcPr>
          <w:p w14:paraId="71A4E7E0"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r>
              <w:t xml:space="preserve"> </w:t>
            </w:r>
          </w:p>
        </w:tc>
        <w:tc>
          <w:tcPr>
            <w:tcW w:w="1559" w:type="dxa"/>
          </w:tcPr>
          <w:p w14:paraId="5E60821F"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376CC1F1" w14:textId="7F88B519" w:rsidR="009715E4" w:rsidRDefault="00586677" w:rsidP="003A13D9">
            <w:pPr>
              <w:cnfStyle w:val="000000000000" w:firstRow="0" w:lastRow="0" w:firstColumn="0" w:lastColumn="0" w:oddVBand="0" w:evenVBand="0" w:oddHBand="0" w:evenHBand="0" w:firstRowFirstColumn="0" w:firstRowLastColumn="0" w:lastRowFirstColumn="0" w:lastRowLastColumn="0"/>
            </w:pPr>
            <w:r>
              <w:t>SI</w:t>
            </w:r>
          </w:p>
        </w:tc>
      </w:tr>
    </w:tbl>
    <w:p w14:paraId="0FB4E364" w14:textId="77777777" w:rsidR="009715E4" w:rsidRDefault="009715E4" w:rsidP="009715E4">
      <w:pPr>
        <w:pStyle w:val="Paragrafoelenco"/>
      </w:pPr>
    </w:p>
    <w:p w14:paraId="2C4E20F4" w14:textId="77777777" w:rsidR="004958D1" w:rsidRDefault="004958D1" w:rsidP="00017603">
      <w:pPr>
        <w:pStyle w:val="Paragrafoelenco"/>
      </w:pPr>
    </w:p>
    <w:p w14:paraId="0DC942A8" w14:textId="19EB1BBB" w:rsidR="00017603" w:rsidRPr="00E86235" w:rsidRDefault="00017603" w:rsidP="00B372EB">
      <w:pPr>
        <w:pStyle w:val="TitoloSottocapitoli"/>
      </w:pPr>
      <w:bookmarkStart w:id="31" w:name="_Toc220064043"/>
      <w:r w:rsidRPr="00E86235">
        <w:lastRenderedPageBreak/>
        <w:t>MongoDB</w:t>
      </w:r>
      <w:bookmarkEnd w:id="31"/>
    </w:p>
    <w:p w14:paraId="7D0ED51C" w14:textId="606A35C7" w:rsidR="00A50ADA" w:rsidRDefault="00017603" w:rsidP="00A50ADA">
      <w:pPr>
        <w:pStyle w:val="Paragrafoelenco"/>
      </w:pPr>
      <w:r>
        <w:tab/>
      </w:r>
    </w:p>
    <w:tbl>
      <w:tblPr>
        <w:tblStyle w:val="Tabellagriglia5scura-colore11"/>
        <w:tblW w:w="9781" w:type="dxa"/>
        <w:tblInd w:w="-147" w:type="dxa"/>
        <w:tblLayout w:type="fixed"/>
        <w:tblLook w:val="04A0" w:firstRow="1" w:lastRow="0" w:firstColumn="1" w:lastColumn="0" w:noHBand="0" w:noVBand="1"/>
      </w:tblPr>
      <w:tblGrid>
        <w:gridCol w:w="4537"/>
        <w:gridCol w:w="1701"/>
        <w:gridCol w:w="1701"/>
        <w:gridCol w:w="1842"/>
      </w:tblGrid>
      <w:tr w:rsidR="00BC5859" w:rsidRPr="002633C9" w14:paraId="56776431" w14:textId="77777777" w:rsidTr="00BC585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10520E72" w14:textId="77777777" w:rsidR="00BC5859" w:rsidRDefault="00BC5859" w:rsidP="001D3833">
            <w:pPr>
              <w:rPr>
                <w:b w:val="0"/>
                <w:bCs w:val="0"/>
              </w:rPr>
            </w:pPr>
            <w:bookmarkStart w:id="32" w:name="_Hlk132355939"/>
          </w:p>
        </w:tc>
        <w:tc>
          <w:tcPr>
            <w:tcW w:w="1701" w:type="dxa"/>
          </w:tcPr>
          <w:p w14:paraId="3700D261" w14:textId="77777777" w:rsidR="00BC5859" w:rsidRPr="002633C9" w:rsidRDefault="00BC5859"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701" w:type="dxa"/>
          </w:tcPr>
          <w:p w14:paraId="35939819" w14:textId="77777777" w:rsidR="00BC5859" w:rsidRPr="002633C9" w:rsidRDefault="00BC5859" w:rsidP="001D3833">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842" w:type="dxa"/>
          </w:tcPr>
          <w:p w14:paraId="7A3ECE25" w14:textId="77777777" w:rsidR="00BC5859" w:rsidRPr="002633C9" w:rsidRDefault="00BC5859" w:rsidP="001D383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BC5859" w:rsidRPr="00EC5607" w14:paraId="7CF240F1" w14:textId="77777777" w:rsidTr="00BC585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37" w:type="dxa"/>
          </w:tcPr>
          <w:p w14:paraId="3D4B844B" w14:textId="77777777" w:rsidR="00BC5859" w:rsidRPr="00E71A7B" w:rsidRDefault="00BC5859" w:rsidP="001D3833">
            <w:pPr>
              <w:rPr>
                <w:b w:val="0"/>
                <w:bCs w:val="0"/>
              </w:rPr>
            </w:pPr>
            <w:r w:rsidRPr="00E71A7B">
              <w:rPr>
                <w:b w:val="0"/>
                <w:bCs w:val="0"/>
              </w:rPr>
              <w:t>Tipologia (</w:t>
            </w:r>
            <w:proofErr w:type="spellStart"/>
            <w:r w:rsidRPr="00E71A7B">
              <w:rPr>
                <w:b w:val="0"/>
                <w:bCs w:val="0"/>
              </w:rPr>
              <w:t>Replicaset</w:t>
            </w:r>
            <w:proofErr w:type="spellEnd"/>
            <w:r w:rsidRPr="00E71A7B">
              <w:rPr>
                <w:b w:val="0"/>
                <w:bCs w:val="0"/>
              </w:rPr>
              <w:t xml:space="preserve"> Dedicato / </w:t>
            </w:r>
            <w:proofErr w:type="spellStart"/>
            <w:r w:rsidRPr="00E71A7B">
              <w:rPr>
                <w:b w:val="0"/>
                <w:bCs w:val="0"/>
              </w:rPr>
              <w:t>Replicaset</w:t>
            </w:r>
            <w:proofErr w:type="spellEnd"/>
            <w:r w:rsidRPr="00E71A7B">
              <w:rPr>
                <w:b w:val="0"/>
                <w:bCs w:val="0"/>
              </w:rPr>
              <w:t xml:space="preserve"> Condiviso)</w:t>
            </w:r>
          </w:p>
        </w:tc>
        <w:tc>
          <w:tcPr>
            <w:tcW w:w="1701" w:type="dxa"/>
          </w:tcPr>
          <w:p w14:paraId="151EF895" w14:textId="77777777" w:rsidR="00BC5859" w:rsidRPr="00E71A7B" w:rsidRDefault="00BC5859"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60331C9B" w14:textId="77777777" w:rsidR="00BC5859" w:rsidRPr="00E71A7B" w:rsidRDefault="00BC5859" w:rsidP="001D3833">
            <w:pPr>
              <w:cnfStyle w:val="000000100000" w:firstRow="0" w:lastRow="0" w:firstColumn="0" w:lastColumn="0" w:oddVBand="0" w:evenVBand="0" w:oddHBand="1" w:evenHBand="0" w:firstRowFirstColumn="0" w:firstRowLastColumn="0" w:lastRowFirstColumn="0" w:lastRowLastColumn="0"/>
            </w:pPr>
          </w:p>
        </w:tc>
        <w:tc>
          <w:tcPr>
            <w:tcW w:w="1842" w:type="dxa"/>
          </w:tcPr>
          <w:p w14:paraId="23DD5428" w14:textId="77777777" w:rsidR="00BC5859" w:rsidRPr="00E71A7B" w:rsidRDefault="00BC5859" w:rsidP="001D3833">
            <w:pPr>
              <w:cnfStyle w:val="000000100000" w:firstRow="0" w:lastRow="0" w:firstColumn="0" w:lastColumn="0" w:oddVBand="0" w:evenVBand="0" w:oddHBand="1" w:evenHBand="0" w:firstRowFirstColumn="0" w:firstRowLastColumn="0" w:lastRowFirstColumn="0" w:lastRowLastColumn="0"/>
            </w:pPr>
          </w:p>
        </w:tc>
      </w:tr>
      <w:tr w:rsidR="00BC5859" w:rsidRPr="000608E2" w14:paraId="5938DF08" w14:textId="77777777" w:rsidTr="00BC5859">
        <w:trPr>
          <w:trHeight w:val="309"/>
        </w:trPr>
        <w:tc>
          <w:tcPr>
            <w:cnfStyle w:val="001000000000" w:firstRow="0" w:lastRow="0" w:firstColumn="1" w:lastColumn="0" w:oddVBand="0" w:evenVBand="0" w:oddHBand="0" w:evenHBand="0" w:firstRowFirstColumn="0" w:firstRowLastColumn="0" w:lastRowFirstColumn="0" w:lastRowLastColumn="0"/>
            <w:tcW w:w="4537" w:type="dxa"/>
          </w:tcPr>
          <w:p w14:paraId="74B26984" w14:textId="77777777" w:rsidR="00BC5859" w:rsidRPr="00F50A3D" w:rsidRDefault="00BC5859" w:rsidP="001D3833">
            <w:pPr>
              <w:rPr>
                <w:b w:val="0"/>
                <w:bCs w:val="0"/>
              </w:rPr>
            </w:pPr>
            <w:r>
              <w:rPr>
                <w:b w:val="0"/>
                <w:bCs w:val="0"/>
              </w:rPr>
              <w:t>Versione</w:t>
            </w:r>
          </w:p>
        </w:tc>
        <w:tc>
          <w:tcPr>
            <w:tcW w:w="1701" w:type="dxa"/>
          </w:tcPr>
          <w:p w14:paraId="7B86D27A" w14:textId="77777777" w:rsidR="00BC5859" w:rsidRPr="000608E2" w:rsidRDefault="00BC5859" w:rsidP="001D3833">
            <w:pPr>
              <w:cnfStyle w:val="000000000000" w:firstRow="0" w:lastRow="0" w:firstColumn="0" w:lastColumn="0" w:oddVBand="0" w:evenVBand="0" w:oddHBand="0" w:evenHBand="0" w:firstRowFirstColumn="0" w:firstRowLastColumn="0" w:lastRowFirstColumn="0" w:lastRowLastColumn="0"/>
            </w:pPr>
          </w:p>
        </w:tc>
        <w:tc>
          <w:tcPr>
            <w:tcW w:w="1701" w:type="dxa"/>
          </w:tcPr>
          <w:p w14:paraId="7E459751" w14:textId="77777777" w:rsidR="00BC5859" w:rsidRPr="000608E2" w:rsidRDefault="00BC5859" w:rsidP="001D3833">
            <w:pPr>
              <w:cnfStyle w:val="000000000000" w:firstRow="0" w:lastRow="0" w:firstColumn="0" w:lastColumn="0" w:oddVBand="0" w:evenVBand="0" w:oddHBand="0" w:evenHBand="0" w:firstRowFirstColumn="0" w:firstRowLastColumn="0" w:lastRowFirstColumn="0" w:lastRowLastColumn="0"/>
            </w:pPr>
          </w:p>
        </w:tc>
        <w:tc>
          <w:tcPr>
            <w:tcW w:w="1842" w:type="dxa"/>
          </w:tcPr>
          <w:p w14:paraId="4ECAE826" w14:textId="77777777" w:rsidR="00BC5859" w:rsidRPr="000608E2" w:rsidRDefault="00BC5859" w:rsidP="001D3833">
            <w:pPr>
              <w:cnfStyle w:val="000000000000" w:firstRow="0" w:lastRow="0" w:firstColumn="0" w:lastColumn="0" w:oddVBand="0" w:evenVBand="0" w:oddHBand="0" w:evenHBand="0" w:firstRowFirstColumn="0" w:firstRowLastColumn="0" w:lastRowFirstColumn="0" w:lastRowLastColumn="0"/>
            </w:pPr>
          </w:p>
        </w:tc>
      </w:tr>
      <w:tr w:rsidR="00BC5859" w:rsidRPr="00801BA4" w14:paraId="5C8C144C" w14:textId="77777777" w:rsidTr="00BC5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Pr>
          <w:p w14:paraId="75D11EF4" w14:textId="77777777" w:rsidR="00BC5859" w:rsidRPr="00801BA4" w:rsidRDefault="00BC5859" w:rsidP="001D3833">
            <w:pPr>
              <w:rPr>
                <w:b w:val="0"/>
                <w:bCs w:val="0"/>
              </w:rPr>
            </w:pPr>
            <w:r>
              <w:rPr>
                <w:b w:val="0"/>
                <w:bCs w:val="0"/>
              </w:rPr>
              <w:t>Nome database</w:t>
            </w:r>
          </w:p>
        </w:tc>
        <w:tc>
          <w:tcPr>
            <w:tcW w:w="1701" w:type="dxa"/>
          </w:tcPr>
          <w:p w14:paraId="729D69CD" w14:textId="77777777" w:rsidR="00BC5859" w:rsidRPr="00801BA4" w:rsidRDefault="00BC5859" w:rsidP="001D3833">
            <w:pPr>
              <w:cnfStyle w:val="000000100000" w:firstRow="0" w:lastRow="0" w:firstColumn="0" w:lastColumn="0" w:oddVBand="0" w:evenVBand="0" w:oddHBand="1" w:evenHBand="0" w:firstRowFirstColumn="0" w:firstRowLastColumn="0" w:lastRowFirstColumn="0" w:lastRowLastColumn="0"/>
            </w:pPr>
          </w:p>
        </w:tc>
        <w:tc>
          <w:tcPr>
            <w:tcW w:w="1701" w:type="dxa"/>
          </w:tcPr>
          <w:p w14:paraId="1BF0E4B9" w14:textId="77777777" w:rsidR="00BC5859" w:rsidRPr="00801BA4" w:rsidRDefault="00BC5859" w:rsidP="001D3833">
            <w:pPr>
              <w:cnfStyle w:val="000000100000" w:firstRow="0" w:lastRow="0" w:firstColumn="0" w:lastColumn="0" w:oddVBand="0" w:evenVBand="0" w:oddHBand="1" w:evenHBand="0" w:firstRowFirstColumn="0" w:firstRowLastColumn="0" w:lastRowFirstColumn="0" w:lastRowLastColumn="0"/>
            </w:pPr>
          </w:p>
        </w:tc>
        <w:tc>
          <w:tcPr>
            <w:tcW w:w="1842" w:type="dxa"/>
          </w:tcPr>
          <w:p w14:paraId="03833B71" w14:textId="77777777" w:rsidR="00BC5859" w:rsidRPr="00801BA4" w:rsidRDefault="00BC5859" w:rsidP="001D3833">
            <w:pPr>
              <w:cnfStyle w:val="000000100000" w:firstRow="0" w:lastRow="0" w:firstColumn="0" w:lastColumn="0" w:oddVBand="0" w:evenVBand="0" w:oddHBand="1" w:evenHBand="0" w:firstRowFirstColumn="0" w:firstRowLastColumn="0" w:lastRowFirstColumn="0" w:lastRowLastColumn="0"/>
            </w:pPr>
          </w:p>
        </w:tc>
      </w:tr>
      <w:tr w:rsidR="00BC5859" w14:paraId="27C60A0E" w14:textId="77777777" w:rsidTr="00BC5859">
        <w:tc>
          <w:tcPr>
            <w:cnfStyle w:val="001000000000" w:firstRow="0" w:lastRow="0" w:firstColumn="1" w:lastColumn="0" w:oddVBand="0" w:evenVBand="0" w:oddHBand="0" w:evenHBand="0" w:firstRowFirstColumn="0" w:firstRowLastColumn="0" w:lastRowFirstColumn="0" w:lastRowLastColumn="0"/>
            <w:tcW w:w="4537" w:type="dxa"/>
          </w:tcPr>
          <w:p w14:paraId="6D1E41CD" w14:textId="77777777" w:rsidR="00BC5859" w:rsidRPr="00F50A3D" w:rsidRDefault="00BC5859" w:rsidP="001D3833">
            <w:pPr>
              <w:rPr>
                <w:b w:val="0"/>
                <w:bCs w:val="0"/>
              </w:rPr>
            </w:pPr>
            <w:r>
              <w:rPr>
                <w:rStyle w:val="normaltextrun"/>
                <w:rFonts w:cs="Arial"/>
                <w:b w:val="0"/>
                <w:bCs w:val="0"/>
                <w:color w:val="FFFFFF"/>
                <w:sz w:val="18"/>
                <w:szCs w:val="18"/>
              </w:rPr>
              <w:t>ALTRE NOTE</w:t>
            </w:r>
          </w:p>
        </w:tc>
        <w:tc>
          <w:tcPr>
            <w:tcW w:w="1701" w:type="dxa"/>
          </w:tcPr>
          <w:p w14:paraId="3CCF4FD5" w14:textId="77777777" w:rsidR="00BC5859" w:rsidRDefault="00BC5859" w:rsidP="001D3833">
            <w:pPr>
              <w:cnfStyle w:val="000000000000" w:firstRow="0" w:lastRow="0" w:firstColumn="0" w:lastColumn="0" w:oddVBand="0" w:evenVBand="0" w:oddHBand="0" w:evenHBand="0" w:firstRowFirstColumn="0" w:firstRowLastColumn="0" w:lastRowFirstColumn="0" w:lastRowLastColumn="0"/>
            </w:pPr>
            <w:r>
              <w:t xml:space="preserve"> </w:t>
            </w:r>
          </w:p>
        </w:tc>
        <w:tc>
          <w:tcPr>
            <w:tcW w:w="1701" w:type="dxa"/>
          </w:tcPr>
          <w:p w14:paraId="783669AE" w14:textId="77777777" w:rsidR="00BC5859" w:rsidRDefault="00BC5859" w:rsidP="001D3833">
            <w:pPr>
              <w:cnfStyle w:val="000000000000" w:firstRow="0" w:lastRow="0" w:firstColumn="0" w:lastColumn="0" w:oddVBand="0" w:evenVBand="0" w:oddHBand="0" w:evenHBand="0" w:firstRowFirstColumn="0" w:firstRowLastColumn="0" w:lastRowFirstColumn="0" w:lastRowLastColumn="0"/>
            </w:pPr>
          </w:p>
        </w:tc>
        <w:tc>
          <w:tcPr>
            <w:tcW w:w="1842" w:type="dxa"/>
          </w:tcPr>
          <w:p w14:paraId="5A81271A" w14:textId="77777777" w:rsidR="00BC5859" w:rsidRDefault="00BC5859" w:rsidP="001D3833">
            <w:pPr>
              <w:cnfStyle w:val="000000000000" w:firstRow="0" w:lastRow="0" w:firstColumn="0" w:lastColumn="0" w:oddVBand="0" w:evenVBand="0" w:oddHBand="0" w:evenHBand="0" w:firstRowFirstColumn="0" w:firstRowLastColumn="0" w:lastRowFirstColumn="0" w:lastRowLastColumn="0"/>
            </w:pPr>
          </w:p>
        </w:tc>
      </w:tr>
      <w:bookmarkEnd w:id="32"/>
    </w:tbl>
    <w:p w14:paraId="4CF42877" w14:textId="77777777" w:rsidR="009715E4" w:rsidRDefault="009715E4" w:rsidP="00017603">
      <w:pPr>
        <w:pStyle w:val="Paragrafoelenco"/>
      </w:pPr>
    </w:p>
    <w:p w14:paraId="66E17BAA" w14:textId="43FBF70C" w:rsidR="009715E4" w:rsidRPr="008B7A42" w:rsidRDefault="00017603" w:rsidP="009715E4">
      <w:pPr>
        <w:pStyle w:val="Paragrafoelenco"/>
        <w:rPr>
          <w:i/>
          <w:iCs/>
        </w:rPr>
      </w:pPr>
      <w:r>
        <w:tab/>
      </w:r>
      <w:r w:rsidR="009715E4" w:rsidRPr="008B7A42">
        <w:rPr>
          <w:i/>
          <w:iCs/>
        </w:rPr>
        <w:t>CAPACIT</w:t>
      </w:r>
      <w:r w:rsidR="007B69AD">
        <w:rPr>
          <w:i/>
          <w:iCs/>
        </w:rPr>
        <w:t>A’</w:t>
      </w:r>
      <w:r w:rsidR="009715E4" w:rsidRPr="008B7A42">
        <w:rPr>
          <w:i/>
          <w:iCs/>
        </w:rPr>
        <w:t xml:space="preserve"> DEL DATABASE </w:t>
      </w:r>
      <w:r w:rsidR="001817F2">
        <w:rPr>
          <w:i/>
          <w:iCs/>
        </w:rPr>
        <w:t>MONGO</w:t>
      </w:r>
      <w:r w:rsidR="009715E4" w:rsidRPr="008B7A42">
        <w:rPr>
          <w:i/>
          <w:iCs/>
        </w:rPr>
        <w:t xml:space="preserve"> (obbligatorio)</w:t>
      </w:r>
    </w:p>
    <w:tbl>
      <w:tblPr>
        <w:tblStyle w:val="Tabellagriglia5scura-colore11"/>
        <w:tblW w:w="9781" w:type="dxa"/>
        <w:tblInd w:w="-147" w:type="dxa"/>
        <w:tblLayout w:type="fixed"/>
        <w:tblLook w:val="04A0" w:firstRow="1" w:lastRow="0" w:firstColumn="1" w:lastColumn="0" w:noHBand="0" w:noVBand="1"/>
      </w:tblPr>
      <w:tblGrid>
        <w:gridCol w:w="4552"/>
        <w:gridCol w:w="1686"/>
        <w:gridCol w:w="1559"/>
        <w:gridCol w:w="1984"/>
      </w:tblGrid>
      <w:tr w:rsidR="009715E4" w:rsidRPr="002633C9" w14:paraId="3895013F" w14:textId="77777777" w:rsidTr="003A13D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73520464" w14:textId="77777777" w:rsidR="009715E4" w:rsidRDefault="009715E4" w:rsidP="003A13D9">
            <w:pPr>
              <w:rPr>
                <w:b w:val="0"/>
                <w:bCs w:val="0"/>
              </w:rPr>
            </w:pPr>
          </w:p>
        </w:tc>
        <w:tc>
          <w:tcPr>
            <w:tcW w:w="1686" w:type="dxa"/>
          </w:tcPr>
          <w:p w14:paraId="2C7F7627"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Test</w:t>
            </w:r>
          </w:p>
        </w:tc>
        <w:tc>
          <w:tcPr>
            <w:tcW w:w="1559" w:type="dxa"/>
          </w:tcPr>
          <w:p w14:paraId="30E47988"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sidRPr="002633C9">
              <w:rPr>
                <w:b w:val="0"/>
                <w:bCs w:val="0"/>
              </w:rPr>
              <w:t>Collaudo</w:t>
            </w:r>
          </w:p>
        </w:tc>
        <w:tc>
          <w:tcPr>
            <w:tcW w:w="1984" w:type="dxa"/>
          </w:tcPr>
          <w:p w14:paraId="48171532" w14:textId="77777777" w:rsidR="009715E4" w:rsidRPr="002633C9" w:rsidRDefault="009715E4" w:rsidP="003A13D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r w:rsidRPr="002633C9">
              <w:rPr>
                <w:b w:val="0"/>
                <w:bCs w:val="0"/>
              </w:rPr>
              <w:t>roduzione</w:t>
            </w:r>
          </w:p>
        </w:tc>
      </w:tr>
      <w:tr w:rsidR="009715E4" w:rsidRPr="008A6E65" w14:paraId="41C7B661"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475D9ECF" w14:textId="77777777" w:rsidR="009715E4" w:rsidRDefault="009715E4" w:rsidP="003A13D9">
            <w:pPr>
              <w:rPr>
                <w:b w:val="0"/>
                <w:bCs w:val="0"/>
              </w:rPr>
            </w:pPr>
            <w:r>
              <w:rPr>
                <w:b w:val="0"/>
                <w:bCs w:val="0"/>
              </w:rPr>
              <w:t>STIMA GRANDEZZA INIZIALE (SUFFICIENTE PER I PRIMI 12 MESI)</w:t>
            </w:r>
          </w:p>
        </w:tc>
        <w:tc>
          <w:tcPr>
            <w:tcW w:w="1686" w:type="dxa"/>
          </w:tcPr>
          <w:p w14:paraId="6DA24BA1"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063C56EE"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53DF8A41" w14:textId="77777777" w:rsidR="009715E4" w:rsidRPr="008A6E65"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rsidRPr="008A6E65" w14:paraId="57EB1E61"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25AC8E1E" w14:textId="77777777" w:rsidR="009715E4" w:rsidRDefault="009715E4" w:rsidP="003A13D9">
            <w:pPr>
              <w:rPr>
                <w:b w:val="0"/>
                <w:bCs w:val="0"/>
              </w:rPr>
            </w:pPr>
            <w:r>
              <w:rPr>
                <w:b w:val="0"/>
                <w:bCs w:val="0"/>
              </w:rPr>
              <w:t>STIMA DI CRESCITA PER OGNI ANNO SUCCESSIVO</w:t>
            </w:r>
          </w:p>
        </w:tc>
        <w:tc>
          <w:tcPr>
            <w:tcW w:w="1686" w:type="dxa"/>
          </w:tcPr>
          <w:p w14:paraId="67D4D76F"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6B59A28D"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68BDE445" w14:textId="77777777" w:rsidR="009715E4" w:rsidRPr="008A6E65"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rsidRPr="000608E2" w14:paraId="2D5125DE" w14:textId="77777777" w:rsidTr="003A13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552" w:type="dxa"/>
          </w:tcPr>
          <w:p w14:paraId="71F95DFB" w14:textId="77777777" w:rsidR="009715E4" w:rsidRDefault="009715E4" w:rsidP="003A13D9">
            <w:pPr>
              <w:rPr>
                <w:b w:val="0"/>
                <w:bCs w:val="0"/>
              </w:rPr>
            </w:pPr>
            <w:r>
              <w:rPr>
                <w:b w:val="0"/>
                <w:bCs w:val="0"/>
              </w:rPr>
              <w:t>TIPO DI FILE MEMORIZZATI (.pdf, .jpeg….)</w:t>
            </w:r>
          </w:p>
        </w:tc>
        <w:tc>
          <w:tcPr>
            <w:tcW w:w="1686" w:type="dxa"/>
          </w:tcPr>
          <w:p w14:paraId="069751DC"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762C1925"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14CD9170" w14:textId="77777777" w:rsidR="009715E4" w:rsidRPr="000608E2"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rsidRPr="000608E2" w14:paraId="1EB26915" w14:textId="77777777" w:rsidTr="003A13D9">
        <w:trPr>
          <w:trHeight w:val="309"/>
        </w:trPr>
        <w:tc>
          <w:tcPr>
            <w:cnfStyle w:val="001000000000" w:firstRow="0" w:lastRow="0" w:firstColumn="1" w:lastColumn="0" w:oddVBand="0" w:evenVBand="0" w:oddHBand="0" w:evenHBand="0" w:firstRowFirstColumn="0" w:firstRowLastColumn="0" w:lastRowFirstColumn="0" w:lastRowLastColumn="0"/>
            <w:tcW w:w="4552" w:type="dxa"/>
          </w:tcPr>
          <w:p w14:paraId="1D26879F" w14:textId="77777777" w:rsidR="009715E4" w:rsidRPr="00F50A3D" w:rsidRDefault="009715E4" w:rsidP="003A13D9">
            <w:pPr>
              <w:rPr>
                <w:b w:val="0"/>
                <w:bCs w:val="0"/>
              </w:rPr>
            </w:pPr>
            <w:r>
              <w:rPr>
                <w:b w:val="0"/>
                <w:bCs w:val="0"/>
              </w:rPr>
              <w:t>UTILIZZO DEL DB DOPO LA PRIMA SCRITTURA (R, W o R/W)</w:t>
            </w:r>
          </w:p>
        </w:tc>
        <w:tc>
          <w:tcPr>
            <w:tcW w:w="1686" w:type="dxa"/>
          </w:tcPr>
          <w:p w14:paraId="6A2DADA9"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756C107F"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4DC1CBC0" w14:textId="77777777" w:rsidR="009715E4" w:rsidRPr="000608E2"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rsidRPr="00801BA4" w14:paraId="7F8301B2"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3D76066C" w14:textId="77777777" w:rsidR="009715E4" w:rsidRPr="00801BA4" w:rsidRDefault="009715E4" w:rsidP="003A13D9">
            <w:pPr>
              <w:rPr>
                <w:b w:val="0"/>
                <w:bCs w:val="0"/>
              </w:rPr>
            </w:pPr>
            <w:r>
              <w:rPr>
                <w:b w:val="0"/>
                <w:bCs w:val="0"/>
              </w:rPr>
              <w:t>NUMERO MEDIO DI UTENTI SIMULTANEI</w:t>
            </w:r>
          </w:p>
        </w:tc>
        <w:tc>
          <w:tcPr>
            <w:tcW w:w="1686" w:type="dxa"/>
          </w:tcPr>
          <w:p w14:paraId="73E1351F"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21BFE8F0"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5A5810A2" w14:textId="77777777" w:rsidR="009715E4" w:rsidRPr="00801BA4"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14:paraId="519E68D5"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5FE50A9D" w14:textId="77777777" w:rsidR="009715E4" w:rsidRDefault="009715E4" w:rsidP="003A13D9">
            <w:r>
              <w:rPr>
                <w:b w:val="0"/>
                <w:bCs w:val="0"/>
              </w:rPr>
              <w:t>TIPOLOGIA DI ACCESSO AI DATI (DA FRONT-OFFICE DI SERVIZIO ONLINE, DA BACKOFFICE DI DIPENDENTI RC.</w:t>
            </w:r>
          </w:p>
        </w:tc>
        <w:tc>
          <w:tcPr>
            <w:tcW w:w="1686" w:type="dxa"/>
          </w:tcPr>
          <w:p w14:paraId="70D51A19"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559" w:type="dxa"/>
          </w:tcPr>
          <w:p w14:paraId="3A5734F5"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3E9768DB"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r>
      <w:tr w:rsidR="009715E4" w14:paraId="3ECCD8A0" w14:textId="77777777" w:rsidTr="003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452893F6" w14:textId="77777777" w:rsidR="009715E4" w:rsidRPr="00F50A3D" w:rsidRDefault="009715E4" w:rsidP="003A13D9">
            <w:pPr>
              <w:rPr>
                <w:b w:val="0"/>
                <w:bCs w:val="0"/>
              </w:rPr>
            </w:pPr>
            <w:r>
              <w:rPr>
                <w:b w:val="0"/>
                <w:bCs w:val="0"/>
              </w:rPr>
              <w:t>GESTIONE DI DATI CALDI, DATI TIEPIDI E DATI FREDDI (SI / NO)?</w:t>
            </w:r>
          </w:p>
        </w:tc>
        <w:tc>
          <w:tcPr>
            <w:tcW w:w="1686" w:type="dxa"/>
          </w:tcPr>
          <w:p w14:paraId="40C12360"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c>
          <w:tcPr>
            <w:tcW w:w="1559" w:type="dxa"/>
          </w:tcPr>
          <w:p w14:paraId="4C770000"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c>
          <w:tcPr>
            <w:tcW w:w="1984" w:type="dxa"/>
          </w:tcPr>
          <w:p w14:paraId="0C47EFF2" w14:textId="77777777" w:rsidR="009715E4" w:rsidRDefault="009715E4" w:rsidP="003A13D9">
            <w:pPr>
              <w:cnfStyle w:val="000000100000" w:firstRow="0" w:lastRow="0" w:firstColumn="0" w:lastColumn="0" w:oddVBand="0" w:evenVBand="0" w:oddHBand="1" w:evenHBand="0" w:firstRowFirstColumn="0" w:firstRowLastColumn="0" w:lastRowFirstColumn="0" w:lastRowLastColumn="0"/>
            </w:pPr>
          </w:p>
        </w:tc>
      </w:tr>
      <w:tr w:rsidR="009715E4" w14:paraId="15726BD0" w14:textId="77777777" w:rsidTr="003A13D9">
        <w:tc>
          <w:tcPr>
            <w:cnfStyle w:val="001000000000" w:firstRow="0" w:lastRow="0" w:firstColumn="1" w:lastColumn="0" w:oddVBand="0" w:evenVBand="0" w:oddHBand="0" w:evenHBand="0" w:firstRowFirstColumn="0" w:firstRowLastColumn="0" w:lastRowFirstColumn="0" w:lastRowLastColumn="0"/>
            <w:tcW w:w="4552" w:type="dxa"/>
          </w:tcPr>
          <w:p w14:paraId="539F576D" w14:textId="77777777" w:rsidR="009715E4" w:rsidRPr="00F50A3D" w:rsidRDefault="009715E4" w:rsidP="003A13D9">
            <w:pPr>
              <w:rPr>
                <w:b w:val="0"/>
                <w:bCs w:val="0"/>
              </w:rPr>
            </w:pPr>
            <w:r>
              <w:rPr>
                <w:b w:val="0"/>
                <w:bCs w:val="0"/>
              </w:rPr>
              <w:t xml:space="preserve">CAPACITA’ SEMPRE DISPONIBILE AI </w:t>
            </w:r>
            <w:r w:rsidRPr="009E5140">
              <w:rPr>
                <w:b w:val="0"/>
                <w:bCs w:val="0"/>
              </w:rPr>
              <w:t xml:space="preserve">DATI </w:t>
            </w:r>
            <w:r>
              <w:rPr>
                <w:b w:val="0"/>
                <w:bCs w:val="0"/>
              </w:rPr>
              <w:t>CALDI</w:t>
            </w:r>
          </w:p>
        </w:tc>
        <w:tc>
          <w:tcPr>
            <w:tcW w:w="1686" w:type="dxa"/>
          </w:tcPr>
          <w:p w14:paraId="22E9E09E"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r>
              <w:t xml:space="preserve"> </w:t>
            </w:r>
          </w:p>
        </w:tc>
        <w:tc>
          <w:tcPr>
            <w:tcW w:w="1559" w:type="dxa"/>
          </w:tcPr>
          <w:p w14:paraId="015AD615"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c>
          <w:tcPr>
            <w:tcW w:w="1984" w:type="dxa"/>
          </w:tcPr>
          <w:p w14:paraId="14D39E73" w14:textId="77777777" w:rsidR="009715E4" w:rsidRDefault="009715E4" w:rsidP="003A13D9">
            <w:pPr>
              <w:cnfStyle w:val="000000000000" w:firstRow="0" w:lastRow="0" w:firstColumn="0" w:lastColumn="0" w:oddVBand="0" w:evenVBand="0" w:oddHBand="0" w:evenHBand="0" w:firstRowFirstColumn="0" w:firstRowLastColumn="0" w:lastRowFirstColumn="0" w:lastRowLastColumn="0"/>
            </w:pPr>
          </w:p>
        </w:tc>
      </w:tr>
    </w:tbl>
    <w:p w14:paraId="619EB4DC" w14:textId="77777777" w:rsidR="009715E4" w:rsidRDefault="009715E4" w:rsidP="009715E4">
      <w:pPr>
        <w:pStyle w:val="Paragrafoelenco"/>
      </w:pPr>
    </w:p>
    <w:p w14:paraId="777E80FC" w14:textId="208D3726" w:rsidR="00017603" w:rsidRDefault="00017603" w:rsidP="00017603">
      <w:pPr>
        <w:pStyle w:val="Paragrafoelenco"/>
      </w:pPr>
    </w:p>
    <w:p w14:paraId="4192F1B3" w14:textId="41E92BB7" w:rsidR="00D15E96" w:rsidRDefault="00644808" w:rsidP="00170B94">
      <w:pPr>
        <w:pStyle w:val="TitoloCapitoli"/>
        <w:rPr>
          <w:lang w:val="it-IT"/>
        </w:rPr>
      </w:pPr>
      <w:bookmarkStart w:id="33" w:name="_Toc220064044"/>
      <w:r w:rsidRPr="00644808">
        <w:rPr>
          <w:lang w:val="it-IT"/>
        </w:rPr>
        <w:lastRenderedPageBreak/>
        <w:t>DESCRIZIONE DELLE EVENTUALI RISORSE D</w:t>
      </w:r>
      <w:r>
        <w:rPr>
          <w:lang w:val="it-IT"/>
        </w:rPr>
        <w:t>A DISMETTERE</w:t>
      </w:r>
      <w:bookmarkEnd w:id="33"/>
    </w:p>
    <w:p w14:paraId="6E437D33" w14:textId="54FC8D5E" w:rsidR="00644808" w:rsidRPr="00644808" w:rsidRDefault="00644808" w:rsidP="00644808">
      <w:pPr>
        <w:pStyle w:val="Paragrafoelenco"/>
      </w:pPr>
      <w:r>
        <w:t>Elencare eventuali VM o database da dismettere, indicando il nome della macchina, l’IP e la data di dismissione. Anche per i database indicare l’istanza, l’IP e la data.</w:t>
      </w:r>
    </w:p>
    <w:p w14:paraId="529B344A" w14:textId="6A93C254" w:rsidR="00B708D9" w:rsidRPr="00170B94" w:rsidRDefault="00902D25" w:rsidP="00170B94">
      <w:pPr>
        <w:pStyle w:val="TitoloCapitoli"/>
      </w:pPr>
      <w:bookmarkStart w:id="34" w:name="_Toc220064045"/>
      <w:proofErr w:type="spellStart"/>
      <w:r w:rsidRPr="00170B94">
        <w:lastRenderedPageBreak/>
        <w:t>Conduzione</w:t>
      </w:r>
      <w:proofErr w:type="spellEnd"/>
      <w:r w:rsidRPr="00170B94">
        <w:t xml:space="preserve"> </w:t>
      </w:r>
      <w:proofErr w:type="spellStart"/>
      <w:r w:rsidRPr="00170B94">
        <w:t>ambiente</w:t>
      </w:r>
      <w:proofErr w:type="spellEnd"/>
      <w:r w:rsidR="00B708D9" w:rsidRPr="00170B94">
        <w:t xml:space="preserve"> di </w:t>
      </w:r>
      <w:proofErr w:type="spellStart"/>
      <w:r w:rsidR="00B708D9" w:rsidRPr="00170B94">
        <w:t>esercizio</w:t>
      </w:r>
      <w:bookmarkEnd w:id="34"/>
      <w:proofErr w:type="spellEnd"/>
    </w:p>
    <w:p w14:paraId="40A9FB4D" w14:textId="77777777" w:rsidR="007705FD" w:rsidRPr="007705FD" w:rsidRDefault="007705FD" w:rsidP="007705FD">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rPr>
      </w:pPr>
    </w:p>
    <w:p w14:paraId="188ADDBD" w14:textId="77777777" w:rsidR="007705FD" w:rsidRPr="007705FD" w:rsidRDefault="007705FD" w:rsidP="007705FD">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rPr>
      </w:pPr>
    </w:p>
    <w:p w14:paraId="3FCE56F4" w14:textId="541A85C6" w:rsidR="00124E85" w:rsidRPr="00E64539" w:rsidRDefault="00C179D0" w:rsidP="00B372EB">
      <w:pPr>
        <w:pStyle w:val="TitoloSottocapitoli"/>
        <w:rPr>
          <w:lang w:val="it-IT"/>
        </w:rPr>
      </w:pPr>
      <w:bookmarkStart w:id="35" w:name="_Toc220064046"/>
      <w:r w:rsidRPr="00E64539">
        <w:rPr>
          <w:lang w:val="it-IT"/>
        </w:rPr>
        <w:t>Procedure di a</w:t>
      </w:r>
      <w:r w:rsidR="00B708D9" w:rsidRPr="00E64539">
        <w:rPr>
          <w:lang w:val="it-IT"/>
        </w:rPr>
        <w:t xml:space="preserve">vvio e di stop </w:t>
      </w:r>
      <w:r w:rsidRPr="00E64539">
        <w:rPr>
          <w:lang w:val="it-IT"/>
        </w:rPr>
        <w:t>dei servizi</w:t>
      </w:r>
      <w:bookmarkEnd w:id="35"/>
    </w:p>
    <w:p w14:paraId="69EAACE6" w14:textId="608B9E70" w:rsidR="00B708D9" w:rsidRDefault="00350E7F" w:rsidP="00AB473A">
      <w:pPr>
        <w:pStyle w:val="Paragrafoelenco"/>
      </w:pPr>
      <w:r w:rsidRPr="00D56729">
        <w:t>Eventuali specificità relative alle sequenze da rispettare in caso di avvio o di spegnimento dei servizi</w:t>
      </w:r>
      <w:r w:rsidR="002823DE" w:rsidRPr="00D56729">
        <w:t>:</w:t>
      </w:r>
    </w:p>
    <w:p w14:paraId="674A0CA5" w14:textId="1ED40D9B" w:rsidR="00992205" w:rsidRDefault="00992205" w:rsidP="00AB473A">
      <w:pPr>
        <w:pStyle w:val="Paragrafoelenco"/>
      </w:pPr>
    </w:p>
    <w:p w14:paraId="481AA9DB" w14:textId="77777777" w:rsidR="00992205" w:rsidRDefault="00992205" w:rsidP="00AB473A">
      <w:pPr>
        <w:pStyle w:val="Paragrafoelenco"/>
      </w:pPr>
    </w:p>
    <w:p w14:paraId="193E4360" w14:textId="77777777" w:rsidR="00992205" w:rsidRDefault="00992205" w:rsidP="00AB473A">
      <w:pPr>
        <w:pStyle w:val="Paragrafoelenco"/>
      </w:pPr>
    </w:p>
    <w:p w14:paraId="5531C486" w14:textId="77777777" w:rsidR="00B708D9" w:rsidRPr="000F7A7E" w:rsidRDefault="00B708D9" w:rsidP="00B372EB">
      <w:pPr>
        <w:pStyle w:val="TitoloSottocapitoli"/>
      </w:pPr>
      <w:bookmarkStart w:id="36" w:name="_Toc220064047"/>
      <w:proofErr w:type="spellStart"/>
      <w:r w:rsidRPr="000F7A7E">
        <w:t>Monitor</w:t>
      </w:r>
      <w:r w:rsidR="00C179D0" w:rsidRPr="000F7A7E">
        <w:t>aggio</w:t>
      </w:r>
      <w:proofErr w:type="spellEnd"/>
      <w:r w:rsidR="00C179D0" w:rsidRPr="000F7A7E">
        <w:t xml:space="preserve"> </w:t>
      </w:r>
      <w:proofErr w:type="spellStart"/>
      <w:r w:rsidR="00C179D0" w:rsidRPr="000F7A7E">
        <w:t>dei</w:t>
      </w:r>
      <w:proofErr w:type="spellEnd"/>
      <w:r w:rsidR="00C179D0" w:rsidRPr="000F7A7E">
        <w:t xml:space="preserve"> </w:t>
      </w:r>
      <w:proofErr w:type="spellStart"/>
      <w:r w:rsidR="00C179D0" w:rsidRPr="000F7A7E">
        <w:t>servizi</w:t>
      </w:r>
      <w:proofErr w:type="spellEnd"/>
      <w:r w:rsidR="00C179D0" w:rsidRPr="000F7A7E">
        <w:t xml:space="preserve"> </w:t>
      </w:r>
      <w:proofErr w:type="spellStart"/>
      <w:r w:rsidR="00C179D0" w:rsidRPr="000F7A7E">
        <w:t>applicativi</w:t>
      </w:r>
      <w:bookmarkEnd w:id="36"/>
      <w:proofErr w:type="spellEnd"/>
    </w:p>
    <w:p w14:paraId="72852E87" w14:textId="4ED823F9" w:rsidR="009F7353" w:rsidRDefault="00AB473A" w:rsidP="00AB473A">
      <w:pPr>
        <w:pStyle w:val="Paragrafoelenco"/>
      </w:pPr>
      <w:r w:rsidRPr="00AB473A">
        <w:t xml:space="preserve">Il monitoraggio viene eseguito attraverso l’infrastruttura dedicata </w:t>
      </w:r>
      <w:r>
        <w:t>M</w:t>
      </w:r>
      <w:r w:rsidRPr="00AB473A">
        <w:t>icrosoft SCOM</w:t>
      </w:r>
      <w:r>
        <w:t>.</w:t>
      </w:r>
    </w:p>
    <w:p w14:paraId="5E739FE0" w14:textId="489ACAD9" w:rsidR="00AB473A" w:rsidRDefault="00AB473A" w:rsidP="00AB473A">
      <w:pPr>
        <w:pStyle w:val="Paragrafoelenco"/>
      </w:pPr>
    </w:p>
    <w:p w14:paraId="7564B01C" w14:textId="5C910204" w:rsidR="00992205" w:rsidRDefault="00992205" w:rsidP="00AB473A">
      <w:pPr>
        <w:pStyle w:val="Paragrafoelenco"/>
      </w:pPr>
    </w:p>
    <w:p w14:paraId="4173C3B3" w14:textId="77777777" w:rsidR="00A73AE3" w:rsidRDefault="00A73AE3" w:rsidP="00AB473A">
      <w:pPr>
        <w:pStyle w:val="Paragrafoelenco"/>
      </w:pPr>
    </w:p>
    <w:p w14:paraId="31C466CC" w14:textId="71299A79" w:rsidR="00A73AE3" w:rsidRPr="00E64539" w:rsidRDefault="00A73AE3" w:rsidP="00B372EB">
      <w:pPr>
        <w:pStyle w:val="TitoloSottocapitoli"/>
        <w:rPr>
          <w:lang w:val="it-IT"/>
        </w:rPr>
      </w:pPr>
      <w:bookmarkStart w:id="37" w:name="_Toc220064048"/>
      <w:r w:rsidRPr="00E64539">
        <w:rPr>
          <w:lang w:val="it-IT"/>
        </w:rPr>
        <w:t>End Of Life (EOL) delle componenti infrastrutturali</w:t>
      </w:r>
      <w:bookmarkEnd w:id="37"/>
    </w:p>
    <w:p w14:paraId="0BFA94F6" w14:textId="0B0A266E" w:rsidR="00A73AE3" w:rsidRDefault="00A73AE3" w:rsidP="00AB473A">
      <w:pPr>
        <w:pStyle w:val="Paragrafoelenco"/>
      </w:pPr>
      <w:r>
        <w:t>Le RTI responsabili dello sviluppo e della manutenzione degli applicativi, devono assicurare che</w:t>
      </w:r>
      <w:r w:rsidR="0044277D">
        <w:t>,</w:t>
      </w:r>
      <w:r>
        <w:t xml:space="preserve"> qualora delle componenti infrastrutturali vadano in EOL (versioni di Sistemi Operativi delle VM, versioni dei Database o altre componenti, off the </w:t>
      </w:r>
      <w:proofErr w:type="spellStart"/>
      <w:r>
        <w:t>shelf</w:t>
      </w:r>
      <w:proofErr w:type="spellEnd"/>
      <w:r>
        <w:t xml:space="preserve">, o </w:t>
      </w:r>
      <w:proofErr w:type="spellStart"/>
      <w:r>
        <w:t>freeshare</w:t>
      </w:r>
      <w:proofErr w:type="spellEnd"/>
      <w:r>
        <w:t xml:space="preserve">), l’applicativo venga adattato, collaudato e rilasciato in produzione su versioni che </w:t>
      </w:r>
      <w:r w:rsidR="0044277D">
        <w:t xml:space="preserve">siano ancora supportate e </w:t>
      </w:r>
      <w:proofErr w:type="spellStart"/>
      <w:r w:rsidR="0044277D">
        <w:t>manutenibili</w:t>
      </w:r>
      <w:proofErr w:type="spellEnd"/>
      <w:r>
        <w:t>.</w:t>
      </w:r>
    </w:p>
    <w:p w14:paraId="0F7F6B2E" w14:textId="77777777" w:rsidR="0044277D" w:rsidRPr="00A73AE3" w:rsidRDefault="0044277D" w:rsidP="00AB473A">
      <w:pPr>
        <w:pStyle w:val="Paragrafoelenco"/>
      </w:pPr>
    </w:p>
    <w:p w14:paraId="193886FE" w14:textId="2F0A04F1" w:rsidR="00A73AE3" w:rsidRDefault="0044277D" w:rsidP="00AB473A">
      <w:pPr>
        <w:pStyle w:val="Paragrafoelenco"/>
      </w:pPr>
      <w:r>
        <w:t>I responsabili applicativi devono assicurare che la gestione dell’EOL sia sempre contemplata nei contratti di sviluppo e di manutenzione del Software.</w:t>
      </w:r>
    </w:p>
    <w:p w14:paraId="0FF651CA" w14:textId="77777777" w:rsidR="0044277D" w:rsidRDefault="0044277D" w:rsidP="00AB473A">
      <w:pPr>
        <w:pStyle w:val="Paragrafoelenco"/>
      </w:pPr>
    </w:p>
    <w:p w14:paraId="2B95DD0D" w14:textId="1F70F20D" w:rsidR="0044277D" w:rsidRPr="00A73AE3" w:rsidRDefault="0044277D" w:rsidP="00AB473A">
      <w:pPr>
        <w:pStyle w:val="Paragrafoelenco"/>
      </w:pPr>
      <w:r>
        <w:t>Sistemi che non siano supportati alla data di rilascio in produzione o che non prevedano una gestione della EOL non saranno presi in carico dalla Sala Macchine.</w:t>
      </w:r>
    </w:p>
    <w:p w14:paraId="42074C76" w14:textId="70870A6A" w:rsidR="00992205" w:rsidRPr="00A73AE3" w:rsidRDefault="00992205" w:rsidP="00AB473A">
      <w:pPr>
        <w:pStyle w:val="Paragrafoelenco"/>
      </w:pPr>
    </w:p>
    <w:p w14:paraId="701ECD05" w14:textId="66604F75" w:rsidR="008B6E53" w:rsidRDefault="008B6E53" w:rsidP="00B372EB">
      <w:pPr>
        <w:pStyle w:val="TitoloSottocapitoli"/>
      </w:pPr>
      <w:bookmarkStart w:id="38" w:name="_Toc220064049"/>
      <w:proofErr w:type="spellStart"/>
      <w:r>
        <w:t>A</w:t>
      </w:r>
      <w:r w:rsidR="00D56F42">
        <w:t>ssistenza</w:t>
      </w:r>
      <w:bookmarkEnd w:id="38"/>
      <w:proofErr w:type="spellEnd"/>
    </w:p>
    <w:p w14:paraId="07A76F6F" w14:textId="032F3B8A" w:rsidR="00992205" w:rsidRDefault="008B6E53" w:rsidP="008B6E53">
      <w:pPr>
        <w:pStyle w:val="Paragrafoelenco"/>
      </w:pPr>
      <w:r>
        <w:t>Altri riferimenti dell’Amministrazione o del fornitore applicativo, rispetto a quanti già indicati al capitolo 2, da poter contattare in caso di problematiche o incidenti sul S</w:t>
      </w:r>
      <w:r w:rsidR="004F787E">
        <w:t>ervizio Applicativo</w:t>
      </w:r>
      <w:r>
        <w:t xml:space="preserve"> in oggetto:</w:t>
      </w:r>
    </w:p>
    <w:p w14:paraId="0D736F07" w14:textId="2077163E" w:rsidR="00333281" w:rsidRDefault="00333281" w:rsidP="008B6E53">
      <w:pPr>
        <w:pStyle w:val="Paragrafoelenco"/>
      </w:pPr>
    </w:p>
    <w:p w14:paraId="139D12EE" w14:textId="77777777" w:rsidR="00333281" w:rsidRDefault="00333281" w:rsidP="008B6E53">
      <w:pPr>
        <w:pStyle w:val="Paragrafoelenco"/>
      </w:pPr>
    </w:p>
    <w:p w14:paraId="7FB764DF" w14:textId="39A5C8CE" w:rsidR="008B6E53" w:rsidRDefault="008B6E53" w:rsidP="008B6E53">
      <w:pPr>
        <w:pStyle w:val="Paragrafoelenco"/>
      </w:pPr>
    </w:p>
    <w:p w14:paraId="2815622D" w14:textId="5EAC8B08" w:rsidR="008B6E53" w:rsidRDefault="008B6E53" w:rsidP="008B6E53">
      <w:pPr>
        <w:pStyle w:val="Paragrafoelenco"/>
      </w:pPr>
    </w:p>
    <w:tbl>
      <w:tblPr>
        <w:tblStyle w:val="Tabellagriglia5scura-colore11"/>
        <w:tblW w:w="9781" w:type="dxa"/>
        <w:tblInd w:w="-147" w:type="dxa"/>
        <w:tblLayout w:type="fixed"/>
        <w:tblLook w:val="04A0" w:firstRow="1" w:lastRow="0" w:firstColumn="1" w:lastColumn="0" w:noHBand="0" w:noVBand="1"/>
      </w:tblPr>
      <w:tblGrid>
        <w:gridCol w:w="2836"/>
        <w:gridCol w:w="2126"/>
        <w:gridCol w:w="1701"/>
        <w:gridCol w:w="3118"/>
      </w:tblGrid>
      <w:tr w:rsidR="00333281" w:rsidRPr="002633C9" w14:paraId="7260B8CC" w14:textId="77777777" w:rsidTr="00333281">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36" w:type="dxa"/>
          </w:tcPr>
          <w:p w14:paraId="64BC1DAB" w14:textId="08702E0C" w:rsidR="00333281" w:rsidRDefault="00333281" w:rsidP="00496275">
            <w:pPr>
              <w:rPr>
                <w:b w:val="0"/>
                <w:bCs w:val="0"/>
              </w:rPr>
            </w:pPr>
            <w:r>
              <w:rPr>
                <w:b w:val="0"/>
                <w:bCs w:val="0"/>
              </w:rPr>
              <w:t>Nome Cognome</w:t>
            </w:r>
          </w:p>
        </w:tc>
        <w:tc>
          <w:tcPr>
            <w:tcW w:w="2126" w:type="dxa"/>
          </w:tcPr>
          <w:p w14:paraId="1FCB0848" w14:textId="5D53EB0D" w:rsidR="00333281" w:rsidRPr="002633C9" w:rsidRDefault="00333281" w:rsidP="0049627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Ente/Società</w:t>
            </w:r>
          </w:p>
        </w:tc>
        <w:tc>
          <w:tcPr>
            <w:tcW w:w="1701" w:type="dxa"/>
          </w:tcPr>
          <w:p w14:paraId="4B097FDB" w14:textId="648C1F08" w:rsidR="00333281" w:rsidRPr="002633C9" w:rsidRDefault="00333281" w:rsidP="0049627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Telefono</w:t>
            </w:r>
          </w:p>
        </w:tc>
        <w:tc>
          <w:tcPr>
            <w:tcW w:w="3118" w:type="dxa"/>
          </w:tcPr>
          <w:p w14:paraId="467ADC42" w14:textId="1CAAC3CA" w:rsidR="00333281" w:rsidRPr="002633C9" w:rsidRDefault="00333281" w:rsidP="0049627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email</w:t>
            </w:r>
          </w:p>
        </w:tc>
      </w:tr>
      <w:tr w:rsidR="00333281" w:rsidRPr="00EC5607" w14:paraId="511F4D01" w14:textId="77777777" w:rsidTr="00333281">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36" w:type="dxa"/>
          </w:tcPr>
          <w:p w14:paraId="039E6EBD" w14:textId="52A32A98" w:rsidR="00333281" w:rsidRPr="00E71A7B" w:rsidRDefault="00333281" w:rsidP="00496275">
            <w:pPr>
              <w:rPr>
                <w:b w:val="0"/>
                <w:bCs w:val="0"/>
              </w:rPr>
            </w:pPr>
          </w:p>
        </w:tc>
        <w:tc>
          <w:tcPr>
            <w:tcW w:w="2126" w:type="dxa"/>
          </w:tcPr>
          <w:p w14:paraId="700AE940" w14:textId="77777777" w:rsidR="00333281" w:rsidRPr="00E71A7B" w:rsidRDefault="00333281" w:rsidP="00496275">
            <w:pPr>
              <w:cnfStyle w:val="000000100000" w:firstRow="0" w:lastRow="0" w:firstColumn="0" w:lastColumn="0" w:oddVBand="0" w:evenVBand="0" w:oddHBand="1" w:evenHBand="0" w:firstRowFirstColumn="0" w:firstRowLastColumn="0" w:lastRowFirstColumn="0" w:lastRowLastColumn="0"/>
            </w:pPr>
          </w:p>
        </w:tc>
        <w:tc>
          <w:tcPr>
            <w:tcW w:w="1701" w:type="dxa"/>
          </w:tcPr>
          <w:p w14:paraId="6DA33CF9" w14:textId="77777777" w:rsidR="00333281" w:rsidRPr="00E71A7B" w:rsidRDefault="00333281" w:rsidP="00496275">
            <w:pPr>
              <w:cnfStyle w:val="000000100000" w:firstRow="0" w:lastRow="0" w:firstColumn="0" w:lastColumn="0" w:oddVBand="0" w:evenVBand="0" w:oddHBand="1" w:evenHBand="0" w:firstRowFirstColumn="0" w:firstRowLastColumn="0" w:lastRowFirstColumn="0" w:lastRowLastColumn="0"/>
            </w:pPr>
          </w:p>
        </w:tc>
        <w:tc>
          <w:tcPr>
            <w:tcW w:w="3118" w:type="dxa"/>
          </w:tcPr>
          <w:p w14:paraId="2A671F0F" w14:textId="77777777" w:rsidR="00333281" w:rsidRPr="00E71A7B" w:rsidRDefault="00333281" w:rsidP="00496275">
            <w:pPr>
              <w:cnfStyle w:val="000000100000" w:firstRow="0" w:lastRow="0" w:firstColumn="0" w:lastColumn="0" w:oddVBand="0" w:evenVBand="0" w:oddHBand="1" w:evenHBand="0" w:firstRowFirstColumn="0" w:firstRowLastColumn="0" w:lastRowFirstColumn="0" w:lastRowLastColumn="0"/>
            </w:pPr>
          </w:p>
        </w:tc>
      </w:tr>
      <w:tr w:rsidR="00333281" w:rsidRPr="000608E2" w14:paraId="51F96C99" w14:textId="77777777" w:rsidTr="00333281">
        <w:trPr>
          <w:trHeight w:val="309"/>
        </w:trPr>
        <w:tc>
          <w:tcPr>
            <w:cnfStyle w:val="001000000000" w:firstRow="0" w:lastRow="0" w:firstColumn="1" w:lastColumn="0" w:oddVBand="0" w:evenVBand="0" w:oddHBand="0" w:evenHBand="0" w:firstRowFirstColumn="0" w:firstRowLastColumn="0" w:lastRowFirstColumn="0" w:lastRowLastColumn="0"/>
            <w:tcW w:w="2836" w:type="dxa"/>
          </w:tcPr>
          <w:p w14:paraId="38D9EEF0" w14:textId="58A5F7D0" w:rsidR="00333281" w:rsidRPr="00F50A3D" w:rsidRDefault="00333281" w:rsidP="00496275">
            <w:pPr>
              <w:rPr>
                <w:b w:val="0"/>
                <w:bCs w:val="0"/>
              </w:rPr>
            </w:pPr>
          </w:p>
        </w:tc>
        <w:tc>
          <w:tcPr>
            <w:tcW w:w="2126" w:type="dxa"/>
          </w:tcPr>
          <w:p w14:paraId="1BB04348" w14:textId="77777777" w:rsidR="00333281" w:rsidRPr="000608E2" w:rsidRDefault="00333281" w:rsidP="00496275">
            <w:pPr>
              <w:cnfStyle w:val="000000000000" w:firstRow="0" w:lastRow="0" w:firstColumn="0" w:lastColumn="0" w:oddVBand="0" w:evenVBand="0" w:oddHBand="0" w:evenHBand="0" w:firstRowFirstColumn="0" w:firstRowLastColumn="0" w:lastRowFirstColumn="0" w:lastRowLastColumn="0"/>
            </w:pPr>
          </w:p>
        </w:tc>
        <w:tc>
          <w:tcPr>
            <w:tcW w:w="1701" w:type="dxa"/>
          </w:tcPr>
          <w:p w14:paraId="5411EFAE" w14:textId="77777777" w:rsidR="00333281" w:rsidRPr="000608E2" w:rsidRDefault="00333281" w:rsidP="00496275">
            <w:pPr>
              <w:cnfStyle w:val="000000000000" w:firstRow="0" w:lastRow="0" w:firstColumn="0" w:lastColumn="0" w:oddVBand="0" w:evenVBand="0" w:oddHBand="0" w:evenHBand="0" w:firstRowFirstColumn="0" w:firstRowLastColumn="0" w:lastRowFirstColumn="0" w:lastRowLastColumn="0"/>
            </w:pPr>
          </w:p>
        </w:tc>
        <w:tc>
          <w:tcPr>
            <w:tcW w:w="3118" w:type="dxa"/>
          </w:tcPr>
          <w:p w14:paraId="4F24CDD6" w14:textId="77777777" w:rsidR="00333281" w:rsidRPr="000608E2" w:rsidRDefault="00333281" w:rsidP="00496275">
            <w:pPr>
              <w:cnfStyle w:val="000000000000" w:firstRow="0" w:lastRow="0" w:firstColumn="0" w:lastColumn="0" w:oddVBand="0" w:evenVBand="0" w:oddHBand="0" w:evenHBand="0" w:firstRowFirstColumn="0" w:firstRowLastColumn="0" w:lastRowFirstColumn="0" w:lastRowLastColumn="0"/>
            </w:pPr>
          </w:p>
        </w:tc>
      </w:tr>
      <w:tr w:rsidR="00333281" w:rsidRPr="00801BA4" w14:paraId="5C1F75EF" w14:textId="77777777" w:rsidTr="00333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tcPr>
          <w:p w14:paraId="68C80BF6" w14:textId="7220C44C" w:rsidR="00333281" w:rsidRPr="00801BA4" w:rsidRDefault="00333281" w:rsidP="00496275">
            <w:pPr>
              <w:rPr>
                <w:b w:val="0"/>
                <w:bCs w:val="0"/>
              </w:rPr>
            </w:pPr>
          </w:p>
        </w:tc>
        <w:tc>
          <w:tcPr>
            <w:tcW w:w="2126" w:type="dxa"/>
          </w:tcPr>
          <w:p w14:paraId="5D7FC929" w14:textId="77777777" w:rsidR="00333281" w:rsidRPr="00801BA4" w:rsidRDefault="00333281" w:rsidP="00496275">
            <w:pPr>
              <w:cnfStyle w:val="000000100000" w:firstRow="0" w:lastRow="0" w:firstColumn="0" w:lastColumn="0" w:oddVBand="0" w:evenVBand="0" w:oddHBand="1" w:evenHBand="0" w:firstRowFirstColumn="0" w:firstRowLastColumn="0" w:lastRowFirstColumn="0" w:lastRowLastColumn="0"/>
            </w:pPr>
          </w:p>
        </w:tc>
        <w:tc>
          <w:tcPr>
            <w:tcW w:w="1701" w:type="dxa"/>
          </w:tcPr>
          <w:p w14:paraId="0A552036" w14:textId="77777777" w:rsidR="00333281" w:rsidRPr="00801BA4" w:rsidRDefault="00333281" w:rsidP="00496275">
            <w:pPr>
              <w:cnfStyle w:val="000000100000" w:firstRow="0" w:lastRow="0" w:firstColumn="0" w:lastColumn="0" w:oddVBand="0" w:evenVBand="0" w:oddHBand="1" w:evenHBand="0" w:firstRowFirstColumn="0" w:firstRowLastColumn="0" w:lastRowFirstColumn="0" w:lastRowLastColumn="0"/>
            </w:pPr>
          </w:p>
        </w:tc>
        <w:tc>
          <w:tcPr>
            <w:tcW w:w="3118" w:type="dxa"/>
          </w:tcPr>
          <w:p w14:paraId="7EC163D2" w14:textId="77777777" w:rsidR="00333281" w:rsidRPr="00801BA4" w:rsidRDefault="00333281" w:rsidP="00496275">
            <w:pPr>
              <w:cnfStyle w:val="000000100000" w:firstRow="0" w:lastRow="0" w:firstColumn="0" w:lastColumn="0" w:oddVBand="0" w:evenVBand="0" w:oddHBand="1" w:evenHBand="0" w:firstRowFirstColumn="0" w:firstRowLastColumn="0" w:lastRowFirstColumn="0" w:lastRowLastColumn="0"/>
            </w:pPr>
          </w:p>
        </w:tc>
      </w:tr>
      <w:tr w:rsidR="00333281" w14:paraId="5AF605FA" w14:textId="77777777" w:rsidTr="00333281">
        <w:tc>
          <w:tcPr>
            <w:cnfStyle w:val="001000000000" w:firstRow="0" w:lastRow="0" w:firstColumn="1" w:lastColumn="0" w:oddVBand="0" w:evenVBand="0" w:oddHBand="0" w:evenHBand="0" w:firstRowFirstColumn="0" w:firstRowLastColumn="0" w:lastRowFirstColumn="0" w:lastRowLastColumn="0"/>
            <w:tcW w:w="2836" w:type="dxa"/>
          </w:tcPr>
          <w:p w14:paraId="3DFC3B66" w14:textId="6E177A5D" w:rsidR="00333281" w:rsidRDefault="00333281" w:rsidP="00496275"/>
        </w:tc>
        <w:tc>
          <w:tcPr>
            <w:tcW w:w="2126" w:type="dxa"/>
          </w:tcPr>
          <w:p w14:paraId="107F8F46" w14:textId="77777777" w:rsidR="00333281" w:rsidRDefault="00333281" w:rsidP="00496275">
            <w:pPr>
              <w:cnfStyle w:val="000000000000" w:firstRow="0" w:lastRow="0" w:firstColumn="0" w:lastColumn="0" w:oddVBand="0" w:evenVBand="0" w:oddHBand="0" w:evenHBand="0" w:firstRowFirstColumn="0" w:firstRowLastColumn="0" w:lastRowFirstColumn="0" w:lastRowLastColumn="0"/>
            </w:pPr>
          </w:p>
        </w:tc>
        <w:tc>
          <w:tcPr>
            <w:tcW w:w="1701" w:type="dxa"/>
          </w:tcPr>
          <w:p w14:paraId="08A83465" w14:textId="77777777" w:rsidR="00333281" w:rsidRDefault="00333281" w:rsidP="00496275">
            <w:pPr>
              <w:cnfStyle w:val="000000000000" w:firstRow="0" w:lastRow="0" w:firstColumn="0" w:lastColumn="0" w:oddVBand="0" w:evenVBand="0" w:oddHBand="0" w:evenHBand="0" w:firstRowFirstColumn="0" w:firstRowLastColumn="0" w:lastRowFirstColumn="0" w:lastRowLastColumn="0"/>
            </w:pPr>
          </w:p>
        </w:tc>
        <w:tc>
          <w:tcPr>
            <w:tcW w:w="3118" w:type="dxa"/>
          </w:tcPr>
          <w:p w14:paraId="37EEB081" w14:textId="77777777" w:rsidR="00333281" w:rsidRDefault="00333281" w:rsidP="00496275">
            <w:pPr>
              <w:cnfStyle w:val="000000000000" w:firstRow="0" w:lastRow="0" w:firstColumn="0" w:lastColumn="0" w:oddVBand="0" w:evenVBand="0" w:oddHBand="0" w:evenHBand="0" w:firstRowFirstColumn="0" w:firstRowLastColumn="0" w:lastRowFirstColumn="0" w:lastRowLastColumn="0"/>
            </w:pPr>
          </w:p>
        </w:tc>
      </w:tr>
      <w:tr w:rsidR="00333281" w14:paraId="10485286" w14:textId="77777777" w:rsidTr="00333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tcPr>
          <w:p w14:paraId="2B501BBE" w14:textId="15BE2B36" w:rsidR="00333281" w:rsidRPr="00F50A3D" w:rsidRDefault="00333281" w:rsidP="00496275">
            <w:pPr>
              <w:rPr>
                <w:b w:val="0"/>
                <w:bCs w:val="0"/>
              </w:rPr>
            </w:pPr>
          </w:p>
        </w:tc>
        <w:tc>
          <w:tcPr>
            <w:tcW w:w="2126" w:type="dxa"/>
          </w:tcPr>
          <w:p w14:paraId="3B450C49" w14:textId="77777777" w:rsidR="00333281" w:rsidRDefault="00333281" w:rsidP="00496275">
            <w:pPr>
              <w:cnfStyle w:val="000000100000" w:firstRow="0" w:lastRow="0" w:firstColumn="0" w:lastColumn="0" w:oddVBand="0" w:evenVBand="0" w:oddHBand="1" w:evenHBand="0" w:firstRowFirstColumn="0" w:firstRowLastColumn="0" w:lastRowFirstColumn="0" w:lastRowLastColumn="0"/>
            </w:pPr>
          </w:p>
        </w:tc>
        <w:tc>
          <w:tcPr>
            <w:tcW w:w="1701" w:type="dxa"/>
          </w:tcPr>
          <w:p w14:paraId="62F51233" w14:textId="77777777" w:rsidR="00333281" w:rsidRDefault="00333281" w:rsidP="00496275">
            <w:pPr>
              <w:cnfStyle w:val="000000100000" w:firstRow="0" w:lastRow="0" w:firstColumn="0" w:lastColumn="0" w:oddVBand="0" w:evenVBand="0" w:oddHBand="1" w:evenHBand="0" w:firstRowFirstColumn="0" w:firstRowLastColumn="0" w:lastRowFirstColumn="0" w:lastRowLastColumn="0"/>
            </w:pPr>
          </w:p>
        </w:tc>
        <w:tc>
          <w:tcPr>
            <w:tcW w:w="3118" w:type="dxa"/>
          </w:tcPr>
          <w:p w14:paraId="6EC82BE1" w14:textId="77777777" w:rsidR="00333281" w:rsidRDefault="00333281" w:rsidP="00496275">
            <w:pPr>
              <w:cnfStyle w:val="000000100000" w:firstRow="0" w:lastRow="0" w:firstColumn="0" w:lastColumn="0" w:oddVBand="0" w:evenVBand="0" w:oddHBand="1" w:evenHBand="0" w:firstRowFirstColumn="0" w:firstRowLastColumn="0" w:lastRowFirstColumn="0" w:lastRowLastColumn="0"/>
            </w:pPr>
          </w:p>
        </w:tc>
      </w:tr>
      <w:tr w:rsidR="00333281" w14:paraId="296A02A4" w14:textId="77777777" w:rsidTr="00333281">
        <w:tc>
          <w:tcPr>
            <w:cnfStyle w:val="001000000000" w:firstRow="0" w:lastRow="0" w:firstColumn="1" w:lastColumn="0" w:oddVBand="0" w:evenVBand="0" w:oddHBand="0" w:evenHBand="0" w:firstRowFirstColumn="0" w:firstRowLastColumn="0" w:lastRowFirstColumn="0" w:lastRowLastColumn="0"/>
            <w:tcW w:w="2836" w:type="dxa"/>
          </w:tcPr>
          <w:p w14:paraId="419294DA" w14:textId="3B8C7FF9" w:rsidR="00333281" w:rsidRPr="00F50A3D" w:rsidRDefault="00333281" w:rsidP="00496275">
            <w:pPr>
              <w:rPr>
                <w:b w:val="0"/>
                <w:bCs w:val="0"/>
              </w:rPr>
            </w:pPr>
          </w:p>
        </w:tc>
        <w:tc>
          <w:tcPr>
            <w:tcW w:w="2126" w:type="dxa"/>
          </w:tcPr>
          <w:p w14:paraId="2F65558C" w14:textId="77777777" w:rsidR="00333281" w:rsidRDefault="00333281" w:rsidP="00496275">
            <w:pPr>
              <w:cnfStyle w:val="000000000000" w:firstRow="0" w:lastRow="0" w:firstColumn="0" w:lastColumn="0" w:oddVBand="0" w:evenVBand="0" w:oddHBand="0" w:evenHBand="0" w:firstRowFirstColumn="0" w:firstRowLastColumn="0" w:lastRowFirstColumn="0" w:lastRowLastColumn="0"/>
            </w:pPr>
            <w:r>
              <w:t xml:space="preserve"> </w:t>
            </w:r>
          </w:p>
        </w:tc>
        <w:tc>
          <w:tcPr>
            <w:tcW w:w="1701" w:type="dxa"/>
          </w:tcPr>
          <w:p w14:paraId="5D8FBA58" w14:textId="77777777" w:rsidR="00333281" w:rsidRDefault="00333281" w:rsidP="00496275">
            <w:pPr>
              <w:cnfStyle w:val="000000000000" w:firstRow="0" w:lastRow="0" w:firstColumn="0" w:lastColumn="0" w:oddVBand="0" w:evenVBand="0" w:oddHBand="0" w:evenHBand="0" w:firstRowFirstColumn="0" w:firstRowLastColumn="0" w:lastRowFirstColumn="0" w:lastRowLastColumn="0"/>
            </w:pPr>
          </w:p>
        </w:tc>
        <w:tc>
          <w:tcPr>
            <w:tcW w:w="3118" w:type="dxa"/>
          </w:tcPr>
          <w:p w14:paraId="6DEC9DAE" w14:textId="77777777" w:rsidR="00333281" w:rsidRDefault="00333281" w:rsidP="00496275">
            <w:pPr>
              <w:cnfStyle w:val="000000000000" w:firstRow="0" w:lastRow="0" w:firstColumn="0" w:lastColumn="0" w:oddVBand="0" w:evenVBand="0" w:oddHBand="0" w:evenHBand="0" w:firstRowFirstColumn="0" w:firstRowLastColumn="0" w:lastRowFirstColumn="0" w:lastRowLastColumn="0"/>
            </w:pPr>
          </w:p>
        </w:tc>
      </w:tr>
    </w:tbl>
    <w:p w14:paraId="1C5EAA52" w14:textId="77777777" w:rsidR="008B6E53" w:rsidRDefault="008B6E53" w:rsidP="008B6E53">
      <w:pPr>
        <w:pStyle w:val="Paragrafoelenco"/>
      </w:pPr>
    </w:p>
    <w:p w14:paraId="7A56DFC9" w14:textId="76BFDC4F" w:rsidR="00FF79A7" w:rsidRPr="00170B94" w:rsidRDefault="00992205" w:rsidP="00170B94">
      <w:pPr>
        <w:pStyle w:val="TitoloCapitoli"/>
      </w:pPr>
      <w:bookmarkStart w:id="39" w:name="_Toc220064050"/>
      <w:r w:rsidRPr="00170B94">
        <w:lastRenderedPageBreak/>
        <w:t>P</w:t>
      </w:r>
      <w:r w:rsidR="00124E85" w:rsidRPr="00170B94">
        <w:t>olicy</w:t>
      </w:r>
      <w:r w:rsidR="00B708D9" w:rsidRPr="00170B94">
        <w:t xml:space="preserve"> </w:t>
      </w:r>
      <w:r w:rsidRPr="00170B94">
        <w:t xml:space="preserve">Standard </w:t>
      </w:r>
      <w:r w:rsidR="00B708D9" w:rsidRPr="00170B94">
        <w:t>di backup</w:t>
      </w:r>
      <w:bookmarkEnd w:id="39"/>
    </w:p>
    <w:p w14:paraId="4F70AF48" w14:textId="091E50A9" w:rsidR="00AB473A" w:rsidRDefault="00AB473A" w:rsidP="00AB473A">
      <w:pPr>
        <w:pStyle w:val="Paragrafoelenco"/>
      </w:pPr>
      <w:r>
        <w:t xml:space="preserve">In questo capitolo vengono descritte le policy standard implementate nella sala macchine. </w:t>
      </w:r>
      <w:r w:rsidRPr="00AB473A">
        <w:t>Qualora fosse necessario utilizzare policy diverse si chiede di motivare la richiesta e descriverla nel dettaglio. Non è prevista</w:t>
      </w:r>
      <w:r w:rsidR="004F787E">
        <w:t xml:space="preserve"> per quanto oggetto del presente Manuale</w:t>
      </w:r>
      <w:r w:rsidRPr="00AB473A">
        <w:t xml:space="preserve"> una conservazione a norma.</w:t>
      </w:r>
    </w:p>
    <w:p w14:paraId="171AA123" w14:textId="35A3A586" w:rsidR="00AB473A" w:rsidRDefault="00AB473A" w:rsidP="00AB473A">
      <w:pPr>
        <w:pStyle w:val="Paragrafoelenco"/>
      </w:pPr>
    </w:p>
    <w:p w14:paraId="6211CBBC" w14:textId="5FC1E521" w:rsidR="00992205" w:rsidRDefault="00992205" w:rsidP="00AB473A">
      <w:pPr>
        <w:pStyle w:val="Paragrafoelenco"/>
      </w:pPr>
    </w:p>
    <w:p w14:paraId="0DCE1FA6" w14:textId="77777777" w:rsidR="00992205" w:rsidRDefault="00992205" w:rsidP="00992205">
      <w:pPr>
        <w:pStyle w:val="Paragrafoelenco"/>
        <w:rPr>
          <w:b/>
          <w:bCs/>
        </w:rPr>
      </w:pPr>
      <w:r w:rsidRPr="00E51CF5">
        <w:rPr>
          <w:b/>
          <w:bCs/>
        </w:rPr>
        <w:t>PER LE MACCHINE VIRTUALI:</w:t>
      </w:r>
    </w:p>
    <w:p w14:paraId="37A0E70A" w14:textId="77777777" w:rsidR="00992205" w:rsidRPr="00E51CF5" w:rsidRDefault="00992205" w:rsidP="00992205">
      <w:pPr>
        <w:pStyle w:val="Paragrafoelenco"/>
        <w:rPr>
          <w:b/>
          <w:bCs/>
        </w:rPr>
      </w:pPr>
    </w:p>
    <w:p w14:paraId="32CC4C44" w14:textId="77777777" w:rsidR="00992205" w:rsidRDefault="00992205" w:rsidP="00992205">
      <w:pPr>
        <w:pStyle w:val="Paragrafoelenco"/>
      </w:pPr>
      <w:r>
        <w:t xml:space="preserve">Per gli ambienti di produzione tutte le VM vengono salvate attraverso il software </w:t>
      </w:r>
      <w:proofErr w:type="spellStart"/>
      <w:r>
        <w:t>veeam</w:t>
      </w:r>
      <w:proofErr w:type="spellEnd"/>
      <w:r>
        <w:t xml:space="preserve"> con backup giornaliero e </w:t>
      </w:r>
      <w:proofErr w:type="spellStart"/>
      <w:r>
        <w:t>retention</w:t>
      </w:r>
      <w:proofErr w:type="spellEnd"/>
      <w:r>
        <w:t xml:space="preserve"> di 30 giorni.</w:t>
      </w:r>
    </w:p>
    <w:p w14:paraId="62969A2D" w14:textId="77777777" w:rsidR="00992205" w:rsidRDefault="00992205" w:rsidP="00992205">
      <w:pPr>
        <w:pStyle w:val="Paragrafoelenco"/>
      </w:pPr>
    </w:p>
    <w:p w14:paraId="46A5A982" w14:textId="77777777" w:rsidR="00992205" w:rsidRDefault="00992205" w:rsidP="00992205">
      <w:pPr>
        <w:pStyle w:val="Paragrafoelenco"/>
      </w:pPr>
    </w:p>
    <w:p w14:paraId="5C64AF0D" w14:textId="77777777" w:rsidR="00992205" w:rsidRDefault="00992205" w:rsidP="00992205">
      <w:pPr>
        <w:pStyle w:val="Paragrafoelenco"/>
        <w:rPr>
          <w:b/>
          <w:bCs/>
        </w:rPr>
      </w:pPr>
      <w:r w:rsidRPr="00E51CF5">
        <w:rPr>
          <w:b/>
          <w:bCs/>
        </w:rPr>
        <w:t>PER I DISCHI CONDIVISI DEI SERVER FISICI</w:t>
      </w:r>
      <w:r>
        <w:rPr>
          <w:b/>
          <w:bCs/>
        </w:rPr>
        <w:t xml:space="preserve"> E VIRTUALI</w:t>
      </w:r>
      <w:r w:rsidRPr="00E51CF5">
        <w:rPr>
          <w:b/>
          <w:bCs/>
        </w:rPr>
        <w:t>:</w:t>
      </w:r>
    </w:p>
    <w:p w14:paraId="1D9C62DC" w14:textId="77777777" w:rsidR="00992205" w:rsidRDefault="00992205" w:rsidP="00992205">
      <w:pPr>
        <w:pStyle w:val="Paragrafoelenco"/>
        <w:rPr>
          <w:b/>
          <w:bCs/>
        </w:rPr>
      </w:pPr>
    </w:p>
    <w:p w14:paraId="1389634C" w14:textId="77777777" w:rsidR="00992205" w:rsidRPr="00AB473A" w:rsidRDefault="00992205" w:rsidP="00992205">
      <w:pPr>
        <w:pStyle w:val="Paragrafoelenco"/>
      </w:pPr>
      <w:r>
        <w:t>V</w:t>
      </w:r>
      <w:r w:rsidRPr="00AB473A">
        <w:t>engono eseguiti backup incrementali dei file (Sistema Operativo) tutti i giorni alle 18:00.</w:t>
      </w:r>
    </w:p>
    <w:p w14:paraId="2C800A2B" w14:textId="4712CBAB" w:rsidR="00992205" w:rsidRDefault="00992205" w:rsidP="00AB473A">
      <w:pPr>
        <w:pStyle w:val="Paragrafoelenco"/>
      </w:pPr>
    </w:p>
    <w:p w14:paraId="371C33DE" w14:textId="77777777" w:rsidR="00992205" w:rsidRDefault="00992205" w:rsidP="00AB473A">
      <w:pPr>
        <w:pStyle w:val="Paragrafoelenco"/>
      </w:pPr>
    </w:p>
    <w:p w14:paraId="588F125A" w14:textId="77777777" w:rsidR="00AB473A" w:rsidRDefault="00AB473A" w:rsidP="00AB473A">
      <w:pPr>
        <w:pStyle w:val="Paragrafoelenco"/>
      </w:pPr>
    </w:p>
    <w:p w14:paraId="7312A412" w14:textId="627BBCB3" w:rsidR="00E66FBF" w:rsidRPr="00E51CF5" w:rsidRDefault="00E66FBF" w:rsidP="00AB473A">
      <w:pPr>
        <w:pStyle w:val="Paragrafoelenco"/>
        <w:rPr>
          <w:b/>
          <w:bCs/>
        </w:rPr>
      </w:pPr>
      <w:r w:rsidRPr="00E51CF5">
        <w:rPr>
          <w:b/>
          <w:bCs/>
        </w:rPr>
        <w:t>PER I DATABASE:</w:t>
      </w:r>
    </w:p>
    <w:p w14:paraId="4E8E8DDB" w14:textId="77777777" w:rsidR="00AB473A" w:rsidRDefault="00AB473A" w:rsidP="00AB473A">
      <w:pPr>
        <w:pStyle w:val="Paragrafoelenco"/>
      </w:pPr>
    </w:p>
    <w:p w14:paraId="4D667A93" w14:textId="129C0B8B" w:rsidR="00AB473A" w:rsidRDefault="00AB473A" w:rsidP="00AB473A">
      <w:pPr>
        <w:pStyle w:val="Paragrafoelenco"/>
      </w:pPr>
      <w:r>
        <w:t xml:space="preserve">Per il salvataggio dei database attraverso scripting di backup vengono generati dei </w:t>
      </w:r>
      <w:proofErr w:type="spellStart"/>
      <w:r>
        <w:t>dump</w:t>
      </w:r>
      <w:proofErr w:type="spellEnd"/>
      <w:r>
        <w:t xml:space="preserve"> con </w:t>
      </w:r>
      <w:proofErr w:type="spellStart"/>
      <w:r>
        <w:t>retention</w:t>
      </w:r>
      <w:proofErr w:type="spellEnd"/>
      <w:r>
        <w:t xml:space="preserve"> di 15 giorni </w:t>
      </w:r>
      <w:r w:rsidR="00992205">
        <w:t>(</w:t>
      </w:r>
      <w:r>
        <w:t>ad accezione di casi particolari</w:t>
      </w:r>
      <w:r w:rsidR="00992205">
        <w:t>), secondo il seguente criterio:</w:t>
      </w:r>
    </w:p>
    <w:p w14:paraId="622C0270" w14:textId="77777777" w:rsidR="00AB473A" w:rsidRDefault="00AB473A" w:rsidP="00AB473A">
      <w:pPr>
        <w:pStyle w:val="Paragrafoelenco"/>
      </w:pPr>
    </w:p>
    <w:p w14:paraId="6B6142B3" w14:textId="2B1E641B" w:rsidR="00881320" w:rsidRDefault="00881320" w:rsidP="00AB473A">
      <w:pPr>
        <w:pStyle w:val="Paragrafoelenco"/>
      </w:pPr>
      <w:r>
        <w:t>- Archive Log (</w:t>
      </w:r>
      <w:proofErr w:type="spellStart"/>
      <w:r>
        <w:t>rman</w:t>
      </w:r>
      <w:proofErr w:type="spellEnd"/>
      <w:r>
        <w:t>) ogni 2 ore tutti i giorni</w:t>
      </w:r>
      <w:r w:rsidR="00992205">
        <w:t>.</w:t>
      </w:r>
    </w:p>
    <w:p w14:paraId="15164780" w14:textId="441298EF" w:rsidR="00992205" w:rsidRDefault="00992205" w:rsidP="00992205">
      <w:pPr>
        <w:pStyle w:val="Paragrafoelenco"/>
      </w:pPr>
      <w:r>
        <w:t xml:space="preserve">- Backups RMAN (FULL) il </w:t>
      </w:r>
      <w:proofErr w:type="spellStart"/>
      <w:r>
        <w:t>Mercoledi</w:t>
      </w:r>
      <w:proofErr w:type="spellEnd"/>
      <w:r>
        <w:t xml:space="preserve"> e Sabato ore 01:00 policy di </w:t>
      </w:r>
      <w:proofErr w:type="spellStart"/>
      <w:r>
        <w:t>retention</w:t>
      </w:r>
      <w:proofErr w:type="spellEnd"/>
      <w:r>
        <w:t xml:space="preserve"> 15gg.</w:t>
      </w:r>
    </w:p>
    <w:p w14:paraId="0D48CE0F" w14:textId="1881F061" w:rsidR="00881320" w:rsidRDefault="00881320" w:rsidP="00AB473A">
      <w:pPr>
        <w:pStyle w:val="Paragrafoelenco"/>
      </w:pPr>
      <w:r>
        <w:t xml:space="preserve">- Export (DB </w:t>
      </w:r>
      <w:proofErr w:type="spellStart"/>
      <w:r>
        <w:t>Dump</w:t>
      </w:r>
      <w:proofErr w:type="spellEnd"/>
      <w:r>
        <w:t xml:space="preserve">) (System/full che include tutti gli schemi) ogni </w:t>
      </w:r>
      <w:proofErr w:type="spellStart"/>
      <w:r>
        <w:t>giovedi</w:t>
      </w:r>
      <w:proofErr w:type="spellEnd"/>
      <w:r>
        <w:t xml:space="preserve"> ore 17:00 policy 15gg</w:t>
      </w:r>
      <w:r w:rsidR="00992205">
        <w:t>.</w:t>
      </w:r>
    </w:p>
    <w:p w14:paraId="3D15C0D5" w14:textId="4BEF6DC3" w:rsidR="00881320" w:rsidRDefault="00881320" w:rsidP="00AB473A">
      <w:pPr>
        <w:pStyle w:val="Paragrafoelenco"/>
      </w:pPr>
      <w:r>
        <w:t xml:space="preserve">- Export (DB </w:t>
      </w:r>
      <w:proofErr w:type="spellStart"/>
      <w:r>
        <w:t>Dump</w:t>
      </w:r>
      <w:proofErr w:type="spellEnd"/>
      <w:r>
        <w:t xml:space="preserve">) (System/full che include tutti gli schemi) ogni fine mese con </w:t>
      </w:r>
      <w:proofErr w:type="spellStart"/>
      <w:r>
        <w:t>retention</w:t>
      </w:r>
      <w:proofErr w:type="spellEnd"/>
      <w:r>
        <w:t xml:space="preserve"> 1 anno</w:t>
      </w:r>
      <w:r w:rsidR="00992205">
        <w:t>.</w:t>
      </w:r>
    </w:p>
    <w:p w14:paraId="06938BBE" w14:textId="77777777" w:rsidR="00881320" w:rsidRDefault="00881320" w:rsidP="00AB473A">
      <w:pPr>
        <w:pStyle w:val="Paragrafoelenco"/>
      </w:pPr>
    </w:p>
    <w:p w14:paraId="007A2750" w14:textId="05E6D21B" w:rsidR="00881320" w:rsidRDefault="00881320" w:rsidP="00AB473A">
      <w:pPr>
        <w:pStyle w:val="Paragrafoelenco"/>
      </w:pPr>
    </w:p>
    <w:p w14:paraId="18EC77A3" w14:textId="42B65878" w:rsidR="00E66D71" w:rsidRDefault="00E66D71" w:rsidP="00AB473A">
      <w:pPr>
        <w:pStyle w:val="Paragrafoelenco"/>
      </w:pPr>
    </w:p>
    <w:p w14:paraId="686CCC88" w14:textId="043FCC00" w:rsidR="00E66D71" w:rsidRPr="00E51CF5" w:rsidRDefault="00E66D71" w:rsidP="00AB473A">
      <w:pPr>
        <w:pStyle w:val="Paragrafoelenco"/>
        <w:rPr>
          <w:b/>
          <w:bCs/>
        </w:rPr>
      </w:pPr>
      <w:r w:rsidRPr="00E51CF5">
        <w:rPr>
          <w:b/>
          <w:bCs/>
        </w:rPr>
        <w:t>PER L’AMBIENTE ECAAS:</w:t>
      </w:r>
    </w:p>
    <w:p w14:paraId="41265BAB" w14:textId="2CE87500" w:rsidR="00E66FBF" w:rsidRDefault="00E21CA6" w:rsidP="00AB473A">
      <w:pPr>
        <w:pStyle w:val="Paragrafoelenco"/>
      </w:pPr>
      <w:r>
        <w:t xml:space="preserve"> </w:t>
      </w:r>
    </w:p>
    <w:p w14:paraId="6CDD3E84" w14:textId="51F59A1C" w:rsidR="00E21CA6" w:rsidRDefault="003F607E" w:rsidP="00AB473A">
      <w:pPr>
        <w:pStyle w:val="Paragrafoelenco"/>
      </w:pPr>
      <w:r>
        <w:t xml:space="preserve">Vengono eseguiti i backup delle VM per la parte infrastrutturale, mentre il salvataggio del codice sorgente e delle </w:t>
      </w:r>
      <w:proofErr w:type="spellStart"/>
      <w:r>
        <w:t>img</w:t>
      </w:r>
      <w:proofErr w:type="spellEnd"/>
      <w:r>
        <w:t xml:space="preserve"> prodotte </w:t>
      </w:r>
      <w:r w:rsidR="00E21423">
        <w:t>è</w:t>
      </w:r>
      <w:r>
        <w:t xml:space="preserve"> a cura e manutenzione del gruppo applicativo, attraverso l’uso del software “</w:t>
      </w:r>
      <w:proofErr w:type="spellStart"/>
      <w:r>
        <w:t>gitlab</w:t>
      </w:r>
      <w:proofErr w:type="spellEnd"/>
      <w:r>
        <w:t>” e “</w:t>
      </w:r>
      <w:proofErr w:type="spellStart"/>
      <w:r>
        <w:t>dtr</w:t>
      </w:r>
      <w:proofErr w:type="spellEnd"/>
      <w:r>
        <w:t>”.</w:t>
      </w:r>
    </w:p>
    <w:p w14:paraId="2964DC4B" w14:textId="2088A6B7" w:rsidR="003F607E" w:rsidRDefault="003F607E" w:rsidP="00AB473A">
      <w:pPr>
        <w:pStyle w:val="Paragrafoelenco"/>
      </w:pPr>
      <w:r>
        <w:t xml:space="preserve">Si consiglia di salvare le </w:t>
      </w:r>
      <w:proofErr w:type="spellStart"/>
      <w:r>
        <w:t>img</w:t>
      </w:r>
      <w:proofErr w:type="spellEnd"/>
      <w:r>
        <w:t xml:space="preserve"> prodotte secondo versioni (tag) crescenti e di non mantenere per </w:t>
      </w:r>
      <w:r w:rsidR="0014289D">
        <w:t xml:space="preserve">ogni </w:t>
      </w:r>
      <w:proofErr w:type="spellStart"/>
      <w:r w:rsidR="0014289D">
        <w:t>img</w:t>
      </w:r>
      <w:proofErr w:type="spellEnd"/>
      <w:r w:rsidR="0014289D">
        <w:t xml:space="preserve"> più di 3 versioni.</w:t>
      </w:r>
    </w:p>
    <w:p w14:paraId="357CD79E" w14:textId="77777777" w:rsidR="00E21CA6" w:rsidRDefault="00E21CA6" w:rsidP="00AB473A">
      <w:pPr>
        <w:pStyle w:val="Paragrafoelenco"/>
      </w:pPr>
    </w:p>
    <w:p w14:paraId="7431D363" w14:textId="77777777" w:rsidR="009029EE" w:rsidRPr="003F607E" w:rsidRDefault="009029EE" w:rsidP="009029EE">
      <w:pPr>
        <w:spacing w:before="100" w:beforeAutospacing="1" w:after="100" w:afterAutospacing="1" w:line="240" w:lineRule="auto"/>
        <w:jc w:val="left"/>
        <w:rPr>
          <w:rFonts w:ascii="Times New Roman" w:hAnsi="Times New Roman"/>
        </w:rPr>
      </w:pPr>
    </w:p>
    <w:p w14:paraId="3FEC0B45" w14:textId="47DA596D" w:rsidR="00D56729" w:rsidRPr="00170B94" w:rsidRDefault="00D56729" w:rsidP="00170B94">
      <w:pPr>
        <w:pStyle w:val="TitoloCapitoli"/>
      </w:pPr>
      <w:bookmarkStart w:id="40" w:name="_Toc220064051"/>
      <w:bookmarkStart w:id="41" w:name="_Hlk132787674"/>
      <w:bookmarkStart w:id="42" w:name="_Hlk180653411"/>
      <w:proofErr w:type="spellStart"/>
      <w:r w:rsidRPr="00170B94">
        <w:lastRenderedPageBreak/>
        <w:t>Accessi</w:t>
      </w:r>
      <w:proofErr w:type="spellEnd"/>
      <w:r w:rsidRPr="00170B94">
        <w:t xml:space="preserve"> a</w:t>
      </w:r>
      <w:r w:rsidR="00E66D71" w:rsidRPr="00170B94">
        <w:t>i Server /</w:t>
      </w:r>
      <w:r w:rsidRPr="00170B94">
        <w:t xml:space="preserve"> </w:t>
      </w:r>
      <w:proofErr w:type="spellStart"/>
      <w:r w:rsidRPr="00170B94">
        <w:t>Macchine</w:t>
      </w:r>
      <w:bookmarkEnd w:id="40"/>
      <w:proofErr w:type="spellEnd"/>
    </w:p>
    <w:p w14:paraId="163FD5B4" w14:textId="77777777" w:rsidR="000B228A" w:rsidRPr="000B228A" w:rsidRDefault="000B228A" w:rsidP="000B228A">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bookmarkStart w:id="43" w:name="_Hlk130902028"/>
    </w:p>
    <w:p w14:paraId="5E84BA92" w14:textId="77777777" w:rsidR="000B228A" w:rsidRPr="000B228A" w:rsidRDefault="000B228A" w:rsidP="000B228A">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lang w:val="en-GB"/>
        </w:rPr>
      </w:pPr>
    </w:p>
    <w:p w14:paraId="262D9D92" w14:textId="29F60759" w:rsidR="00953D32" w:rsidRDefault="00953D32" w:rsidP="00B372EB">
      <w:pPr>
        <w:pStyle w:val="TitoloSottocapitoli"/>
      </w:pPr>
      <w:bookmarkStart w:id="44" w:name="_Toc220064052"/>
      <w:proofErr w:type="spellStart"/>
      <w:r>
        <w:t>Accessi</w:t>
      </w:r>
      <w:proofErr w:type="spellEnd"/>
      <w:r>
        <w:t xml:space="preserve"> ai Server</w:t>
      </w:r>
      <w:bookmarkEnd w:id="44"/>
    </w:p>
    <w:p w14:paraId="5D791F58" w14:textId="5C1A86AD" w:rsidR="00F024A0" w:rsidRDefault="00E66D71" w:rsidP="00B139BF">
      <w:pPr>
        <w:spacing w:before="100" w:beforeAutospacing="1" w:after="100" w:afterAutospacing="1" w:line="240" w:lineRule="auto"/>
        <w:jc w:val="left"/>
      </w:pPr>
      <w:r>
        <w:t>Per gli accessi alle macchine si rammenta di utilizzare il processo di creazione delle utenze, gestito dal Servizio Datacenter di Roma</w:t>
      </w:r>
      <w:r w:rsidR="00E217EE">
        <w:t xml:space="preserve"> Capitale</w:t>
      </w:r>
      <w:r>
        <w:t xml:space="preserve">. Si rammenta che </w:t>
      </w:r>
      <w:r w:rsidR="004040E5">
        <w:t xml:space="preserve">ordinariamente </w:t>
      </w:r>
      <w:r>
        <w:t xml:space="preserve">non vengono rilasciate utenze di </w:t>
      </w:r>
      <w:proofErr w:type="spellStart"/>
      <w:r>
        <w:t>AdS</w:t>
      </w:r>
      <w:proofErr w:type="spellEnd"/>
      <w:r>
        <w:t xml:space="preserve"> per macchine in produzione</w:t>
      </w:r>
      <w:bookmarkEnd w:id="43"/>
      <w:r>
        <w:t>.</w:t>
      </w:r>
      <w:r w:rsidR="007D4ADF">
        <w:t xml:space="preserve"> Nei casi eccezionali in cui siano comunque richieste utenze da parte delle RTI applicative sui sistemi in produzione, questi non saranno presi in carico dalla Sala Macchine, la quale si occuperà solo del loro Up &amp; Running, monitoraggio e backup. </w:t>
      </w:r>
    </w:p>
    <w:p w14:paraId="0AB4658A" w14:textId="77777777" w:rsidR="00D56729" w:rsidRPr="00FB537C" w:rsidRDefault="00D56729" w:rsidP="00B372EB">
      <w:pPr>
        <w:pStyle w:val="TitoloSottocapitoli"/>
      </w:pPr>
      <w:bookmarkStart w:id="45" w:name="_Toc220064053"/>
      <w:bookmarkEnd w:id="41"/>
      <w:proofErr w:type="spellStart"/>
      <w:r w:rsidRPr="00FB537C">
        <w:t>Accessi</w:t>
      </w:r>
      <w:proofErr w:type="spellEnd"/>
      <w:r w:rsidRPr="00FB537C">
        <w:t xml:space="preserve"> DB</w:t>
      </w:r>
      <w:bookmarkEnd w:id="45"/>
    </w:p>
    <w:bookmarkEnd w:id="42"/>
    <w:p w14:paraId="00B1D655" w14:textId="6DA25D92" w:rsidR="00E66D71" w:rsidRDefault="00E66D71" w:rsidP="00D56729">
      <w:pPr>
        <w:spacing w:before="100" w:beforeAutospacing="1" w:after="100" w:afterAutospacing="1" w:line="240" w:lineRule="auto"/>
        <w:jc w:val="left"/>
      </w:pPr>
      <w:r>
        <w:t>Per gli accessi a</w:t>
      </w:r>
      <w:r w:rsidR="00333281">
        <w:t>i Database</w:t>
      </w:r>
      <w:r>
        <w:t xml:space="preserve"> si rammenta di utilizzare il processo di creazione delle utenze, gestito dal Servizio Datacenter di Roma Capitale. Si rammenta che non vengono rilasciate utenze in scrittura per database in produzion</w:t>
      </w:r>
      <w:r w:rsidR="00E217EE">
        <w:t>e</w:t>
      </w:r>
      <w:r w:rsidR="00927D0C">
        <w:t>.</w:t>
      </w:r>
      <w:r w:rsidR="00992205">
        <w:t xml:space="preserve"> E’ fortemente sconsigliato l’uso di </w:t>
      </w:r>
      <w:proofErr w:type="spellStart"/>
      <w:r w:rsidR="00992205">
        <w:t>DBLink</w:t>
      </w:r>
      <w:proofErr w:type="spellEnd"/>
      <w:r w:rsidR="00992205">
        <w:t xml:space="preserve">, </w:t>
      </w:r>
      <w:r w:rsidR="008B6E53">
        <w:t>e la loro implementazione potrebbe non essere autorizzata.</w:t>
      </w:r>
    </w:p>
    <w:p w14:paraId="456E0598" w14:textId="58657E32" w:rsidR="00E21423" w:rsidRPr="00FB537C" w:rsidRDefault="00E21423" w:rsidP="00B372EB">
      <w:pPr>
        <w:pStyle w:val="TitoloSottocapitoli"/>
      </w:pPr>
      <w:bookmarkStart w:id="46" w:name="_Toc220064054"/>
      <w:proofErr w:type="spellStart"/>
      <w:r>
        <w:t>Dismissione</w:t>
      </w:r>
      <w:proofErr w:type="spellEnd"/>
      <w:r>
        <w:t xml:space="preserve"> </w:t>
      </w:r>
      <w:proofErr w:type="spellStart"/>
      <w:r>
        <w:t>Utenze</w:t>
      </w:r>
      <w:proofErr w:type="spellEnd"/>
      <w:r>
        <w:t xml:space="preserve"> e </w:t>
      </w:r>
      <w:proofErr w:type="spellStart"/>
      <w:r>
        <w:t>Sistemi</w:t>
      </w:r>
      <w:bookmarkEnd w:id="46"/>
      <w:proofErr w:type="spellEnd"/>
    </w:p>
    <w:p w14:paraId="08EC9723" w14:textId="0D959BF3" w:rsidR="00E21423" w:rsidRDefault="00E21423" w:rsidP="00E21423">
      <w:pPr>
        <w:spacing w:before="100" w:beforeAutospacing="1" w:after="100" w:afterAutospacing="1" w:line="240" w:lineRule="auto"/>
        <w:jc w:val="left"/>
      </w:pPr>
      <w:r>
        <w:t xml:space="preserve">Si raccomanda di informare il Servizio Datacenter e la RTI </w:t>
      </w:r>
      <w:proofErr w:type="spellStart"/>
      <w:r>
        <w:t>salamacchine</w:t>
      </w:r>
      <w:proofErr w:type="spellEnd"/>
      <w:r>
        <w:t xml:space="preserve"> nel c</w:t>
      </w:r>
      <w:r w:rsidR="0052605A">
        <w:t xml:space="preserve">aso vadano cancellate </w:t>
      </w:r>
      <w:r>
        <w:t>delle utenze (ad esempio per dimissioni o cambio mansioni di un dipendente), e nel caso in cui risorse HW/SW non siano più necessarie,</w:t>
      </w:r>
      <w:r w:rsidR="0052605A">
        <w:t xml:space="preserve"> così da</w:t>
      </w:r>
      <w:r>
        <w:t xml:space="preserve"> </w:t>
      </w:r>
      <w:r w:rsidR="0052605A">
        <w:t>rendere disponibili</w:t>
      </w:r>
      <w:r>
        <w:t xml:space="preserve"> </w:t>
      </w:r>
      <w:r w:rsidR="0052605A">
        <w:t xml:space="preserve">tali </w:t>
      </w:r>
      <w:r>
        <w:t xml:space="preserve">risorse per </w:t>
      </w:r>
      <w:r w:rsidR="0052605A">
        <w:t>altri applicativi.</w:t>
      </w:r>
    </w:p>
    <w:p w14:paraId="472FCBCE" w14:textId="77777777" w:rsidR="009841AE" w:rsidRDefault="009841AE" w:rsidP="00E21423">
      <w:pPr>
        <w:spacing w:before="100" w:beforeAutospacing="1" w:after="100" w:afterAutospacing="1" w:line="240" w:lineRule="auto"/>
        <w:jc w:val="left"/>
      </w:pPr>
    </w:p>
    <w:p w14:paraId="0E43D43D" w14:textId="560B54AF" w:rsidR="009841AE" w:rsidRPr="009841AE" w:rsidRDefault="00CF68B2" w:rsidP="009841AE">
      <w:pPr>
        <w:pStyle w:val="TitoloCapitoli"/>
        <w:rPr>
          <w:lang w:val="it-IT"/>
        </w:rPr>
      </w:pPr>
      <w:bookmarkStart w:id="47" w:name="_Toc220064055"/>
      <w:r>
        <w:rPr>
          <w:lang w:val="it-IT"/>
        </w:rPr>
        <w:lastRenderedPageBreak/>
        <w:t>AVVIO</w:t>
      </w:r>
      <w:r w:rsidR="009841AE" w:rsidRPr="009841AE">
        <w:rPr>
          <w:lang w:val="it-IT"/>
        </w:rPr>
        <w:t xml:space="preserve"> IN P</w:t>
      </w:r>
      <w:r w:rsidR="009841AE">
        <w:rPr>
          <w:lang w:val="it-IT"/>
        </w:rPr>
        <w:t>RODUZIONE</w:t>
      </w:r>
      <w:bookmarkEnd w:id="47"/>
    </w:p>
    <w:p w14:paraId="05F6CCB8" w14:textId="77777777" w:rsidR="007D4ADF" w:rsidRPr="007D4ADF" w:rsidRDefault="007D4ADF" w:rsidP="007D4ADF">
      <w:pPr>
        <w:pStyle w:val="Paragrafoelenco"/>
        <w:keepNext/>
        <w:numPr>
          <w:ilvl w:val="0"/>
          <w:numId w:val="28"/>
        </w:numPr>
        <w:spacing w:before="240" w:after="240" w:line="240" w:lineRule="auto"/>
        <w:contextualSpacing w:val="0"/>
        <w:outlineLvl w:val="1"/>
        <w:rPr>
          <w:rFonts w:ascii="Arial Grassetto" w:hAnsi="Arial Grassetto"/>
          <w:b/>
          <w:bCs/>
          <w:iCs/>
          <w:smallCaps/>
          <w:vanish/>
          <w:color w:val="000000"/>
          <w:kern w:val="32"/>
          <w:sz w:val="28"/>
          <w:szCs w:val="24"/>
        </w:rPr>
      </w:pPr>
    </w:p>
    <w:p w14:paraId="2D18F2C4" w14:textId="1D169249" w:rsidR="009841AE" w:rsidRPr="00E64539" w:rsidRDefault="009841AE" w:rsidP="00B372EB">
      <w:pPr>
        <w:pStyle w:val="RC-Heading2"/>
        <w:rPr>
          <w:lang w:val="it-IT"/>
        </w:rPr>
      </w:pPr>
      <w:r w:rsidRPr="00E64539">
        <w:rPr>
          <w:lang w:val="it-IT"/>
        </w:rPr>
        <w:t xml:space="preserve">Accettazione </w:t>
      </w:r>
      <w:r w:rsidR="008C4BDD" w:rsidRPr="00E64539">
        <w:rPr>
          <w:lang w:val="it-IT"/>
        </w:rPr>
        <w:t xml:space="preserve">della documentazione </w:t>
      </w:r>
      <w:r w:rsidRPr="00E64539">
        <w:rPr>
          <w:lang w:val="it-IT"/>
        </w:rPr>
        <w:t xml:space="preserve">dal parte della </w:t>
      </w:r>
      <w:r w:rsidR="008C4BDD" w:rsidRPr="00E64539">
        <w:rPr>
          <w:lang w:val="it-IT"/>
        </w:rPr>
        <w:t>sala macchine e del servizio datacenter</w:t>
      </w:r>
    </w:p>
    <w:p w14:paraId="31260CCA" w14:textId="1C74A71C" w:rsidR="009841AE" w:rsidRDefault="009841AE" w:rsidP="008C4BDD">
      <w:pPr>
        <w:spacing w:before="100" w:beforeAutospacing="1" w:after="100" w:afterAutospacing="1" w:line="240" w:lineRule="auto"/>
        <w:ind w:firstLine="720"/>
        <w:jc w:val="left"/>
      </w:pPr>
      <w:r>
        <w:t xml:space="preserve">La </w:t>
      </w:r>
      <w:r w:rsidR="000B228A">
        <w:t>S</w:t>
      </w:r>
      <w:r>
        <w:t xml:space="preserve">ala </w:t>
      </w:r>
      <w:r w:rsidR="000B228A">
        <w:t>M</w:t>
      </w:r>
      <w:r>
        <w:t>acchine</w:t>
      </w:r>
      <w:r w:rsidR="008C4BDD">
        <w:t xml:space="preserve"> ed il Servizio Datacenter</w:t>
      </w:r>
      <w:r>
        <w:t>, nell</w:t>
      </w:r>
      <w:r w:rsidR="008C4BDD">
        <w:t>e</w:t>
      </w:r>
      <w:r>
        <w:t xml:space="preserve"> person</w:t>
      </w:r>
      <w:r w:rsidR="008C4BDD">
        <w:t>e</w:t>
      </w:r>
      <w:r>
        <w:t xml:space="preserve"> sottoindicat</w:t>
      </w:r>
      <w:r w:rsidR="008C4BDD">
        <w:t>e</w:t>
      </w:r>
      <w:r>
        <w:t>, riconosc</w:t>
      </w:r>
      <w:r w:rsidR="008C4BDD">
        <w:t>ono</w:t>
      </w:r>
      <w:r>
        <w:t xml:space="preserve"> che le informazioni e i documenti forniti sono sufficienti per</w:t>
      </w:r>
      <w:r w:rsidR="008C4BDD">
        <w:t xml:space="preserve">ché l’applicazione in oggetto possa andare in produzione </w:t>
      </w:r>
      <w:r w:rsidR="00EB27FB">
        <w:t>(</w:t>
      </w:r>
      <w:r w:rsidR="008C4BDD">
        <w:t>sotto la gestione del</w:t>
      </w:r>
      <w:r w:rsidR="007D4ADF">
        <w:t>la RTI sala macchine</w:t>
      </w:r>
      <w:r w:rsidR="008C4BDD">
        <w:t xml:space="preserve"> o della RTI applicativa</w:t>
      </w:r>
      <w:r w:rsidR="00EB27FB">
        <w:t>)</w:t>
      </w:r>
      <w:r>
        <w:t>.</w:t>
      </w:r>
      <w:r w:rsidR="008C4BDD">
        <w:t xml:space="preserve"> In </w:t>
      </w:r>
      <w:r w:rsidR="00EB27FB">
        <w:t>una</w:t>
      </w:r>
      <w:r w:rsidR="008C4BDD">
        <w:t xml:space="preserve"> prima fase la sala macchine si occuperà </w:t>
      </w:r>
      <w:r w:rsidR="000B228A">
        <w:t xml:space="preserve">solo </w:t>
      </w:r>
      <w:r w:rsidR="008C4BDD">
        <w:t>dell’up &amp; running delle macchine</w:t>
      </w:r>
      <w:r w:rsidR="00EB27FB">
        <w:t>, del loro monitoraggio</w:t>
      </w:r>
      <w:r w:rsidR="008C4BDD">
        <w:t xml:space="preserve"> con la contestuale attività di backup.</w:t>
      </w:r>
    </w:p>
    <w:p w14:paraId="586693CA" w14:textId="62525169" w:rsidR="009841AE" w:rsidRDefault="00EB27FB" w:rsidP="00B21600">
      <w:pPr>
        <w:spacing w:before="100" w:beforeAutospacing="1" w:after="100" w:afterAutospacing="1" w:line="240" w:lineRule="auto"/>
        <w:ind w:firstLine="720"/>
        <w:jc w:val="left"/>
      </w:pPr>
      <w:r>
        <w:t>L’applicativo può essere preso definitivamente in gestione da parte della Sala Macchine solo dopo una attività formale di Presa in Carico (</w:t>
      </w:r>
      <w:proofErr w:type="spellStart"/>
      <w:r>
        <w:t>PiC</w:t>
      </w:r>
      <w:proofErr w:type="spellEnd"/>
      <w:r>
        <w:t>), durante la quale vengano verificati tutti i requisiti minimi per il passaggio di consegne.</w:t>
      </w:r>
      <w:r w:rsidR="000B228A">
        <w:t xml:space="preserve"> </w:t>
      </w:r>
      <w:r w:rsidR="008C4BDD">
        <w:t xml:space="preserve"> </w:t>
      </w:r>
    </w:p>
    <w:p w14:paraId="40B0C866" w14:textId="605F4FA1" w:rsidR="009841AE" w:rsidRDefault="0029158D" w:rsidP="009841AE">
      <w:pPr>
        <w:rPr>
          <w:b/>
          <w:i/>
        </w:rPr>
      </w:pPr>
      <w:r>
        <w:rPr>
          <w:rFonts w:ascii="Calibri" w:hAnsi="Calibri" w:cs="Calibri"/>
          <w:b/>
          <w:i/>
        </w:rPr>
        <w:t>□</w:t>
      </w:r>
      <w:r>
        <w:rPr>
          <w:b/>
          <w:i/>
        </w:rPr>
        <w:t xml:space="preserve"> </w:t>
      </w:r>
      <w:r w:rsidR="000B228A">
        <w:rPr>
          <w:b/>
          <w:i/>
        </w:rPr>
        <w:t xml:space="preserve">Documento </w:t>
      </w:r>
      <w:r w:rsidR="009841AE">
        <w:rPr>
          <w:b/>
          <w:i/>
        </w:rPr>
        <w:t>Accettato per la Sala Macchine da</w:t>
      </w:r>
    </w:p>
    <w:p w14:paraId="7E67B653" w14:textId="77777777" w:rsidR="009841AE" w:rsidRDefault="009841AE" w:rsidP="009841AE"/>
    <w:p w14:paraId="565398E7" w14:textId="77777777" w:rsidR="009841AE" w:rsidRDefault="009841AE" w:rsidP="009841AE"/>
    <w:p w14:paraId="27392CC1" w14:textId="6BCA98C4" w:rsidR="009841AE" w:rsidRDefault="009841AE" w:rsidP="009841AE">
      <w:r>
        <w:t>Firma: _________________________________</w:t>
      </w:r>
      <w:r>
        <w:tab/>
      </w:r>
      <w:r>
        <w:tab/>
        <w:t>Data: ____________</w:t>
      </w:r>
    </w:p>
    <w:p w14:paraId="5776B058" w14:textId="77777777" w:rsidR="009841AE" w:rsidRDefault="009841AE" w:rsidP="009841AE"/>
    <w:p w14:paraId="7F57FDB3" w14:textId="2EC89CC1" w:rsidR="009841AE" w:rsidRDefault="009841AE" w:rsidP="009841AE">
      <w:r>
        <w:t>Nome: _________________________________</w:t>
      </w:r>
    </w:p>
    <w:p w14:paraId="66927796" w14:textId="77777777" w:rsidR="009841AE" w:rsidRDefault="009841AE" w:rsidP="009841AE"/>
    <w:p w14:paraId="63B8A497" w14:textId="198F79FD" w:rsidR="009841AE" w:rsidRDefault="009841AE" w:rsidP="009841AE">
      <w:r>
        <w:t>Società: ________________________________</w:t>
      </w:r>
    </w:p>
    <w:p w14:paraId="39245B6F" w14:textId="77777777" w:rsidR="009841AE" w:rsidRDefault="009841AE" w:rsidP="009841AE">
      <w:pPr>
        <w:spacing w:before="100" w:beforeAutospacing="1" w:after="100" w:afterAutospacing="1" w:line="240" w:lineRule="auto"/>
        <w:jc w:val="left"/>
      </w:pPr>
    </w:p>
    <w:p w14:paraId="620E829D" w14:textId="02032367" w:rsidR="009841AE" w:rsidRDefault="0029158D" w:rsidP="009841AE">
      <w:pPr>
        <w:rPr>
          <w:b/>
          <w:i/>
        </w:rPr>
      </w:pPr>
      <w:bookmarkStart w:id="48" w:name="_Hlk180653749"/>
      <w:r>
        <w:rPr>
          <w:rFonts w:ascii="Calibri" w:hAnsi="Calibri" w:cs="Calibri"/>
          <w:b/>
          <w:i/>
        </w:rPr>
        <w:t>□</w:t>
      </w:r>
      <w:r>
        <w:rPr>
          <w:b/>
          <w:i/>
        </w:rPr>
        <w:t xml:space="preserve"> </w:t>
      </w:r>
      <w:r w:rsidR="009841AE">
        <w:rPr>
          <w:b/>
          <w:i/>
        </w:rPr>
        <w:t>Accettato per la parte Infrastrutturale (Direzione Infrastrutture Fisiche ICT - Servizio Datacenter) da</w:t>
      </w:r>
    </w:p>
    <w:p w14:paraId="61B5B027" w14:textId="77777777" w:rsidR="009841AE" w:rsidRDefault="009841AE" w:rsidP="009841AE"/>
    <w:p w14:paraId="1233B052" w14:textId="77777777" w:rsidR="009841AE" w:rsidRDefault="009841AE" w:rsidP="009841AE">
      <w:r>
        <w:t>Firma: _________________________________</w:t>
      </w:r>
      <w:r>
        <w:tab/>
      </w:r>
      <w:r>
        <w:tab/>
        <w:t>Data: ____________</w:t>
      </w:r>
    </w:p>
    <w:p w14:paraId="63FFFFB2" w14:textId="77777777" w:rsidR="009841AE" w:rsidRDefault="009841AE" w:rsidP="009841AE"/>
    <w:p w14:paraId="6F013B8F" w14:textId="5530AA5E" w:rsidR="009841AE" w:rsidRDefault="009841AE" w:rsidP="009841AE">
      <w:r>
        <w:t>Nome:</w:t>
      </w:r>
      <w:r w:rsidR="00F50749">
        <w:t xml:space="preserve"> _________________________________</w:t>
      </w:r>
    </w:p>
    <w:p w14:paraId="1AAB82E5" w14:textId="77777777" w:rsidR="00F50749" w:rsidRDefault="00F50749" w:rsidP="009841AE"/>
    <w:p w14:paraId="573D7DE0" w14:textId="5179634B" w:rsidR="00F50749" w:rsidRDefault="00F50749" w:rsidP="009841AE"/>
    <w:p w14:paraId="7CF8CD1F" w14:textId="0DBDD4F6" w:rsidR="00F50749" w:rsidRDefault="00F50749" w:rsidP="009841AE">
      <w:r>
        <w:t>Funzionario di Roma Capitale.</w:t>
      </w:r>
    </w:p>
    <w:bookmarkEnd w:id="48"/>
    <w:p w14:paraId="66B2525C" w14:textId="1E46DEA9" w:rsidR="009841AE" w:rsidRDefault="009841AE" w:rsidP="009841AE"/>
    <w:p w14:paraId="0C048ABF" w14:textId="3B655A94" w:rsidR="00B21600" w:rsidRDefault="008E7DED" w:rsidP="008E7DED">
      <w:pPr>
        <w:jc w:val="center"/>
      </w:pPr>
      <w:r>
        <w:t>-------------------------------------</w:t>
      </w:r>
    </w:p>
    <w:p w14:paraId="74F4E9AF" w14:textId="77777777" w:rsidR="008E7DED" w:rsidRDefault="008E7DED" w:rsidP="009841AE"/>
    <w:p w14:paraId="4929EA35" w14:textId="13C56A06" w:rsidR="009C11BE" w:rsidRDefault="009C11BE" w:rsidP="007D4ADF">
      <w:pPr>
        <w:jc w:val="center"/>
        <w:rPr>
          <w:b/>
          <w:bCs/>
        </w:rPr>
      </w:pPr>
      <w:r>
        <w:rPr>
          <w:b/>
          <w:bCs/>
        </w:rPr>
        <w:t>OPPURE IL DOCUMENTO NON VIENE ACCETTATO</w:t>
      </w:r>
    </w:p>
    <w:p w14:paraId="41E91B63" w14:textId="56605857" w:rsidR="008E7DED" w:rsidRPr="008E7DED" w:rsidRDefault="008E7DED" w:rsidP="007D4ADF">
      <w:pPr>
        <w:jc w:val="center"/>
        <w:rPr>
          <w:b/>
          <w:bCs/>
        </w:rPr>
      </w:pPr>
      <w:r w:rsidRPr="008E7DED">
        <w:rPr>
          <w:b/>
          <w:bCs/>
        </w:rPr>
        <w:t>EVENTUALE MOTIVO DEL RIGETTO:</w:t>
      </w:r>
    </w:p>
    <w:p w14:paraId="5447DAF5" w14:textId="1D6EE8F5" w:rsidR="00B21600" w:rsidRDefault="00B21600" w:rsidP="009841AE"/>
    <w:p w14:paraId="10ECD971" w14:textId="50849AD2" w:rsidR="00EB524E" w:rsidRDefault="00EB524E">
      <w:pPr>
        <w:spacing w:before="0" w:line="240" w:lineRule="auto"/>
        <w:jc w:val="left"/>
      </w:pPr>
      <w:r>
        <w:br w:type="page"/>
      </w:r>
    </w:p>
    <w:p w14:paraId="5CD23D4A" w14:textId="721CE40E" w:rsidR="00D16FF6" w:rsidRDefault="00D16FF6" w:rsidP="009841AE">
      <w:r>
        <w:rPr>
          <w:noProof/>
        </w:rPr>
        <w:lastRenderedPageBreak/>
        <w:drawing>
          <wp:anchor distT="0" distB="0" distL="114300" distR="114300" simplePos="0" relativeHeight="251663360" behindDoc="0" locked="0" layoutInCell="1" allowOverlap="1" wp14:anchorId="0073B966" wp14:editId="6418EB40">
            <wp:simplePos x="0" y="0"/>
            <wp:positionH relativeFrom="column">
              <wp:posOffset>-2540</wp:posOffset>
            </wp:positionH>
            <wp:positionV relativeFrom="paragraph">
              <wp:posOffset>-342900</wp:posOffset>
            </wp:positionV>
            <wp:extent cx="2688590" cy="646430"/>
            <wp:effectExtent l="0" t="0" r="0" b="1270"/>
            <wp:wrapTopAndBottom/>
            <wp:docPr id="146277670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88590" cy="646430"/>
                    </a:xfrm>
                    <a:prstGeom prst="rect">
                      <a:avLst/>
                    </a:prstGeom>
                    <a:noFill/>
                  </pic:spPr>
                </pic:pic>
              </a:graphicData>
            </a:graphic>
          </wp:anchor>
        </w:drawing>
      </w:r>
    </w:p>
    <w:p w14:paraId="1C9E13FC" w14:textId="77777777" w:rsidR="00D16FF6" w:rsidRDefault="00D16FF6" w:rsidP="009841AE"/>
    <w:p w14:paraId="0A344D93" w14:textId="0886209E" w:rsidR="007D4ADF" w:rsidRDefault="00EB524E" w:rsidP="009841AE">
      <w:r w:rsidRPr="00D04ACC">
        <w:rPr>
          <w:b/>
          <w:bCs/>
        </w:rPr>
        <w:t>Allegato 1)</w:t>
      </w:r>
      <w:r>
        <w:t xml:space="preserve"> </w:t>
      </w:r>
      <w:r w:rsidR="00126D71">
        <w:t>FOGLIO DA COMPILARE PER LA CONSEGNA DI DATI PRESSO IL DATA CENTER</w:t>
      </w:r>
    </w:p>
    <w:p w14:paraId="64E9FB0F" w14:textId="77777777" w:rsidR="00126D71" w:rsidRDefault="00126D71" w:rsidP="009841AE"/>
    <w:p w14:paraId="202A04CB" w14:textId="77777777" w:rsidR="00126D71" w:rsidRPr="00635607" w:rsidRDefault="00126D71" w:rsidP="00126D71">
      <w:pPr>
        <w:spacing w:before="120" w:line="257" w:lineRule="auto"/>
      </w:pPr>
    </w:p>
    <w:p w14:paraId="0706A6DB" w14:textId="77777777" w:rsidR="00126D71" w:rsidRPr="001E5E14" w:rsidRDefault="00126D71" w:rsidP="00126D71">
      <w:pPr>
        <w:spacing w:before="120" w:line="257" w:lineRule="auto"/>
        <w:rPr>
          <w:lang w:val="en-US"/>
        </w:rPr>
      </w:pPr>
      <w:r w:rsidRPr="001E5E14">
        <w:rPr>
          <w:lang w:val="en-US"/>
        </w:rPr>
        <w:t xml:space="preserve">REFERENTE </w:t>
      </w:r>
      <w:r>
        <w:rPr>
          <w:lang w:val="en-US"/>
        </w:rPr>
        <w:t xml:space="preserve">APPLICATIVO </w:t>
      </w:r>
      <w:r w:rsidRPr="001E5E14">
        <w:rPr>
          <w:lang w:val="en-US"/>
        </w:rPr>
        <w:t xml:space="preserve">ROMA CAPITALE: </w:t>
      </w:r>
      <w:sdt>
        <w:sdtPr>
          <w:tag w:val="Popolare"/>
          <w:id w:val="1948735226"/>
          <w:placeholder>
            <w:docPart w:val="F3DF1AD4C9AE4F259BA1957426AF36BD"/>
          </w:placeholder>
          <w:showingPlcHdr/>
          <w:text/>
        </w:sdtPr>
        <w:sdtContent>
          <w:r w:rsidRPr="001E5E14">
            <w:rPr>
              <w:rStyle w:val="Testosegnaposto"/>
              <w:lang w:val="en-US"/>
            </w:rPr>
            <w:t>Click or tap here to enter text.</w:t>
          </w:r>
        </w:sdtContent>
      </w:sdt>
    </w:p>
    <w:p w14:paraId="253BE17F" w14:textId="77777777" w:rsidR="00126D71" w:rsidRPr="001E5E14" w:rsidRDefault="00126D71" w:rsidP="00126D71">
      <w:pPr>
        <w:pBdr>
          <w:bottom w:val="single" w:sz="6" w:space="1" w:color="auto"/>
        </w:pBdr>
        <w:rPr>
          <w:lang w:val="en-US"/>
        </w:rPr>
      </w:pPr>
      <w:r w:rsidRPr="001E5E14">
        <w:rPr>
          <w:lang w:val="en-US"/>
        </w:rPr>
        <w:t xml:space="preserve">REFERENTE DATA CENTER: </w:t>
      </w:r>
      <w:sdt>
        <w:sdtPr>
          <w:id w:val="553129759"/>
          <w:placeholder>
            <w:docPart w:val="2740FA9797A84EC3B8CB7A8E68F35364"/>
          </w:placeholder>
          <w:showingPlcHdr/>
        </w:sdtPr>
        <w:sdtContent>
          <w:r w:rsidRPr="001E5E14">
            <w:rPr>
              <w:rStyle w:val="Testosegnaposto"/>
              <w:lang w:val="en-US"/>
            </w:rPr>
            <w:t>Click or tap here to enter text.</w:t>
          </w:r>
        </w:sdtContent>
      </w:sdt>
    </w:p>
    <w:p w14:paraId="054698FC" w14:textId="77777777" w:rsidR="00126D71" w:rsidRPr="006D67D2" w:rsidRDefault="00126D71" w:rsidP="00126D71">
      <w:pPr>
        <w:pBdr>
          <w:bottom w:val="single" w:sz="6" w:space="1" w:color="auto"/>
        </w:pBdr>
        <w:spacing w:before="240" w:after="240" w:line="257" w:lineRule="auto"/>
      </w:pPr>
      <w:r w:rsidRPr="0099162F">
        <w:t>OWNER DELL</w:t>
      </w:r>
      <w:r>
        <w:t xml:space="preserve">’ATTIVITÀ DI </w:t>
      </w:r>
      <w:r w:rsidRPr="0099162F">
        <w:t>COPIA</w:t>
      </w:r>
      <w:r>
        <w:t xml:space="preserve"> DEL DATO IN DATA CENTER: </w:t>
      </w:r>
      <w:sdt>
        <w:sdtPr>
          <w:id w:val="1861239732"/>
          <w:placeholder>
            <w:docPart w:val="AA83DA3F7BFE47C9AE8921E1F97BFE27"/>
          </w:placeholder>
          <w:showingPlcHdr/>
        </w:sdtPr>
        <w:sdtContent>
          <w:r w:rsidRPr="00856386">
            <w:rPr>
              <w:rStyle w:val="Testosegnaposto"/>
            </w:rPr>
            <w:t>Click or tap here to enter text.</w:t>
          </w:r>
        </w:sdtContent>
      </w:sdt>
    </w:p>
    <w:p w14:paraId="0067B8D8" w14:textId="77777777" w:rsidR="00126D71" w:rsidRPr="008645EC" w:rsidRDefault="00126D71" w:rsidP="00126D71">
      <w:pPr>
        <w:pBdr>
          <w:bottom w:val="single" w:sz="6" w:space="1" w:color="auto"/>
        </w:pBdr>
        <w:spacing w:before="360" w:after="240" w:line="257" w:lineRule="auto"/>
        <w:jc w:val="center"/>
        <w:rPr>
          <w:i/>
          <w:iCs/>
        </w:rPr>
      </w:pPr>
      <w:r w:rsidRPr="008645EC">
        <w:rPr>
          <w:i/>
          <w:iCs/>
          <w:noProof/>
        </w:rPr>
        <mc:AlternateContent>
          <mc:Choice Requires="wps">
            <w:drawing>
              <wp:anchor distT="0" distB="0" distL="114300" distR="114300" simplePos="0" relativeHeight="251660288" behindDoc="0" locked="0" layoutInCell="1" allowOverlap="1" wp14:anchorId="7DC5AD71" wp14:editId="239BB85F">
                <wp:simplePos x="0" y="0"/>
                <wp:positionH relativeFrom="column">
                  <wp:posOffset>5427980</wp:posOffset>
                </wp:positionH>
                <wp:positionV relativeFrom="paragraph">
                  <wp:posOffset>177165</wp:posOffset>
                </wp:positionV>
                <wp:extent cx="720090" cy="0"/>
                <wp:effectExtent l="0" t="0" r="0" b="0"/>
                <wp:wrapNone/>
                <wp:docPr id="86922038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12700" cap="flat" cmpd="sng" algn="ctr">
                          <a:solidFill>
                            <a:srgbClr val="000000"/>
                          </a:solidFill>
                          <a:prstDash val="sysDash"/>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10626"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4pt,13.95pt" to="484.1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" strokeweight="1pt">
                <v:stroke dashstyle="3 1" joinstyle="miter"/>
              </v:line>
            </w:pict>
          </mc:Fallback>
        </mc:AlternateContent>
      </w:r>
      <w:r w:rsidRPr="008645EC">
        <w:rPr>
          <w:i/>
          <w:iCs/>
          <w:noProof/>
        </w:rPr>
        <mc:AlternateContent>
          <mc:Choice Requires="wps">
            <w:drawing>
              <wp:anchor distT="0" distB="0" distL="114300" distR="114300" simplePos="0" relativeHeight="251659264" behindDoc="0" locked="0" layoutInCell="1" allowOverlap="1" wp14:anchorId="27FCD2C7" wp14:editId="292EF3F6">
                <wp:simplePos x="0" y="0"/>
                <wp:positionH relativeFrom="column">
                  <wp:posOffset>40640</wp:posOffset>
                </wp:positionH>
                <wp:positionV relativeFrom="paragraph">
                  <wp:posOffset>177165</wp:posOffset>
                </wp:positionV>
                <wp:extent cx="720090" cy="0"/>
                <wp:effectExtent l="0" t="0" r="0" b="0"/>
                <wp:wrapNone/>
                <wp:docPr id="131557322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12700" cap="flat" cmpd="sng" algn="ctr">
                          <a:solidFill>
                            <a:srgbClr val="000000"/>
                          </a:solidFill>
                          <a:prstDash val="sysDash"/>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633D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13.95pt" to="59.9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" strokeweight="1pt">
                <v:stroke dashstyle="3 1" joinstyle="miter"/>
              </v:line>
            </w:pict>
          </mc:Fallback>
        </mc:AlternateContent>
      </w:r>
      <w:r w:rsidRPr="008645EC">
        <w:rPr>
          <w:i/>
          <w:iCs/>
        </w:rPr>
        <w:t xml:space="preserve">Spazio da compilare dal mittente e/o dal referente applicativo di </w:t>
      </w:r>
      <w:r>
        <w:rPr>
          <w:i/>
          <w:iCs/>
        </w:rPr>
        <w:t>R</w:t>
      </w:r>
      <w:r w:rsidRPr="008645EC">
        <w:rPr>
          <w:i/>
          <w:iCs/>
        </w:rPr>
        <w:t xml:space="preserve">oma </w:t>
      </w:r>
      <w:r>
        <w:rPr>
          <w:i/>
          <w:iCs/>
        </w:rPr>
        <w:t>C</w:t>
      </w:r>
      <w:r w:rsidRPr="008645EC">
        <w:rPr>
          <w:i/>
          <w:iCs/>
        </w:rPr>
        <w:t>apitale</w:t>
      </w:r>
    </w:p>
    <w:p w14:paraId="262AD9E9" w14:textId="77777777" w:rsidR="00126D71" w:rsidRPr="00635607" w:rsidRDefault="00126D71" w:rsidP="00126D71">
      <w:pPr>
        <w:pBdr>
          <w:bottom w:val="single" w:sz="6" w:space="1" w:color="auto"/>
        </w:pBdr>
        <w:spacing w:before="240" w:after="240" w:line="257" w:lineRule="auto"/>
        <w:rPr>
          <w:lang w:val="en-US"/>
        </w:rPr>
      </w:pPr>
      <w:proofErr w:type="spellStart"/>
      <w:r w:rsidRPr="00635607">
        <w:rPr>
          <w:lang w:val="en-US"/>
        </w:rPr>
        <w:t>Mittente</w:t>
      </w:r>
      <w:proofErr w:type="spellEnd"/>
      <w:r w:rsidRPr="00635607">
        <w:rPr>
          <w:lang w:val="en-US"/>
        </w:rPr>
        <w:t xml:space="preserve"> (e.g. </w:t>
      </w:r>
      <w:proofErr w:type="spellStart"/>
      <w:r w:rsidRPr="00635607">
        <w:rPr>
          <w:lang w:val="en-US"/>
        </w:rPr>
        <w:t>azienda</w:t>
      </w:r>
      <w:proofErr w:type="spellEnd"/>
      <w:r w:rsidRPr="00635607">
        <w:rPr>
          <w:lang w:val="en-US"/>
        </w:rPr>
        <w:t xml:space="preserve"> e/o </w:t>
      </w:r>
      <w:proofErr w:type="spellStart"/>
      <w:r w:rsidRPr="00635607">
        <w:rPr>
          <w:lang w:val="en-US"/>
        </w:rPr>
        <w:t>gruppo</w:t>
      </w:r>
      <w:proofErr w:type="spellEnd"/>
      <w:r w:rsidRPr="00635607">
        <w:rPr>
          <w:lang w:val="en-US"/>
        </w:rPr>
        <w:t xml:space="preserve"> </w:t>
      </w:r>
      <w:proofErr w:type="spellStart"/>
      <w:r w:rsidRPr="00635607">
        <w:rPr>
          <w:lang w:val="en-US"/>
        </w:rPr>
        <w:t>applicativo</w:t>
      </w:r>
      <w:proofErr w:type="spellEnd"/>
      <w:r w:rsidRPr="00635607">
        <w:rPr>
          <w:lang w:val="en-US"/>
        </w:rPr>
        <w:t xml:space="preserve">, etc.): </w:t>
      </w:r>
      <w:sdt>
        <w:sdtPr>
          <w:id w:val="-894660631"/>
          <w:placeholder>
            <w:docPart w:val="E610C02B39324AD391A5AE77C9037CBD"/>
          </w:placeholder>
          <w:showingPlcHdr/>
        </w:sdtPr>
        <w:sdtContent>
          <w:r w:rsidRPr="00635607">
            <w:rPr>
              <w:rStyle w:val="Testosegnaposto"/>
              <w:lang w:val="en-US"/>
            </w:rPr>
            <w:t>Click or tap here to enter text.</w:t>
          </w:r>
        </w:sdtContent>
      </w:sdt>
    </w:p>
    <w:p w14:paraId="54F69643" w14:textId="77777777" w:rsidR="00126D71" w:rsidRPr="001E5E14" w:rsidRDefault="00126D71" w:rsidP="00126D71">
      <w:pPr>
        <w:pBdr>
          <w:bottom w:val="single" w:sz="6" w:space="1" w:color="auto"/>
        </w:pBdr>
        <w:spacing w:before="240" w:after="240" w:line="257" w:lineRule="auto"/>
        <w:rPr>
          <w:lang w:val="en-US"/>
        </w:rPr>
      </w:pPr>
      <w:r w:rsidRPr="00635607">
        <w:rPr>
          <w:lang w:val="en-US"/>
        </w:rPr>
        <w:t xml:space="preserve">Progetto di </w:t>
      </w:r>
      <w:proofErr w:type="spellStart"/>
      <w:r w:rsidRPr="00635607">
        <w:rPr>
          <w:lang w:val="en-US"/>
        </w:rPr>
        <w:t>riferimento</w:t>
      </w:r>
      <w:proofErr w:type="spellEnd"/>
      <w:r w:rsidRPr="00635607">
        <w:rPr>
          <w:lang w:val="en-US"/>
        </w:rPr>
        <w:t xml:space="preserve">, CIG. </w:t>
      </w:r>
      <w:r w:rsidRPr="001E5E14">
        <w:rPr>
          <w:lang w:val="en-US"/>
        </w:rPr>
        <w:t xml:space="preserve">(ed </w:t>
      </w:r>
      <w:proofErr w:type="spellStart"/>
      <w:r w:rsidRPr="001E5E14">
        <w:rPr>
          <w:lang w:val="en-US"/>
        </w:rPr>
        <w:t>eventuale</w:t>
      </w:r>
      <w:proofErr w:type="spellEnd"/>
      <w:r w:rsidRPr="001E5E14">
        <w:rPr>
          <w:lang w:val="en-US"/>
        </w:rPr>
        <w:t xml:space="preserve"> </w:t>
      </w:r>
      <w:r>
        <w:rPr>
          <w:lang w:val="en-US"/>
        </w:rPr>
        <w:t>CIG.</w:t>
      </w:r>
      <w:r w:rsidRPr="001E5E14">
        <w:rPr>
          <w:lang w:val="en-US"/>
        </w:rPr>
        <w:t xml:space="preserve"> </w:t>
      </w:r>
      <w:proofErr w:type="spellStart"/>
      <w:r w:rsidRPr="001E5E14">
        <w:rPr>
          <w:lang w:val="en-US"/>
        </w:rPr>
        <w:t>derivato</w:t>
      </w:r>
      <w:proofErr w:type="spellEnd"/>
      <w:r w:rsidRPr="001E5E14">
        <w:rPr>
          <w:lang w:val="en-US"/>
        </w:rPr>
        <w:t xml:space="preserve">): </w:t>
      </w:r>
      <w:sdt>
        <w:sdtPr>
          <w:id w:val="-102969132"/>
          <w:placeholder>
            <w:docPart w:val="DED558EC9B644A6DA84DE5CA1C4C1BFC"/>
          </w:placeholder>
          <w:showingPlcHdr/>
        </w:sdtPr>
        <w:sdtContent>
          <w:r w:rsidRPr="001E5E14">
            <w:rPr>
              <w:rStyle w:val="Testosegnaposto"/>
              <w:lang w:val="en-US"/>
            </w:rPr>
            <w:t>Click or tap here to enter text.</w:t>
          </w:r>
        </w:sdtContent>
      </w:sdt>
      <w:r w:rsidRPr="001E5E14">
        <w:rPr>
          <w:lang w:val="en-US"/>
        </w:rPr>
        <w:t xml:space="preserve"> / </w:t>
      </w:r>
      <w:sdt>
        <w:sdtPr>
          <w:id w:val="201679985"/>
          <w:placeholder>
            <w:docPart w:val="CB9F022D619F4D6EBB432AB432FD4349"/>
          </w:placeholder>
          <w:showingPlcHdr/>
        </w:sdtPr>
        <w:sdtContent>
          <w:r w:rsidRPr="001E5E14">
            <w:rPr>
              <w:rStyle w:val="Testosegnaposto"/>
              <w:lang w:val="en-US"/>
            </w:rPr>
            <w:t>Click or tap here to enter text.</w:t>
          </w:r>
        </w:sdtContent>
      </w:sdt>
    </w:p>
    <w:p w14:paraId="12EF6FAB" w14:textId="77777777" w:rsidR="00126D71" w:rsidRPr="00635607" w:rsidRDefault="00126D71" w:rsidP="00126D71">
      <w:pPr>
        <w:pBdr>
          <w:bottom w:val="single" w:sz="6" w:space="1" w:color="auto"/>
        </w:pBdr>
        <w:spacing w:before="240" w:after="240" w:line="257" w:lineRule="auto"/>
      </w:pPr>
      <w:r w:rsidRPr="00635607">
        <w:t xml:space="preserve">Server, storage e sistema informatico di destinazione: </w:t>
      </w:r>
      <w:sdt>
        <w:sdtPr>
          <w:id w:val="-1124537868"/>
          <w:placeholder>
            <w:docPart w:val="CB9F022D619F4D6EBB432AB432FD4349"/>
          </w:placeholder>
          <w:showingPlcHdr/>
        </w:sdtPr>
        <w:sdtContent>
          <w:r w:rsidRPr="00635607">
            <w:rPr>
              <w:rStyle w:val="Testosegnaposto"/>
            </w:rPr>
            <w:t>Click or tap here to enter text.</w:t>
          </w:r>
        </w:sdtContent>
      </w:sdt>
    </w:p>
    <w:p w14:paraId="069BB91C" w14:textId="77777777" w:rsidR="00126D71" w:rsidRPr="001E5E14" w:rsidRDefault="00126D71" w:rsidP="00126D71">
      <w:pPr>
        <w:pBdr>
          <w:bottom w:val="single" w:sz="6" w:space="1" w:color="auto"/>
        </w:pBdr>
        <w:spacing w:before="240" w:after="240" w:line="257" w:lineRule="auto"/>
        <w:rPr>
          <w:lang w:val="en-US"/>
        </w:rPr>
      </w:pPr>
      <w:proofErr w:type="spellStart"/>
      <w:r w:rsidRPr="001E5E14">
        <w:rPr>
          <w:lang w:val="en-US"/>
        </w:rPr>
        <w:t>Oggetto</w:t>
      </w:r>
      <w:proofErr w:type="spellEnd"/>
      <w:r w:rsidRPr="001E5E14">
        <w:rPr>
          <w:lang w:val="en-US"/>
        </w:rPr>
        <w:t xml:space="preserve"> storage da </w:t>
      </w:r>
      <w:proofErr w:type="spellStart"/>
      <w:r w:rsidRPr="001E5E14">
        <w:rPr>
          <w:lang w:val="en-US"/>
        </w:rPr>
        <w:t>collegare</w:t>
      </w:r>
      <w:proofErr w:type="spellEnd"/>
      <w:r w:rsidRPr="001E5E14">
        <w:rPr>
          <w:lang w:val="en-US"/>
        </w:rPr>
        <w:t xml:space="preserve">: </w:t>
      </w:r>
    </w:p>
    <w:p w14:paraId="1F190D50" w14:textId="77777777" w:rsidR="00126D71" w:rsidRPr="001E5E14" w:rsidRDefault="00126D71" w:rsidP="00126D71">
      <w:pPr>
        <w:pBdr>
          <w:bottom w:val="single" w:sz="6" w:space="1" w:color="auto"/>
        </w:pBdr>
        <w:spacing w:before="240" w:after="240" w:line="257" w:lineRule="auto"/>
        <w:rPr>
          <w:lang w:val="en-US"/>
        </w:rPr>
      </w:pPr>
      <w:r w:rsidRPr="001E5E14">
        <w:rPr>
          <w:lang w:val="en-US"/>
        </w:rPr>
        <w:t xml:space="preserve">p/n, s/n,: </w:t>
      </w:r>
      <w:sdt>
        <w:sdtPr>
          <w:id w:val="985585580"/>
          <w:placeholder>
            <w:docPart w:val="CB9F022D619F4D6EBB432AB432FD4349"/>
          </w:placeholder>
          <w:showingPlcHdr/>
        </w:sdtPr>
        <w:sdtContent>
          <w:r w:rsidRPr="001E5E14">
            <w:rPr>
              <w:rStyle w:val="Testosegnaposto"/>
              <w:lang w:val="en-US"/>
            </w:rPr>
            <w:t>Click or tap here to enter text.</w:t>
          </w:r>
        </w:sdtContent>
      </w:sdt>
      <w:r w:rsidRPr="001E5E14">
        <w:rPr>
          <w:lang w:val="en-US"/>
        </w:rPr>
        <w:t>/</w:t>
      </w:r>
      <w:r>
        <w:rPr>
          <w:lang w:val="en-US"/>
        </w:rPr>
        <w:t xml:space="preserve"> </w:t>
      </w:r>
      <w:sdt>
        <w:sdtPr>
          <w:rPr>
            <w:lang w:val="en-US"/>
          </w:rPr>
          <w:id w:val="-742561310"/>
          <w:placeholder>
            <w:docPart w:val="CB9F022D619F4D6EBB432AB432FD4349"/>
          </w:placeholder>
          <w:showingPlcHdr/>
        </w:sdtPr>
        <w:sdtContent>
          <w:r w:rsidRPr="001E5E14">
            <w:rPr>
              <w:rStyle w:val="Testosegnaposto"/>
              <w:lang w:val="en-US"/>
            </w:rPr>
            <w:t>Click or tap here to enter text.</w:t>
          </w:r>
        </w:sdtContent>
      </w:sdt>
    </w:p>
    <w:p w14:paraId="1F207B00" w14:textId="77777777" w:rsidR="00126D71" w:rsidRPr="006D67D2" w:rsidRDefault="00126D71" w:rsidP="00126D71">
      <w:pPr>
        <w:pBdr>
          <w:bottom w:val="single" w:sz="6" w:space="1" w:color="auto"/>
        </w:pBdr>
        <w:spacing w:before="240" w:after="240" w:line="257" w:lineRule="auto"/>
        <w:rPr>
          <w:lang w:val="en-US"/>
        </w:rPr>
      </w:pPr>
      <w:proofErr w:type="spellStart"/>
      <w:r w:rsidRPr="006D67D2">
        <w:rPr>
          <w:lang w:val="en-US"/>
        </w:rPr>
        <w:t>Spazio</w:t>
      </w:r>
      <w:proofErr w:type="spellEnd"/>
      <w:r w:rsidRPr="006D67D2">
        <w:rPr>
          <w:lang w:val="en-US"/>
        </w:rPr>
        <w:t xml:space="preserve"> </w:t>
      </w:r>
      <w:proofErr w:type="spellStart"/>
      <w:r w:rsidRPr="006D67D2">
        <w:rPr>
          <w:lang w:val="en-US"/>
        </w:rPr>
        <w:t>occupato</w:t>
      </w:r>
      <w:proofErr w:type="spellEnd"/>
      <w:r w:rsidRPr="006D67D2">
        <w:rPr>
          <w:lang w:val="en-US"/>
        </w:rPr>
        <w:t xml:space="preserve"> </w:t>
      </w:r>
      <w:proofErr w:type="spellStart"/>
      <w:r w:rsidRPr="006D67D2">
        <w:rPr>
          <w:lang w:val="en-US"/>
        </w:rPr>
        <w:t>dai</w:t>
      </w:r>
      <w:proofErr w:type="spellEnd"/>
      <w:r w:rsidRPr="006D67D2">
        <w:rPr>
          <w:lang w:val="en-US"/>
        </w:rPr>
        <w:t xml:space="preserve"> </w:t>
      </w:r>
      <w:proofErr w:type="spellStart"/>
      <w:r w:rsidRPr="006D67D2">
        <w:rPr>
          <w:lang w:val="en-US"/>
        </w:rPr>
        <w:t>dati</w:t>
      </w:r>
      <w:proofErr w:type="spellEnd"/>
      <w:r w:rsidRPr="006D67D2">
        <w:rPr>
          <w:lang w:val="en-US"/>
        </w:rPr>
        <w:t xml:space="preserve">, </w:t>
      </w:r>
      <w:proofErr w:type="spellStart"/>
      <w:r w:rsidRPr="006D67D2">
        <w:rPr>
          <w:lang w:val="en-US"/>
        </w:rPr>
        <w:t>spazio</w:t>
      </w:r>
      <w:proofErr w:type="spellEnd"/>
      <w:r w:rsidRPr="006D67D2">
        <w:rPr>
          <w:lang w:val="en-US"/>
        </w:rPr>
        <w:t xml:space="preserve"> max. </w:t>
      </w:r>
      <w:proofErr w:type="spellStart"/>
      <w:r w:rsidRPr="006D67D2">
        <w:rPr>
          <w:lang w:val="en-US"/>
        </w:rPr>
        <w:t>dello</w:t>
      </w:r>
      <w:proofErr w:type="spellEnd"/>
      <w:r w:rsidRPr="006D67D2">
        <w:rPr>
          <w:lang w:val="en-US"/>
        </w:rPr>
        <w:t xml:space="preserve"> storage: </w:t>
      </w:r>
      <w:sdt>
        <w:sdtPr>
          <w:id w:val="-446925081"/>
          <w:placeholder>
            <w:docPart w:val="CB9F022D619F4D6EBB432AB432FD4349"/>
          </w:placeholder>
          <w:showingPlcHdr/>
        </w:sdtPr>
        <w:sdtContent>
          <w:r w:rsidRPr="006D67D2">
            <w:rPr>
              <w:rStyle w:val="Testosegnaposto"/>
              <w:lang w:val="en-US"/>
            </w:rPr>
            <w:t>Click or tap here to enter text.</w:t>
          </w:r>
        </w:sdtContent>
      </w:sdt>
      <w:r w:rsidRPr="006D67D2">
        <w:rPr>
          <w:lang w:val="en-US"/>
        </w:rPr>
        <w:t>/</w:t>
      </w:r>
      <w:sdt>
        <w:sdtPr>
          <w:id w:val="114956829"/>
          <w:placeholder>
            <w:docPart w:val="CB9F022D619F4D6EBB432AB432FD4349"/>
          </w:placeholder>
          <w:showingPlcHdr/>
        </w:sdtPr>
        <w:sdtContent>
          <w:r w:rsidRPr="006D67D2">
            <w:rPr>
              <w:rStyle w:val="Testosegnaposto"/>
              <w:lang w:val="en-US"/>
            </w:rPr>
            <w:t>Click or tap here to enter text.</w:t>
          </w:r>
        </w:sdtContent>
      </w:sdt>
      <w:r w:rsidRPr="006D67D2">
        <w:rPr>
          <w:lang w:val="en-US"/>
        </w:rPr>
        <w:t xml:space="preserve"> </w:t>
      </w:r>
    </w:p>
    <w:p w14:paraId="3C1B66AC" w14:textId="77777777" w:rsidR="00126D71" w:rsidRDefault="00126D71" w:rsidP="00126D71">
      <w:pPr>
        <w:pBdr>
          <w:bottom w:val="single" w:sz="6" w:space="1" w:color="auto"/>
        </w:pBdr>
      </w:pPr>
      <w:r>
        <w:t>D</w:t>
      </w:r>
      <w:r w:rsidRPr="00223558">
        <w:t>ati contenuti</w:t>
      </w:r>
      <w:r>
        <w:t xml:space="preserve"> / informazione sul dato cancellabile: </w:t>
      </w:r>
      <w:sdt>
        <w:sdtPr>
          <w:id w:val="-1537498949"/>
          <w:placeholder>
            <w:docPart w:val="CB9F022D619F4D6EBB432AB432FD4349"/>
          </w:placeholder>
          <w:showingPlcHdr/>
        </w:sdtPr>
        <w:sdtContent>
          <w:r w:rsidRPr="00856386">
            <w:rPr>
              <w:rStyle w:val="Testosegnaposto"/>
            </w:rPr>
            <w:t>Click or tap here to enter text.</w:t>
          </w:r>
        </w:sdtContent>
      </w:sdt>
      <w:r>
        <w:t xml:space="preserve"> / SI </w:t>
      </w:r>
      <w:sdt>
        <w:sdtPr>
          <w:id w:val="-66324322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 </w:t>
      </w:r>
      <w:sdt>
        <w:sdtPr>
          <w:id w:val="1480957112"/>
          <w14:checkbox>
            <w14:checked w14:val="0"/>
            <w14:checkedState w14:val="2612" w14:font="MS Gothic"/>
            <w14:uncheckedState w14:val="2610" w14:font="MS Gothic"/>
          </w14:checkbox>
        </w:sdtPr>
        <w:sdtContent>
          <w:r>
            <w:rPr>
              <w:rFonts w:ascii="MS Gothic" w:eastAsia="MS Gothic" w:hAnsi="MS Gothic" w:hint="eastAsia"/>
            </w:rPr>
            <w:t>☐</w:t>
          </w:r>
        </w:sdtContent>
      </w:sdt>
    </w:p>
    <w:p w14:paraId="023EACC1" w14:textId="77777777" w:rsidR="00126D71" w:rsidRPr="0091384F" w:rsidRDefault="00126D71" w:rsidP="00126D71">
      <w:pPr>
        <w:pBdr>
          <w:bottom w:val="single" w:sz="6" w:space="1" w:color="auto"/>
        </w:pBdr>
      </w:pPr>
      <w:r>
        <w:t>M</w:t>
      </w:r>
      <w:r w:rsidRPr="0091384F">
        <w:t xml:space="preserve">odalità di copia del dato: </w:t>
      </w:r>
      <w:sdt>
        <w:sdtPr>
          <w:id w:val="-949626493"/>
          <w:placeholder>
            <w:docPart w:val="CB9F022D619F4D6EBB432AB432FD4349"/>
          </w:placeholder>
          <w:showingPlcHdr/>
        </w:sdtPr>
        <w:sdtContent>
          <w:r w:rsidRPr="00856386">
            <w:rPr>
              <w:rStyle w:val="Testosegnaposto"/>
            </w:rPr>
            <w:t>Click or tap here to enter text.</w:t>
          </w:r>
        </w:sdtContent>
      </w:sdt>
    </w:p>
    <w:p w14:paraId="39761A8A" w14:textId="77777777" w:rsidR="00126D71" w:rsidRDefault="00126D71" w:rsidP="00126D71">
      <w:pPr>
        <w:pBdr>
          <w:bottom w:val="single" w:sz="6" w:space="1" w:color="auto"/>
        </w:pBdr>
        <w:spacing w:after="240" w:line="257" w:lineRule="auto"/>
      </w:pPr>
      <w:r>
        <w:t>D</w:t>
      </w:r>
      <w:r w:rsidRPr="0091384F">
        <w:t>ata attesa di fine copia del dato:</w:t>
      </w:r>
      <w:r>
        <w:t xml:space="preserve"> </w:t>
      </w:r>
      <w:sdt>
        <w:sdtPr>
          <w:id w:val="1537533886"/>
          <w:placeholder>
            <w:docPart w:val="CB9F022D619F4D6EBB432AB432FD4349"/>
          </w:placeholder>
          <w:showingPlcHdr/>
        </w:sdtPr>
        <w:sdtContent>
          <w:r w:rsidRPr="00856386">
            <w:rPr>
              <w:rStyle w:val="Testosegnaposto"/>
            </w:rPr>
            <w:t>Click or tap here to enter text.</w:t>
          </w:r>
        </w:sdtContent>
      </w:sdt>
    </w:p>
    <w:p w14:paraId="02E50358" w14:textId="77777777" w:rsidR="00126D71" w:rsidRPr="00260300" w:rsidRDefault="00126D71" w:rsidP="00126D71">
      <w:pPr>
        <w:pBdr>
          <w:bottom w:val="single" w:sz="6" w:space="1" w:color="auto"/>
        </w:pBdr>
        <w:spacing w:before="240" w:after="240" w:line="257" w:lineRule="auto"/>
        <w:jc w:val="center"/>
        <w:rPr>
          <w:i/>
          <w:iCs/>
        </w:rPr>
      </w:pPr>
      <w:r w:rsidRPr="00260300">
        <w:rPr>
          <w:i/>
          <w:iCs/>
          <w:noProof/>
        </w:rPr>
        <mc:AlternateContent>
          <mc:Choice Requires="wps">
            <w:drawing>
              <wp:anchor distT="0" distB="0" distL="114300" distR="114300" simplePos="0" relativeHeight="251661312" behindDoc="0" locked="0" layoutInCell="1" allowOverlap="1" wp14:anchorId="0951EBC7" wp14:editId="26CEE8BE">
                <wp:simplePos x="0" y="0"/>
                <wp:positionH relativeFrom="column">
                  <wp:posOffset>40640</wp:posOffset>
                </wp:positionH>
                <wp:positionV relativeFrom="paragraph">
                  <wp:posOffset>100330</wp:posOffset>
                </wp:positionV>
                <wp:extent cx="1259840" cy="0"/>
                <wp:effectExtent l="0" t="0" r="0" b="0"/>
                <wp:wrapNone/>
                <wp:docPr id="201607991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12700" cap="flat" cmpd="sng" algn="ctr">
                          <a:solidFill>
                            <a:srgbClr val="000000"/>
                          </a:solidFill>
                          <a:prstDash val="sysDash"/>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500F4"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7.9pt" to="102.4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" strokeweight="1pt">
                <v:stroke dashstyle="3 1" joinstyle="miter"/>
              </v:line>
            </w:pict>
          </mc:Fallback>
        </mc:AlternateContent>
      </w:r>
      <w:r>
        <w:rPr>
          <w:i/>
          <w:iCs/>
          <w:noProof/>
        </w:rPr>
        <mc:AlternateContent>
          <mc:Choice Requires="wps">
            <w:drawing>
              <wp:anchor distT="0" distB="0" distL="114300" distR="114300" simplePos="0" relativeHeight="251662336" behindDoc="0" locked="0" layoutInCell="1" allowOverlap="1" wp14:anchorId="6AC38462" wp14:editId="69BA88C1">
                <wp:simplePos x="0" y="0"/>
                <wp:positionH relativeFrom="column">
                  <wp:posOffset>4747260</wp:posOffset>
                </wp:positionH>
                <wp:positionV relativeFrom="paragraph">
                  <wp:posOffset>100330</wp:posOffset>
                </wp:positionV>
                <wp:extent cx="1259840" cy="0"/>
                <wp:effectExtent l="0" t="0" r="0" b="0"/>
                <wp:wrapNone/>
                <wp:docPr id="10795826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12700" cap="flat" cmpd="sng" algn="ctr">
                          <a:solidFill>
                            <a:srgbClr val="000000"/>
                          </a:solidFill>
                          <a:prstDash val="sysDash"/>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72AAC"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8pt,7.9pt" to="473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" strokeweight="1pt">
                <v:stroke dashstyle="3 1" joinstyle="miter"/>
              </v:line>
            </w:pict>
          </mc:Fallback>
        </mc:AlternateContent>
      </w:r>
      <w:r w:rsidRPr="00260300">
        <w:rPr>
          <w:i/>
          <w:iCs/>
        </w:rPr>
        <w:t xml:space="preserve">Spazio da compilare a cura del referente </w:t>
      </w:r>
      <w:r>
        <w:rPr>
          <w:i/>
          <w:iCs/>
        </w:rPr>
        <w:t xml:space="preserve">applicativo </w:t>
      </w:r>
      <w:r w:rsidRPr="00260300">
        <w:rPr>
          <w:i/>
          <w:iCs/>
        </w:rPr>
        <w:t xml:space="preserve">di </w:t>
      </w:r>
      <w:r>
        <w:rPr>
          <w:i/>
          <w:iCs/>
        </w:rPr>
        <w:t>R</w:t>
      </w:r>
      <w:r w:rsidRPr="00260300">
        <w:rPr>
          <w:i/>
          <w:iCs/>
        </w:rPr>
        <w:t xml:space="preserve">oma </w:t>
      </w:r>
      <w:r>
        <w:rPr>
          <w:i/>
          <w:iCs/>
        </w:rPr>
        <w:t>C</w:t>
      </w:r>
      <w:r w:rsidRPr="00260300">
        <w:rPr>
          <w:i/>
          <w:iCs/>
        </w:rPr>
        <w:t>apitale</w:t>
      </w:r>
    </w:p>
    <w:p w14:paraId="26BDFDF8" w14:textId="77777777" w:rsidR="00126D71" w:rsidRDefault="00126D71" w:rsidP="00126D71">
      <w:pPr>
        <w:pBdr>
          <w:bottom w:val="single" w:sz="6" w:space="1" w:color="auto"/>
        </w:pBdr>
      </w:pPr>
      <w:r>
        <w:t xml:space="preserve">Se il dato è cancellabile, l’oggetto è da inserire dentro CMDB? </w:t>
      </w:r>
      <w:r w:rsidRPr="001E5E14">
        <w:t xml:space="preserve">SI </w:t>
      </w:r>
      <w:sdt>
        <w:sdtPr>
          <w:id w:val="421062820"/>
          <w14:checkbox>
            <w14:checked w14:val="0"/>
            <w14:checkedState w14:val="2612" w14:font="MS Gothic"/>
            <w14:uncheckedState w14:val="2610" w14:font="MS Gothic"/>
          </w14:checkbox>
        </w:sdtPr>
        <w:sdtContent>
          <w:r w:rsidRPr="001E5E14">
            <w:rPr>
              <w:rFonts w:ascii="Segoe UI Symbol" w:hAnsi="Segoe UI Symbol" w:cs="Segoe UI Symbol"/>
            </w:rPr>
            <w:t>☐</w:t>
          </w:r>
        </w:sdtContent>
      </w:sdt>
      <w:r w:rsidRPr="001E5E14">
        <w:t xml:space="preserve">  NO </w:t>
      </w:r>
      <w:sdt>
        <w:sdtPr>
          <w:id w:val="924766982"/>
          <w14:checkbox>
            <w14:checked w14:val="0"/>
            <w14:checkedState w14:val="2612" w14:font="MS Gothic"/>
            <w14:uncheckedState w14:val="2610" w14:font="MS Gothic"/>
          </w14:checkbox>
        </w:sdtPr>
        <w:sdtContent>
          <w:r>
            <w:rPr>
              <w:rFonts w:ascii="MS Gothic" w:eastAsia="MS Gothic" w:hAnsi="MS Gothic" w:hint="eastAsia"/>
            </w:rPr>
            <w:t>☐</w:t>
          </w:r>
        </w:sdtContent>
      </w:sdt>
    </w:p>
    <w:p w14:paraId="61C4D302" w14:textId="77777777" w:rsidR="00126D71" w:rsidRDefault="00126D71" w:rsidP="00126D71">
      <w:pPr>
        <w:pBdr>
          <w:bottom w:val="single" w:sz="6" w:space="1" w:color="auto"/>
        </w:pBdr>
      </w:pPr>
      <w:r>
        <w:t xml:space="preserve">Se il dato non è cancellabile, l’oggetto è da inserire in luogo sicuro? </w:t>
      </w:r>
      <w:r w:rsidRPr="001E5E14">
        <w:t xml:space="preserve">SI </w:t>
      </w:r>
      <w:sdt>
        <w:sdtPr>
          <w:id w:val="-2135322885"/>
          <w14:checkbox>
            <w14:checked w14:val="0"/>
            <w14:checkedState w14:val="2612" w14:font="MS Gothic"/>
            <w14:uncheckedState w14:val="2610" w14:font="MS Gothic"/>
          </w14:checkbox>
        </w:sdtPr>
        <w:sdtContent>
          <w:r w:rsidRPr="001E5E14">
            <w:rPr>
              <w:rFonts w:ascii="Segoe UI Symbol" w:hAnsi="Segoe UI Symbol" w:cs="Segoe UI Symbol"/>
            </w:rPr>
            <w:t>☐</w:t>
          </w:r>
        </w:sdtContent>
      </w:sdt>
      <w:r w:rsidRPr="001E5E14">
        <w:t xml:space="preserve">  NO </w:t>
      </w:r>
      <w:sdt>
        <w:sdtPr>
          <w:id w:val="-1685119742"/>
          <w14:checkbox>
            <w14:checked w14:val="0"/>
            <w14:checkedState w14:val="2612" w14:font="MS Gothic"/>
            <w14:uncheckedState w14:val="2610" w14:font="MS Gothic"/>
          </w14:checkbox>
        </w:sdtPr>
        <w:sdtContent>
          <w:r w:rsidRPr="001E5E14">
            <w:rPr>
              <w:rFonts w:ascii="Segoe UI Symbol" w:hAnsi="Segoe UI Symbol" w:cs="Segoe UI Symbol"/>
            </w:rPr>
            <w:t>☐</w:t>
          </w:r>
        </w:sdtContent>
      </w:sdt>
      <w:r>
        <w:t xml:space="preserve"> </w:t>
      </w:r>
    </w:p>
    <w:p w14:paraId="56DFE23F" w14:textId="77777777" w:rsidR="00126D71" w:rsidRPr="006B0C60" w:rsidRDefault="00126D71" w:rsidP="00126D71">
      <w:pPr>
        <w:pBdr>
          <w:bottom w:val="single" w:sz="6" w:space="1" w:color="auto"/>
        </w:pBdr>
        <w:rPr>
          <w:lang w:val="en-US"/>
        </w:rPr>
      </w:pPr>
      <w:r w:rsidRPr="006B0C60">
        <w:rPr>
          <w:lang w:val="en-US"/>
        </w:rPr>
        <w:t xml:space="preserve">Note e </w:t>
      </w:r>
      <w:proofErr w:type="spellStart"/>
      <w:r w:rsidRPr="006B0C60">
        <w:rPr>
          <w:lang w:val="en-US"/>
        </w:rPr>
        <w:t>dettagli</w:t>
      </w:r>
      <w:proofErr w:type="spellEnd"/>
      <w:r w:rsidRPr="006B0C60">
        <w:rPr>
          <w:lang w:val="en-US"/>
        </w:rPr>
        <w:t xml:space="preserve">: </w:t>
      </w:r>
      <w:sdt>
        <w:sdtPr>
          <w:id w:val="-284043547"/>
          <w:placeholder>
            <w:docPart w:val="CB9F022D619F4D6EBB432AB432FD4349"/>
          </w:placeholder>
          <w:showingPlcHdr/>
        </w:sdtPr>
        <w:sdtContent>
          <w:r w:rsidRPr="006B0C60">
            <w:rPr>
              <w:rStyle w:val="Testosegnaposto"/>
              <w:lang w:val="en-US"/>
            </w:rPr>
            <w:t>Click or tap here to enter text.</w:t>
          </w:r>
        </w:sdtContent>
      </w:sdt>
    </w:p>
    <w:p w14:paraId="65F761A7" w14:textId="77777777" w:rsidR="00126D71" w:rsidRPr="006B0C60" w:rsidRDefault="00126D71" w:rsidP="00126D71">
      <w:pPr>
        <w:pBdr>
          <w:bottom w:val="single" w:sz="6" w:space="1" w:color="auto"/>
        </w:pBdr>
        <w:rPr>
          <w:lang w:val="en-US"/>
        </w:rPr>
      </w:pPr>
    </w:p>
    <w:tbl>
      <w:tblPr>
        <w:tblStyle w:val="Grigliatabella"/>
        <w:tblW w:w="0" w:type="auto"/>
        <w:tblLook w:val="04A0" w:firstRow="1" w:lastRow="0" w:firstColumn="1" w:lastColumn="0" w:noHBand="0" w:noVBand="1"/>
      </w:tblPr>
      <w:tblGrid>
        <w:gridCol w:w="2419"/>
        <w:gridCol w:w="2419"/>
        <w:gridCol w:w="2371"/>
        <w:gridCol w:w="2419"/>
      </w:tblGrid>
      <w:tr w:rsidR="00126D71" w14:paraId="79223813" w14:textId="77777777" w:rsidTr="00A44966">
        <w:tc>
          <w:tcPr>
            <w:tcW w:w="2407" w:type="dxa"/>
          </w:tcPr>
          <w:p w14:paraId="5E6A2A8B" w14:textId="77777777" w:rsidR="00126D71" w:rsidRDefault="00126D71" w:rsidP="00A44966">
            <w:pPr>
              <w:jc w:val="center"/>
            </w:pPr>
            <w:proofErr w:type="spellStart"/>
            <w:r>
              <w:t>MIttente</w:t>
            </w:r>
            <w:proofErr w:type="spellEnd"/>
          </w:p>
        </w:tc>
        <w:tc>
          <w:tcPr>
            <w:tcW w:w="2407" w:type="dxa"/>
          </w:tcPr>
          <w:p w14:paraId="29EEFF66" w14:textId="77777777" w:rsidR="00126D71" w:rsidRDefault="00126D71" w:rsidP="00A44966">
            <w:pPr>
              <w:jc w:val="center"/>
            </w:pPr>
            <w:r>
              <w:t>Referente applicativo Roma Capitale</w:t>
            </w:r>
          </w:p>
        </w:tc>
        <w:tc>
          <w:tcPr>
            <w:tcW w:w="2407" w:type="dxa"/>
          </w:tcPr>
          <w:p w14:paraId="50C8AAEB" w14:textId="77777777" w:rsidR="00126D71" w:rsidRDefault="00126D71" w:rsidP="00A44966">
            <w:pPr>
              <w:jc w:val="center"/>
            </w:pPr>
            <w:r>
              <w:t>Referente in Data Center</w:t>
            </w:r>
          </w:p>
        </w:tc>
        <w:tc>
          <w:tcPr>
            <w:tcW w:w="2407" w:type="dxa"/>
          </w:tcPr>
          <w:p w14:paraId="3D51E26C" w14:textId="77777777" w:rsidR="00126D71" w:rsidRDefault="00126D71" w:rsidP="00A44966">
            <w:pPr>
              <w:jc w:val="center"/>
            </w:pPr>
            <w:r>
              <w:t>Per presa visione</w:t>
            </w:r>
          </w:p>
          <w:p w14:paraId="0968160A" w14:textId="77777777" w:rsidR="00126D71" w:rsidRDefault="00126D71" w:rsidP="00A44966">
            <w:pPr>
              <w:jc w:val="center"/>
            </w:pPr>
            <w:r>
              <w:t>RTI Sala Macchine</w:t>
            </w:r>
          </w:p>
        </w:tc>
      </w:tr>
      <w:tr w:rsidR="00126D71" w14:paraId="25C174BF" w14:textId="77777777" w:rsidTr="00D16FF6">
        <w:trPr>
          <w:trHeight w:val="1186"/>
        </w:trPr>
        <w:tc>
          <w:tcPr>
            <w:tcW w:w="2407" w:type="dxa"/>
          </w:tcPr>
          <w:p w14:paraId="30CE24D1" w14:textId="77777777" w:rsidR="00126D71" w:rsidRDefault="00126D71" w:rsidP="00A44966">
            <w:pPr>
              <w:jc w:val="center"/>
            </w:pPr>
          </w:p>
          <w:p w14:paraId="6F673FC3" w14:textId="1A1173D8" w:rsidR="00126D71" w:rsidRDefault="00126D71" w:rsidP="00A44966">
            <w:pPr>
              <w:jc w:val="center"/>
            </w:pPr>
            <w:r>
              <w:t>__________________</w:t>
            </w:r>
          </w:p>
        </w:tc>
        <w:tc>
          <w:tcPr>
            <w:tcW w:w="2407" w:type="dxa"/>
          </w:tcPr>
          <w:p w14:paraId="670613DF" w14:textId="77777777" w:rsidR="00126D71" w:rsidRDefault="00126D71" w:rsidP="00A44966">
            <w:pPr>
              <w:jc w:val="center"/>
            </w:pPr>
          </w:p>
          <w:p w14:paraId="6F3551E9" w14:textId="77777777" w:rsidR="00126D71" w:rsidRDefault="00126D71" w:rsidP="00A44966">
            <w:pPr>
              <w:jc w:val="center"/>
            </w:pPr>
            <w:r>
              <w:t>__________________</w:t>
            </w:r>
          </w:p>
        </w:tc>
        <w:tc>
          <w:tcPr>
            <w:tcW w:w="2407" w:type="dxa"/>
          </w:tcPr>
          <w:p w14:paraId="6B945A2B" w14:textId="77777777" w:rsidR="00126D71" w:rsidRDefault="00126D71" w:rsidP="00A44966">
            <w:pPr>
              <w:jc w:val="center"/>
            </w:pPr>
          </w:p>
          <w:p w14:paraId="35540DA5" w14:textId="77777777" w:rsidR="00126D71" w:rsidRDefault="00126D71" w:rsidP="00A44966">
            <w:pPr>
              <w:jc w:val="center"/>
            </w:pPr>
            <w:r>
              <w:t>_________________</w:t>
            </w:r>
          </w:p>
        </w:tc>
        <w:tc>
          <w:tcPr>
            <w:tcW w:w="2407" w:type="dxa"/>
          </w:tcPr>
          <w:p w14:paraId="749C4DAD" w14:textId="77777777" w:rsidR="00126D71" w:rsidRDefault="00126D71" w:rsidP="00A44966">
            <w:pPr>
              <w:jc w:val="center"/>
            </w:pPr>
          </w:p>
          <w:p w14:paraId="2B5CE4C7" w14:textId="77777777" w:rsidR="00126D71" w:rsidRDefault="00126D71" w:rsidP="00A44966">
            <w:pPr>
              <w:jc w:val="center"/>
            </w:pPr>
            <w:r>
              <w:t>__________________</w:t>
            </w:r>
          </w:p>
        </w:tc>
      </w:tr>
    </w:tbl>
    <w:p w14:paraId="09A87DAF" w14:textId="77777777" w:rsidR="00126D71" w:rsidRDefault="00126D71" w:rsidP="00126D71"/>
    <w:p w14:paraId="1FEA6231" w14:textId="77777777" w:rsidR="00126D71" w:rsidRPr="002D22B7" w:rsidRDefault="00126D71" w:rsidP="00126D71"/>
    <w:p w14:paraId="6E2F1AF4" w14:textId="4FCB1287" w:rsidR="00126D71" w:rsidRDefault="00126D71" w:rsidP="009841AE"/>
    <w:sectPr w:rsidR="00126D71" w:rsidSect="00DF4FDC">
      <w:headerReference w:type="even" r:id="rId27"/>
      <w:headerReference w:type="default" r:id="rId28"/>
      <w:footerReference w:type="even" r:id="rId29"/>
      <w:footerReference w:type="default" r:id="rId30"/>
      <w:headerReference w:type="first" r:id="rId31"/>
      <w:footerReference w:type="first" r:id="rId32"/>
      <w:pgSz w:w="11906" w:h="16838"/>
      <w:pgMar w:top="1418" w:right="1134" w:bottom="1560" w:left="1134" w:header="794"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9D82" w14:textId="77777777" w:rsidR="00FF7C22" w:rsidRDefault="00FF7C22">
      <w:r>
        <w:separator/>
      </w:r>
    </w:p>
    <w:p w14:paraId="0309317D" w14:textId="77777777" w:rsidR="00FF7C22" w:rsidRDefault="00FF7C22"/>
  </w:endnote>
  <w:endnote w:type="continuationSeparator" w:id="0">
    <w:p w14:paraId="58A8D847" w14:textId="77777777" w:rsidR="00FF7C22" w:rsidRDefault="00FF7C22">
      <w:r>
        <w:continuationSeparator/>
      </w:r>
    </w:p>
    <w:p w14:paraId="607E084A" w14:textId="77777777" w:rsidR="00FF7C22" w:rsidRDefault="00FF7C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Serif">
    <w:charset w:val="00"/>
    <w:family w:val="auto"/>
    <w:pitch w:val="variable"/>
    <w:sig w:usb0="00000007" w:usb1="00000000" w:usb2="00000000" w:usb3="00000000" w:csb0="00000003" w:csb1="00000000"/>
  </w:font>
  <w:font w:name="UniSerifSC">
    <w:charset w:val="00"/>
    <w:family w:val="auto"/>
    <w:pitch w:val="variable"/>
    <w:sig w:usb0="00000007" w:usb1="00000000" w:usb2="00000000" w:usb3="00000000" w:csb0="00000003" w:csb1="00000000"/>
  </w:font>
  <w:font w:name="Arial Grassetto">
    <w:altName w:val="Arial"/>
    <w:panose1 w:val="020B0704020202020204"/>
    <w:charset w:val="00"/>
    <w:family w:val="roman"/>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Lohit Hindi">
    <w:charset w:val="80"/>
    <w:family w:val="auto"/>
    <w:pitch w:val="default"/>
  </w:font>
  <w:font w:name="Wingdings 2">
    <w:panose1 w:val="05020102010507070707"/>
    <w:charset w:val="02"/>
    <w:family w:val="roman"/>
    <w:pitch w:val="variable"/>
    <w:sig w:usb0="00000000" w:usb1="10000000" w:usb2="00000000" w:usb3="00000000" w:csb0="80000000" w:csb1="00000000"/>
  </w:font>
  <w:font w:name="JBOMF M+ Helv Neuefor IBM">
    <w:charset w:val="00"/>
    <w:family w:val="swiss"/>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WenQuanYi Zen Hei">
    <w:charset w:val="80"/>
    <w:family w:val="auto"/>
    <w:pitch w:val="variable"/>
  </w:font>
  <w:font w:name="Comic Sans MS">
    <w:panose1 w:val="030F0702030302020204"/>
    <w:charset w:val="00"/>
    <w:family w:val="script"/>
    <w:pitch w:val="variable"/>
    <w:sig w:usb0="00000687" w:usb1="00000013"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UniSans">
    <w:charset w:val="00"/>
    <w:family w:val="auto"/>
    <w:pitch w:val="variable"/>
    <w:sig w:usb0="00000007" w:usb1="00000000" w:usb2="00000000" w:usb3="00000000" w:csb0="00000003" w:csb1="00000000"/>
  </w:font>
  <w:font w:name="Times New (W1)">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HP Simplified">
    <w:altName w:val="Calibri"/>
    <w:charset w:val="00"/>
    <w:family w:val="swiss"/>
    <w:pitch w:val="variable"/>
    <w:sig w:usb0="A00000AF" w:usb1="5000205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tblBorders>
      <w:tblLayout w:type="fixed"/>
      <w:tblLook w:val="00A0" w:firstRow="1" w:lastRow="0" w:firstColumn="1" w:lastColumn="0" w:noHBand="0" w:noVBand="0"/>
    </w:tblPr>
    <w:tblGrid>
      <w:gridCol w:w="2407"/>
      <w:gridCol w:w="2407"/>
      <w:gridCol w:w="851"/>
      <w:gridCol w:w="2407"/>
      <w:gridCol w:w="2407"/>
    </w:tblGrid>
    <w:tr w:rsidR="004A5186" w14:paraId="119F7765" w14:textId="77777777" w:rsidTr="008D03A3">
      <w:trPr>
        <w:jc w:val="center"/>
      </w:trPr>
      <w:tc>
        <w:tcPr>
          <w:tcW w:w="2407" w:type="dxa"/>
          <w:tcBorders>
            <w:top w:val="single" w:sz="4" w:space="0" w:color="auto"/>
          </w:tcBorders>
          <w:vAlign w:val="center"/>
        </w:tcPr>
        <w:p w14:paraId="61C47C03"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r>
            <w:rPr>
              <w:noProof/>
              <w:szCs w:val="22"/>
              <w:lang w:val="it-IT" w:eastAsia="it-IT"/>
            </w:rPr>
            <w:drawing>
              <wp:inline distT="0" distB="0" distL="0" distR="0" wp14:anchorId="4E8ED304" wp14:editId="5842151F">
                <wp:extent cx="885825" cy="247650"/>
                <wp:effectExtent l="19050" t="0" r="9525" b="0"/>
                <wp:docPr id="25" name="Picture 28" descr="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ogo_rgb"/>
                        <pic:cNvPicPr>
                          <a:picLocks noChangeAspect="1" noChangeArrowheads="1"/>
                        </pic:cNvPicPr>
                      </pic:nvPicPr>
                      <pic:blipFill>
                        <a:blip r:embed="rId1"/>
                        <a:srcRect/>
                        <a:stretch>
                          <a:fillRect/>
                        </a:stretch>
                      </pic:blipFill>
                      <pic:spPr bwMode="auto">
                        <a:xfrm>
                          <a:off x="0" y="0"/>
                          <a:ext cx="885825" cy="247650"/>
                        </a:xfrm>
                        <a:prstGeom prst="rect">
                          <a:avLst/>
                        </a:prstGeom>
                        <a:noFill/>
                        <a:ln w="9525">
                          <a:noFill/>
                          <a:miter lim="800000"/>
                          <a:headEnd/>
                          <a:tailEnd/>
                        </a:ln>
                      </pic:spPr>
                    </pic:pic>
                  </a:graphicData>
                </a:graphic>
              </wp:inline>
            </w:drawing>
          </w:r>
        </w:p>
      </w:tc>
      <w:tc>
        <w:tcPr>
          <w:tcW w:w="2407" w:type="dxa"/>
          <w:tcBorders>
            <w:top w:val="single" w:sz="4" w:space="0" w:color="auto"/>
          </w:tcBorders>
          <w:vAlign w:val="center"/>
        </w:tcPr>
        <w:p w14:paraId="49D67028"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p>
      </w:tc>
      <w:tc>
        <w:tcPr>
          <w:tcW w:w="851" w:type="dxa"/>
          <w:tcBorders>
            <w:top w:val="single" w:sz="4" w:space="0" w:color="auto"/>
          </w:tcBorders>
        </w:tcPr>
        <w:p w14:paraId="42998C0B"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p>
      </w:tc>
      <w:tc>
        <w:tcPr>
          <w:tcW w:w="2407" w:type="dxa"/>
          <w:tcBorders>
            <w:top w:val="single" w:sz="4" w:space="0" w:color="auto"/>
          </w:tcBorders>
          <w:vAlign w:val="center"/>
        </w:tcPr>
        <w:p w14:paraId="179E4FD9"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p>
      </w:tc>
      <w:tc>
        <w:tcPr>
          <w:tcW w:w="2407" w:type="dxa"/>
          <w:tcBorders>
            <w:top w:val="single" w:sz="4" w:space="0" w:color="auto"/>
          </w:tcBorders>
          <w:vAlign w:val="center"/>
        </w:tcPr>
        <w:p w14:paraId="2F6A071C"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p>
      </w:tc>
    </w:tr>
    <w:tr w:rsidR="004A5186" w14:paraId="60024A4A" w14:textId="77777777" w:rsidTr="008D03A3">
      <w:trPr>
        <w:jc w:val="center"/>
      </w:trPr>
      <w:tc>
        <w:tcPr>
          <w:tcW w:w="2407" w:type="dxa"/>
          <w:vAlign w:val="center"/>
        </w:tcPr>
        <w:p w14:paraId="2DB41657"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p>
      </w:tc>
      <w:tc>
        <w:tcPr>
          <w:tcW w:w="2407" w:type="dxa"/>
          <w:vAlign w:val="center"/>
        </w:tcPr>
        <w:p w14:paraId="70C9C75E"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p>
      </w:tc>
      <w:tc>
        <w:tcPr>
          <w:tcW w:w="851" w:type="dxa"/>
        </w:tcPr>
        <w:p w14:paraId="07F25118"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r w:rsidRPr="00150650">
            <w:rPr>
              <w:szCs w:val="22"/>
              <w:lang w:val="it-IT" w:eastAsia="it-IT"/>
            </w:rPr>
            <w:t xml:space="preserve">1 - </w:t>
          </w:r>
          <w:r w:rsidR="002C1F4F" w:rsidRPr="00150650">
            <w:rPr>
              <w:szCs w:val="22"/>
              <w:lang w:val="it-IT" w:eastAsia="it-IT"/>
            </w:rPr>
            <w:fldChar w:fldCharType="begin"/>
          </w:r>
          <w:r w:rsidRPr="00150650">
            <w:rPr>
              <w:szCs w:val="22"/>
              <w:lang w:val="it-IT" w:eastAsia="it-IT"/>
            </w:rPr>
            <w:instrText>PAGE   \* MERGEFORMAT</w:instrText>
          </w:r>
          <w:r w:rsidR="002C1F4F" w:rsidRPr="00150650">
            <w:rPr>
              <w:szCs w:val="22"/>
              <w:lang w:val="it-IT" w:eastAsia="it-IT"/>
            </w:rPr>
            <w:fldChar w:fldCharType="separate"/>
          </w:r>
          <w:r w:rsidRPr="00150650">
            <w:rPr>
              <w:noProof/>
              <w:szCs w:val="22"/>
              <w:lang w:val="it-IT" w:eastAsia="it-IT"/>
            </w:rPr>
            <w:t>4</w:t>
          </w:r>
          <w:r w:rsidR="002C1F4F" w:rsidRPr="00150650">
            <w:rPr>
              <w:szCs w:val="22"/>
              <w:lang w:val="it-IT" w:eastAsia="it-IT"/>
            </w:rPr>
            <w:fldChar w:fldCharType="end"/>
          </w:r>
        </w:p>
      </w:tc>
      <w:tc>
        <w:tcPr>
          <w:tcW w:w="2407" w:type="dxa"/>
          <w:vAlign w:val="center"/>
        </w:tcPr>
        <w:p w14:paraId="761DC794"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p>
      </w:tc>
      <w:tc>
        <w:tcPr>
          <w:tcW w:w="2407" w:type="dxa"/>
          <w:vAlign w:val="center"/>
        </w:tcPr>
        <w:p w14:paraId="6F7E6C01" w14:textId="77777777" w:rsidR="004A5186" w:rsidRPr="00150650" w:rsidRDefault="004A5186" w:rsidP="00F718DB">
          <w:pPr>
            <w:pStyle w:val="Pidipagina"/>
            <w:pBdr>
              <w:top w:val="none" w:sz="0" w:space="0" w:color="auto"/>
            </w:pBdr>
            <w:tabs>
              <w:tab w:val="center" w:pos="3119"/>
            </w:tabs>
            <w:spacing w:line="240" w:lineRule="auto"/>
            <w:jc w:val="center"/>
            <w:rPr>
              <w:szCs w:val="22"/>
              <w:lang w:val="it-IT" w:eastAsia="it-IT"/>
            </w:rPr>
          </w:pPr>
        </w:p>
      </w:tc>
    </w:tr>
  </w:tbl>
  <w:p w14:paraId="52E8D053" w14:textId="77777777" w:rsidR="004A5186" w:rsidRPr="009B4CC9" w:rsidRDefault="004A5186" w:rsidP="004C772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58A0" w14:textId="6974CE1D" w:rsidR="004A5186" w:rsidRPr="00DF4FDC" w:rsidRDefault="004A5186" w:rsidP="00D672FF">
    <w:pPr>
      <w:pStyle w:val="Pidipagina"/>
      <w:pBdr>
        <w:top w:val="none" w:sz="0" w:space="0" w:color="auto"/>
      </w:pBdr>
      <w:tabs>
        <w:tab w:val="left" w:pos="7531"/>
      </w:tabs>
      <w:spacing w:before="0"/>
      <w:rPr>
        <w:rFonts w:ascii="Comic Sans MS" w:hAnsi="Comic Sans MS"/>
        <w:noProof/>
        <w:lang w:val="it-IT"/>
      </w:rPr>
    </w:pPr>
    <w:r w:rsidRPr="00DF4FDC">
      <w:rPr>
        <w:rFonts w:ascii="Comic Sans MS" w:hAnsi="Comic Sans MS"/>
        <w:lang w:val="it-IT"/>
      </w:rPr>
      <w:ptab w:relativeTo="margin" w:alignment="center" w:leader="none"/>
    </w:r>
    <w:r w:rsidRPr="00DF4FDC">
      <w:rPr>
        <w:rFonts w:ascii="Comic Sans MS" w:hAnsi="Comic Sans MS"/>
        <w:lang w:val="it-IT"/>
      </w:rPr>
      <w:t xml:space="preserve">Pag. </w:t>
    </w:r>
    <w:r w:rsidR="002C1F4F" w:rsidRPr="00DF4FDC">
      <w:rPr>
        <w:rFonts w:ascii="Comic Sans MS" w:hAnsi="Comic Sans MS"/>
        <w:b/>
        <w:bCs/>
        <w:lang w:val="it-IT"/>
      </w:rPr>
      <w:fldChar w:fldCharType="begin"/>
    </w:r>
    <w:r w:rsidRPr="00DF4FDC">
      <w:rPr>
        <w:rFonts w:ascii="Comic Sans MS" w:hAnsi="Comic Sans MS"/>
        <w:b/>
        <w:bCs/>
        <w:lang w:val="it-IT"/>
      </w:rPr>
      <w:instrText>PAGE  \* Arabic  \* MERGEFORMAT</w:instrText>
    </w:r>
    <w:r w:rsidR="002C1F4F" w:rsidRPr="00DF4FDC">
      <w:rPr>
        <w:rFonts w:ascii="Comic Sans MS" w:hAnsi="Comic Sans MS"/>
        <w:b/>
        <w:bCs/>
        <w:lang w:val="it-IT"/>
      </w:rPr>
      <w:fldChar w:fldCharType="separate"/>
    </w:r>
    <w:r w:rsidR="00AF2392">
      <w:rPr>
        <w:rFonts w:ascii="Comic Sans MS" w:hAnsi="Comic Sans MS"/>
        <w:b/>
        <w:bCs/>
        <w:noProof/>
        <w:lang w:val="it-IT"/>
      </w:rPr>
      <w:t>4</w:t>
    </w:r>
    <w:r w:rsidR="002C1F4F" w:rsidRPr="00DF4FDC">
      <w:rPr>
        <w:rFonts w:ascii="Comic Sans MS" w:hAnsi="Comic Sans MS"/>
        <w:b/>
        <w:bCs/>
        <w:lang w:val="it-IT"/>
      </w:rPr>
      <w:fldChar w:fldCharType="end"/>
    </w:r>
    <w:r w:rsidRPr="00DF4FDC">
      <w:rPr>
        <w:rFonts w:ascii="Comic Sans MS" w:hAnsi="Comic Sans MS"/>
        <w:lang w:val="it-IT"/>
      </w:rPr>
      <w:t xml:space="preserve"> di </w:t>
    </w:r>
    <w:r w:rsidR="00490D0F">
      <w:rPr>
        <w:rFonts w:ascii="Comic Sans MS" w:hAnsi="Comic Sans MS"/>
        <w:b/>
        <w:bCs/>
        <w:noProof/>
        <w:lang w:val="it-IT"/>
      </w:rPr>
      <w:fldChar w:fldCharType="begin"/>
    </w:r>
    <w:r w:rsidR="00490D0F">
      <w:rPr>
        <w:rFonts w:ascii="Comic Sans MS" w:hAnsi="Comic Sans MS"/>
        <w:b/>
        <w:bCs/>
        <w:noProof/>
        <w:lang w:val="it-IT"/>
      </w:rPr>
      <w:instrText>NUMPAGES  \* Arabic  \* MERGEFORMAT</w:instrText>
    </w:r>
    <w:r w:rsidR="00490D0F">
      <w:rPr>
        <w:rFonts w:ascii="Comic Sans MS" w:hAnsi="Comic Sans MS"/>
        <w:b/>
        <w:bCs/>
        <w:noProof/>
        <w:lang w:val="it-IT"/>
      </w:rPr>
      <w:fldChar w:fldCharType="separate"/>
    </w:r>
    <w:r w:rsidR="00AF2392">
      <w:rPr>
        <w:rFonts w:ascii="Comic Sans MS" w:hAnsi="Comic Sans MS"/>
        <w:b/>
        <w:bCs/>
        <w:noProof/>
        <w:lang w:val="it-IT"/>
      </w:rPr>
      <w:t>10</w:t>
    </w:r>
    <w:r w:rsidR="00490D0F">
      <w:rPr>
        <w:rFonts w:ascii="Comic Sans MS" w:hAnsi="Comic Sans MS"/>
        <w:b/>
        <w:bCs/>
        <w:noProof/>
        <w:lang w:val="it-IT"/>
      </w:rPr>
      <w:fldChar w:fldCharType="end"/>
    </w:r>
    <w:r w:rsidRPr="00DF4FDC">
      <w:rPr>
        <w:rFonts w:ascii="Comic Sans MS" w:hAnsi="Comic Sans MS"/>
        <w:lang w:val="it-IT"/>
      </w:rPr>
      <w:ptab w:relativeTo="margin" w:alignment="right" w:leader="none"/>
    </w:r>
    <w:r w:rsidR="00490D0F">
      <w:rPr>
        <w:rFonts w:ascii="Comic Sans MS" w:hAnsi="Comic Sans MS"/>
        <w:noProof/>
        <w:lang w:val="it-IT"/>
      </w:rPr>
      <w:fldChar w:fldCharType="begin"/>
    </w:r>
    <w:r w:rsidR="00490D0F">
      <w:rPr>
        <w:rFonts w:ascii="Comic Sans MS" w:hAnsi="Comic Sans MS"/>
        <w:noProof/>
        <w:lang w:val="it-IT"/>
      </w:rPr>
      <w:instrText xml:space="preserve"> FILENAME  \* Caps  \* MERGEFORMAT </w:instrText>
    </w:r>
    <w:r w:rsidR="00490D0F">
      <w:rPr>
        <w:rFonts w:ascii="Comic Sans MS" w:hAnsi="Comic Sans MS"/>
        <w:noProof/>
        <w:lang w:val="it-IT"/>
      </w:rPr>
      <w:fldChar w:fldCharType="separate"/>
    </w:r>
    <w:r w:rsidR="00AF2392">
      <w:rPr>
        <w:rFonts w:ascii="Comic Sans MS" w:hAnsi="Comic Sans MS"/>
        <w:noProof/>
        <w:lang w:val="it-IT"/>
      </w:rPr>
      <w:t>Manuale_Operativo_Applicazione - Template</w:t>
    </w:r>
    <w:r w:rsidR="00490D0F">
      <w:rPr>
        <w:rFonts w:ascii="Comic Sans MS" w:hAnsi="Comic Sans MS"/>
        <w:noProof/>
        <w:lang w:val="it-IT"/>
      </w:rPr>
      <w:fldChar w:fldCharType="end"/>
    </w:r>
    <w:r w:rsidR="00D672FF">
      <w:rPr>
        <w:rFonts w:ascii="Comic Sans MS" w:hAnsi="Comic Sans MS"/>
        <w:noProof/>
        <w:lang w:val="it-IT"/>
      </w:rPr>
      <w:t xml:space="preserve"> 202</w:t>
    </w:r>
    <w:r w:rsidR="0072353E">
      <w:rPr>
        <w:rFonts w:ascii="Comic Sans MS" w:hAnsi="Comic Sans MS"/>
        <w:noProof/>
        <w:lang w:val="it-IT"/>
      </w:rPr>
      <w:t>6</w:t>
    </w:r>
    <w:r w:rsidR="00687961">
      <w:rPr>
        <w:rFonts w:ascii="Comic Sans MS" w:hAnsi="Comic Sans MS"/>
        <w:noProof/>
        <w:lang w:val="it-IT"/>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E75E" w14:textId="77777777" w:rsidR="004A5186" w:rsidRDefault="004A5186">
    <w:pPr>
      <w:pStyle w:val="Pidipagina"/>
      <w:pBdr>
        <w:top w:val="none" w:sz="0" w:space="0" w:color="auto"/>
      </w:pBdr>
      <w:spacing w:before="0"/>
      <w:ind w:left="3402"/>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C7194" w14:textId="77777777" w:rsidR="00FF7C22" w:rsidRDefault="00FF7C22">
      <w:r>
        <w:separator/>
      </w:r>
    </w:p>
    <w:p w14:paraId="3F2E3CC4" w14:textId="77777777" w:rsidR="00FF7C22" w:rsidRDefault="00FF7C22"/>
  </w:footnote>
  <w:footnote w:type="continuationSeparator" w:id="0">
    <w:p w14:paraId="404EBED7" w14:textId="77777777" w:rsidR="00FF7C22" w:rsidRDefault="00FF7C22">
      <w:r>
        <w:continuationSeparator/>
      </w:r>
    </w:p>
    <w:p w14:paraId="27FC115A" w14:textId="77777777" w:rsidR="00FF7C22" w:rsidRDefault="00FF7C22"/>
  </w:footnote>
  <w:footnote w:id="1">
    <w:p w14:paraId="1194D715" w14:textId="36D55849" w:rsidR="00A4699E" w:rsidRPr="00A4699E" w:rsidRDefault="00A4699E">
      <w:pPr>
        <w:pStyle w:val="Testonotaapidipagina"/>
        <w:rPr>
          <w:lang w:val="it-IT"/>
        </w:rPr>
      </w:pPr>
      <w:r>
        <w:rPr>
          <w:rStyle w:val="Rimandonotaapidipagina"/>
        </w:rPr>
        <w:footnoteRef/>
      </w:r>
      <w:r w:rsidRPr="00A4699E">
        <w:rPr>
          <w:lang w:val="it-IT"/>
        </w:rPr>
        <w:t xml:space="preserve"> Se tale referente interno </w:t>
      </w:r>
      <w:r w:rsidR="009B13DA">
        <w:rPr>
          <w:lang w:val="it-IT"/>
        </w:rPr>
        <w:t xml:space="preserve">al DTD </w:t>
      </w:r>
      <w:r w:rsidRPr="00A4699E">
        <w:rPr>
          <w:lang w:val="it-IT"/>
        </w:rPr>
        <w:t>non esist</w:t>
      </w:r>
      <w:r>
        <w:rPr>
          <w:lang w:val="it-IT"/>
        </w:rPr>
        <w:t>e</w:t>
      </w:r>
      <w:r w:rsidRPr="00A4699E">
        <w:rPr>
          <w:lang w:val="it-IT"/>
        </w:rPr>
        <w:t>, nome del Referente Tecnico che nel Dipartimento di competenza avalla la richiesta di risorse.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08AB" w14:textId="77777777" w:rsidR="004A5186" w:rsidRPr="009367C8" w:rsidRDefault="004A5186" w:rsidP="008E7355">
    <w:pPr>
      <w:pStyle w:val="Intestazione"/>
      <w:tabs>
        <w:tab w:val="clear" w:pos="5387"/>
        <w:tab w:val="clear" w:pos="9639"/>
        <w:tab w:val="center" w:pos="4111"/>
        <w:tab w:val="right" w:pos="9781"/>
      </w:tabs>
      <w:ind w:left="0" w:right="-35"/>
      <w:rPr>
        <w:rFonts w:cs="Arial"/>
        <w:szCs w:val="16"/>
      </w:rPr>
    </w:pPr>
    <w:r w:rsidRPr="009367C8">
      <w:rPr>
        <w:rFonts w:cs="Arial"/>
        <w:szCs w:val="16"/>
      </w:rPr>
      <w:t xml:space="preserve"> </w:t>
    </w:r>
    <w:r w:rsidRPr="009367C8">
      <w:rPr>
        <w:rFonts w:cs="Arial"/>
        <w:szCs w:val="16"/>
      </w:rPr>
      <w:tab/>
    </w:r>
    <w:r>
      <w:rPr>
        <w:rFonts w:cs="Arial"/>
        <w:szCs w:val="16"/>
      </w:rPr>
      <w:t xml:space="preserve">                                                                                                                                                                                      </w:t>
    </w:r>
    <w:proofErr w:type="spellStart"/>
    <w:r>
      <w:rPr>
        <w:rFonts w:cs="Arial"/>
        <w:szCs w:val="16"/>
      </w:rPr>
      <w:t>Offerta</w:t>
    </w:r>
    <w:proofErr w:type="spellEnd"/>
    <w:r w:rsidRPr="009367C8">
      <w:rPr>
        <w:rFonts w:cs="Arial"/>
        <w:i w:val="0"/>
        <w:color w:val="000000"/>
        <w:szCs w:val="16"/>
      </w:rPr>
      <w:t xml:space="preserve"> </w:t>
    </w:r>
    <w:r>
      <w:rPr>
        <w:rFonts w:cs="Arial"/>
        <w:i w:val="0"/>
        <w:color w:val="000000"/>
        <w:szCs w:val="16"/>
      </w:rPr>
      <w:t>Tecnica</w:t>
    </w:r>
  </w:p>
  <w:p w14:paraId="06FD3C46" w14:textId="77777777" w:rsidR="004A5186" w:rsidRDefault="004A5186" w:rsidP="00825431">
    <w:pPr>
      <w:spacing w:befor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B1D9" w14:textId="77777777" w:rsidR="004A5186" w:rsidRDefault="00000000" w:rsidP="00C928CD">
    <w:pPr>
      <w:pStyle w:val="Intestazione"/>
      <w:pBdr>
        <w:bottom w:val="none" w:sz="0" w:space="0" w:color="auto"/>
      </w:pBdr>
    </w:pPr>
    <w:sdt>
      <w:sdtPr>
        <w:rPr>
          <w:b/>
          <w:i w:val="0"/>
          <w:color w:val="000080"/>
          <w:sz w:val="32"/>
          <w:szCs w:val="32"/>
          <w:lang w:val="it-IT"/>
        </w:rPr>
        <w:id w:val="318315688"/>
        <w:docPartObj>
          <w:docPartGallery w:val="Watermarks"/>
          <w:docPartUnique/>
        </w:docPartObj>
      </w:sdtPr>
      <w:sdtContent>
        <w:r>
          <w:rPr>
            <w:b/>
            <w:i w:val="0"/>
            <w:noProof/>
            <w:color w:val="000080"/>
            <w:sz w:val="32"/>
            <w:szCs w:val="32"/>
            <w:lang w:val="it-IT" w:eastAsia="zh-TW"/>
          </w:rPr>
          <w:pict w14:anchorId="1599F6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BOZZA"/>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DAED" w14:textId="77777777" w:rsidR="004A5186" w:rsidRPr="00F758AC" w:rsidRDefault="004A5186" w:rsidP="00143631">
    <w:pPr>
      <w:pStyle w:val="Intestazione"/>
      <w:pBdr>
        <w:bottom w:val="none" w:sz="0" w:space="0" w:color="auto"/>
      </w:pBd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
      </v:shape>
    </w:pict>
  </w:numPicBullet>
  <w:abstractNum w:abstractNumId="0" w15:restartNumberingAfterBreak="0">
    <w:nsid w:val="FFFFFFFB"/>
    <w:multiLevelType w:val="multilevel"/>
    <w:tmpl w:val="0D4A32BA"/>
    <w:lvl w:ilvl="0">
      <w:start w:val="1"/>
      <w:numFmt w:val="decimal"/>
      <w:pStyle w:val="PWH1Numbered"/>
      <w:lvlText w:val="2.%1"/>
      <w:lvlJc w:val="left"/>
      <w:pPr>
        <w:tabs>
          <w:tab w:val="num" w:pos="992"/>
        </w:tabs>
        <w:ind w:left="992" w:hanging="992"/>
      </w:pPr>
      <w:rPr>
        <w:rFonts w:cs="Times New Roman" w:hint="default"/>
      </w:rPr>
    </w:lvl>
    <w:lvl w:ilvl="1">
      <w:start w:val="1"/>
      <w:numFmt w:val="decimal"/>
      <w:pStyle w:val="PWH2Numbered"/>
      <w:lvlText w:val="2.%1.%2"/>
      <w:lvlJc w:val="left"/>
      <w:pPr>
        <w:tabs>
          <w:tab w:val="num" w:pos="1701"/>
        </w:tabs>
        <w:ind w:left="1701" w:hanging="567"/>
      </w:pPr>
      <w:rPr>
        <w:rFonts w:cs="Times New Roman" w:hint="default"/>
      </w:rPr>
    </w:lvl>
    <w:lvl w:ilvl="2">
      <w:start w:val="1"/>
      <w:numFmt w:val="decimal"/>
      <w:pStyle w:val="PWH3Numbered"/>
      <w:lvlText w:val="2.%1.%2.%3"/>
      <w:lvlJc w:val="left"/>
      <w:pPr>
        <w:tabs>
          <w:tab w:val="num" w:pos="2268"/>
        </w:tabs>
        <w:ind w:left="2268" w:hanging="567"/>
      </w:pPr>
      <w:rPr>
        <w:rFonts w:cs="Times New Roman" w:hint="default"/>
      </w:rPr>
    </w:lvl>
    <w:lvl w:ilvl="3">
      <w:start w:val="1"/>
      <w:numFmt w:val="decimal"/>
      <w:pStyle w:val="PWH4Numbered"/>
      <w:lvlText w:val="2.%1.%2.%3.%4"/>
      <w:lvlJc w:val="left"/>
      <w:pPr>
        <w:tabs>
          <w:tab w:val="num" w:pos="4412"/>
        </w:tabs>
        <w:ind w:left="4412" w:hanging="992"/>
      </w:pPr>
      <w:rPr>
        <w:rFonts w:cs="Times New Roman" w:hint="default"/>
      </w:rPr>
    </w:lvl>
    <w:lvl w:ilvl="4">
      <w:start w:val="1"/>
      <w:numFmt w:val="decimal"/>
      <w:pStyle w:val="PWH5Numbered"/>
      <w:lvlText w:val="%1.%2.%3.%4.%5"/>
      <w:lvlJc w:val="left"/>
      <w:pPr>
        <w:tabs>
          <w:tab w:val="num" w:pos="3119"/>
        </w:tabs>
        <w:ind w:left="3119" w:hanging="284"/>
      </w:pPr>
      <w:rPr>
        <w:rFonts w:cs="Times New Roman" w:hint="default"/>
      </w:rPr>
    </w:lvl>
    <w:lvl w:ilvl="5">
      <w:start w:val="1"/>
      <w:numFmt w:val="decimal"/>
      <w:pStyle w:val="PWH6Numbered"/>
      <w:lvlText w:val="%1.%2.%3.%4.%5.%6"/>
      <w:lvlJc w:val="left"/>
      <w:pPr>
        <w:tabs>
          <w:tab w:val="num" w:pos="8377"/>
        </w:tabs>
        <w:ind w:left="7569" w:hanging="992"/>
      </w:pPr>
      <w:rPr>
        <w:rFonts w:cs="Times New Roman" w:hint="default"/>
      </w:rPr>
    </w:lvl>
    <w:lvl w:ilvl="6">
      <w:start w:val="1"/>
      <w:numFmt w:val="lowerRoman"/>
      <w:lvlText w:val="(%7)"/>
      <w:lvlJc w:val="left"/>
      <w:pPr>
        <w:tabs>
          <w:tab w:val="num" w:pos="2977"/>
        </w:tabs>
        <w:ind w:left="8017" w:hanging="720"/>
      </w:pPr>
      <w:rPr>
        <w:rFonts w:cs="Times New Roman" w:hint="default"/>
      </w:rPr>
    </w:lvl>
    <w:lvl w:ilvl="7">
      <w:start w:val="1"/>
      <w:numFmt w:val="lowerLetter"/>
      <w:lvlText w:val="(%8)"/>
      <w:lvlJc w:val="left"/>
      <w:pPr>
        <w:tabs>
          <w:tab w:val="num" w:pos="2977"/>
        </w:tabs>
        <w:ind w:left="8737" w:hanging="720"/>
      </w:pPr>
      <w:rPr>
        <w:rFonts w:cs="Times New Roman" w:hint="default"/>
      </w:rPr>
    </w:lvl>
    <w:lvl w:ilvl="8">
      <w:start w:val="1"/>
      <w:numFmt w:val="lowerRoman"/>
      <w:lvlText w:val="(%9)"/>
      <w:lvlJc w:val="left"/>
      <w:pPr>
        <w:tabs>
          <w:tab w:val="num" w:pos="2977"/>
        </w:tabs>
        <w:ind w:left="9457" w:hanging="720"/>
      </w:pPr>
      <w:rPr>
        <w:rFonts w:cs="Times New Roman" w:hint="default"/>
      </w:rPr>
    </w:lvl>
  </w:abstractNum>
  <w:abstractNum w:abstractNumId="1" w15:restartNumberingAfterBreak="0">
    <w:nsid w:val="00000003"/>
    <w:multiLevelType w:val="multilevel"/>
    <w:tmpl w:val="81A03A98"/>
    <w:name w:val="WWNum2"/>
    <w:lvl w:ilvl="0">
      <w:start w:val="1"/>
      <w:numFmt w:val="lowerLetter"/>
      <w:lvlText w:val="%1."/>
      <w:lvlJc w:val="left"/>
      <w:pPr>
        <w:tabs>
          <w:tab w:val="num" w:pos="0"/>
        </w:tabs>
        <w:ind w:left="360" w:hanging="360"/>
      </w:pPr>
      <w:rPr>
        <w:rFonts w:cs="Times New Roman"/>
        <w:b w:val="0"/>
      </w:rPr>
    </w:lvl>
    <w:lvl w:ilvl="1">
      <w:start w:val="1"/>
      <w:numFmt w:val="decimal"/>
      <w:lvlText w:val="%1.%2"/>
      <w:lvlJc w:val="left"/>
      <w:pPr>
        <w:tabs>
          <w:tab w:val="num" w:pos="0"/>
        </w:tabs>
        <w:ind w:left="576" w:hanging="576"/>
      </w:pPr>
      <w:rPr>
        <w:rFonts w:cs="Times New Roman"/>
      </w:rPr>
    </w:lvl>
    <w:lvl w:ilvl="2">
      <w:start w:val="1"/>
      <w:numFmt w:val="decimal"/>
      <w:lvlText w:val="%1.%2.%3"/>
      <w:lvlJc w:val="left"/>
      <w:pPr>
        <w:tabs>
          <w:tab w:val="num" w:pos="0"/>
        </w:tabs>
        <w:ind w:left="1004" w:hanging="720"/>
      </w:pPr>
      <w:rPr>
        <w:rFonts w:cs="Times New Roman"/>
      </w:rPr>
    </w:lvl>
    <w:lvl w:ilvl="3">
      <w:start w:val="1"/>
      <w:numFmt w:val="decimal"/>
      <w:lvlText w:val="%1.%2.%3.%4"/>
      <w:lvlJc w:val="left"/>
      <w:pPr>
        <w:tabs>
          <w:tab w:val="num" w:pos="0"/>
        </w:tabs>
        <w:ind w:left="864" w:hanging="864"/>
      </w:pPr>
      <w:rPr>
        <w:rFonts w:cs="Times New Roman"/>
      </w:rPr>
    </w:lvl>
    <w:lvl w:ilvl="4">
      <w:start w:val="1"/>
      <w:numFmt w:val="decimal"/>
      <w:lvlText w:val="%1.%2.%3.%4.%5"/>
      <w:lvlJc w:val="left"/>
      <w:pPr>
        <w:tabs>
          <w:tab w:val="num" w:pos="0"/>
        </w:tabs>
        <w:ind w:left="1008" w:hanging="1008"/>
      </w:pPr>
      <w:rPr>
        <w:rFonts w:cs="Times New Roman"/>
      </w:rPr>
    </w:lvl>
    <w:lvl w:ilvl="5">
      <w:start w:val="1"/>
      <w:numFmt w:val="decimal"/>
      <w:lvlText w:val="%1.%2.%3.%4.%5.%6"/>
      <w:lvlJc w:val="left"/>
      <w:pPr>
        <w:tabs>
          <w:tab w:val="num" w:pos="0"/>
        </w:tabs>
        <w:ind w:left="1152" w:hanging="1152"/>
      </w:pPr>
      <w:rPr>
        <w:rFonts w:cs="Times New Roman"/>
      </w:rPr>
    </w:lvl>
    <w:lvl w:ilvl="6">
      <w:start w:val="1"/>
      <w:numFmt w:val="decimal"/>
      <w:lvlText w:val="%1.%2.%3.%4.%5.%6.%7"/>
      <w:lvlJc w:val="left"/>
      <w:pPr>
        <w:tabs>
          <w:tab w:val="num" w:pos="0"/>
        </w:tabs>
        <w:ind w:left="1296" w:hanging="1296"/>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584" w:hanging="1584"/>
      </w:pPr>
      <w:rPr>
        <w:rFonts w:cs="Times New Roman"/>
      </w:rPr>
    </w:lvl>
  </w:abstractNum>
  <w:abstractNum w:abstractNumId="2" w15:restartNumberingAfterBreak="0">
    <w:nsid w:val="00000006"/>
    <w:multiLevelType w:val="multilevel"/>
    <w:tmpl w:val="00000006"/>
    <w:name w:val="WW8Num3"/>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sz w:val="18"/>
      </w:rPr>
    </w:lvl>
    <w:lvl w:ilvl="2">
      <w:start w:val="1"/>
      <w:numFmt w:val="bullet"/>
      <w:lvlText w:val="▪"/>
      <w:lvlJc w:val="left"/>
      <w:pPr>
        <w:tabs>
          <w:tab w:val="num" w:pos="1440"/>
        </w:tabs>
        <w:ind w:left="1440" w:hanging="360"/>
      </w:pPr>
      <w:rPr>
        <w:rFonts w:ascii="OpenSymbol" w:hAnsi="OpenSymbol"/>
        <w:sz w:val="18"/>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sz w:val="18"/>
      </w:rPr>
    </w:lvl>
    <w:lvl w:ilvl="5">
      <w:start w:val="1"/>
      <w:numFmt w:val="bullet"/>
      <w:lvlText w:val="▪"/>
      <w:lvlJc w:val="left"/>
      <w:pPr>
        <w:tabs>
          <w:tab w:val="num" w:pos="2520"/>
        </w:tabs>
        <w:ind w:left="2520" w:hanging="360"/>
      </w:pPr>
      <w:rPr>
        <w:rFonts w:ascii="OpenSymbol" w:hAnsi="OpenSymbol"/>
        <w:sz w:val="18"/>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sz w:val="18"/>
      </w:rPr>
    </w:lvl>
    <w:lvl w:ilvl="8">
      <w:start w:val="1"/>
      <w:numFmt w:val="bullet"/>
      <w:lvlText w:val="▪"/>
      <w:lvlJc w:val="left"/>
      <w:pPr>
        <w:tabs>
          <w:tab w:val="num" w:pos="3600"/>
        </w:tabs>
        <w:ind w:left="3600" w:hanging="360"/>
      </w:pPr>
      <w:rPr>
        <w:rFonts w:ascii="OpenSymbol" w:hAnsi="OpenSymbol"/>
        <w:sz w:val="18"/>
      </w:rPr>
    </w:lvl>
  </w:abstractNum>
  <w:abstractNum w:abstractNumId="3" w15:restartNumberingAfterBreak="0">
    <w:nsid w:val="00000007"/>
    <w:multiLevelType w:val="singleLevel"/>
    <w:tmpl w:val="00000007"/>
    <w:name w:val="WWNum6"/>
    <w:lvl w:ilvl="0">
      <w:start w:val="1"/>
      <w:numFmt w:val="bullet"/>
      <w:lvlText w:val=""/>
      <w:lvlJc w:val="left"/>
      <w:pPr>
        <w:tabs>
          <w:tab w:val="num" w:pos="0"/>
        </w:tabs>
        <w:ind w:left="750" w:hanging="360"/>
      </w:pPr>
      <w:rPr>
        <w:rFonts w:ascii="Symbol" w:hAnsi="Symbol"/>
      </w:rPr>
    </w:lvl>
  </w:abstractNum>
  <w:abstractNum w:abstractNumId="4" w15:restartNumberingAfterBreak="0">
    <w:nsid w:val="00000008"/>
    <w:multiLevelType w:val="multilevel"/>
    <w:tmpl w:val="00000008"/>
    <w:name w:val="WW8Num7"/>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5" w15:restartNumberingAfterBreak="0">
    <w:nsid w:val="00000009"/>
    <w:multiLevelType w:val="multilevel"/>
    <w:tmpl w:val="00000009"/>
    <w:name w:val="WW8Num8"/>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6"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color w:val="CC0000"/>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olor w:val="CC0000"/>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olor w:val="CC0000"/>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7" w15:restartNumberingAfterBreak="0">
    <w:nsid w:val="0000000B"/>
    <w:multiLevelType w:val="multilevel"/>
    <w:tmpl w:val="0000000B"/>
    <w:name w:val="WW8Num10"/>
    <w:lvl w:ilvl="0">
      <w:start w:val="1"/>
      <w:numFmt w:val="bullet"/>
      <w:lvlText w:val=""/>
      <w:lvlJc w:val="left"/>
      <w:pPr>
        <w:tabs>
          <w:tab w:val="num" w:pos="720"/>
        </w:tabs>
        <w:ind w:left="720" w:hanging="360"/>
      </w:pPr>
      <w:rPr>
        <w:rFonts w:ascii="Symbol" w:hAnsi="Symbol"/>
        <w:sz w:val="16"/>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sz w:val="16"/>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sz w:val="16"/>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8"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color w:val="auto"/>
        <w:sz w:val="20"/>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olor w:val="auto"/>
        <w:sz w:val="20"/>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olor w:val="auto"/>
        <w:sz w:val="20"/>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9" w15:restartNumberingAfterBreak="0">
    <w:nsid w:val="0000000E"/>
    <w:multiLevelType w:val="multilevel"/>
    <w:tmpl w:val="0000000E"/>
    <w:name w:val="WW8Num12"/>
    <w:lvl w:ilvl="0">
      <w:start w:val="1"/>
      <w:numFmt w:val="bullet"/>
      <w:lvlText w:val=""/>
      <w:lvlJc w:val="left"/>
      <w:pPr>
        <w:tabs>
          <w:tab w:val="num" w:pos="720"/>
        </w:tabs>
        <w:ind w:left="720" w:hanging="360"/>
      </w:pPr>
      <w:rPr>
        <w:rFonts w:ascii="Symbol" w:hAnsi="Symbol"/>
        <w:sz w:val="16"/>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sz w:val="16"/>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sz w:val="16"/>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0" w15:restartNumberingAfterBreak="0">
    <w:nsid w:val="0000000F"/>
    <w:multiLevelType w:val="multilevel"/>
    <w:tmpl w:val="0000000F"/>
    <w:name w:val="WW8Num1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1"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color w:val="000000"/>
        <w:sz w:val="20"/>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olor w:val="000000"/>
        <w:sz w:val="20"/>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olor w:val="000000"/>
        <w:sz w:val="20"/>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2" w15:restartNumberingAfterBreak="0">
    <w:nsid w:val="00000011"/>
    <w:multiLevelType w:val="multilevel"/>
    <w:tmpl w:val="00000011"/>
    <w:name w:val="WW8Num16"/>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3" w15:restartNumberingAfterBreak="0">
    <w:nsid w:val="00000012"/>
    <w:multiLevelType w:val="multilevel"/>
    <w:tmpl w:val="00000012"/>
    <w:name w:val="WW8Num1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4" w15:restartNumberingAfterBreak="0">
    <w:nsid w:val="00000013"/>
    <w:multiLevelType w:val="multilevel"/>
    <w:tmpl w:val="00000013"/>
    <w:name w:val="WW8Num1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15:restartNumberingAfterBreak="0">
    <w:nsid w:val="00000014"/>
    <w:multiLevelType w:val="multilevel"/>
    <w:tmpl w:val="00000014"/>
    <w:name w:val="WW8Num1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6" w15:restartNumberingAfterBreak="0">
    <w:nsid w:val="00000015"/>
    <w:multiLevelType w:val="multilevel"/>
    <w:tmpl w:val="00000015"/>
    <w:name w:val="WW8Num2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7" w15:restartNumberingAfterBreak="0">
    <w:nsid w:val="00000016"/>
    <w:multiLevelType w:val="multilevel"/>
    <w:tmpl w:val="00000016"/>
    <w:name w:val="WW8Num2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8" w15:restartNumberingAfterBreak="0">
    <w:nsid w:val="00000017"/>
    <w:multiLevelType w:val="multilevel"/>
    <w:tmpl w:val="00000017"/>
    <w:name w:val="WW8Num2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9" w15:restartNumberingAfterBreak="0">
    <w:nsid w:val="00000018"/>
    <w:multiLevelType w:val="multilevel"/>
    <w:tmpl w:val="00000018"/>
    <w:name w:val="WW8Num2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0" w15:restartNumberingAfterBreak="0">
    <w:nsid w:val="00000019"/>
    <w:multiLevelType w:val="multilevel"/>
    <w:tmpl w:val="00000019"/>
    <w:name w:val="WW8Num2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1" w15:restartNumberingAfterBreak="0">
    <w:nsid w:val="0000001A"/>
    <w:multiLevelType w:val="multilevel"/>
    <w:tmpl w:val="0000001A"/>
    <w:name w:val="WW8Num25"/>
    <w:lvl w:ilvl="0">
      <w:start w:val="1"/>
      <w:numFmt w:val="bullet"/>
      <w:lvlText w:val=""/>
      <w:lvlJc w:val="left"/>
      <w:pPr>
        <w:tabs>
          <w:tab w:val="num" w:pos="720"/>
        </w:tabs>
        <w:ind w:left="720" w:hanging="360"/>
      </w:pPr>
      <w:rPr>
        <w:rFonts w:ascii="Symbol" w:hAnsi="Symbol"/>
        <w:color w:val="000000"/>
        <w:sz w:val="20"/>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olor w:val="000000"/>
        <w:sz w:val="20"/>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olor w:val="000000"/>
        <w:sz w:val="20"/>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2" w15:restartNumberingAfterBreak="0">
    <w:nsid w:val="0000001B"/>
    <w:multiLevelType w:val="multilevel"/>
    <w:tmpl w:val="0000001B"/>
    <w:name w:val="WW8Num2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3" w15:restartNumberingAfterBreak="0">
    <w:nsid w:val="0000001C"/>
    <w:multiLevelType w:val="multilevel"/>
    <w:tmpl w:val="0000001C"/>
    <w:name w:val="WW8Num2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4" w15:restartNumberingAfterBreak="0">
    <w:nsid w:val="0000001D"/>
    <w:multiLevelType w:val="multilevel"/>
    <w:tmpl w:val="0000001D"/>
    <w:name w:val="WW8Num28"/>
    <w:lvl w:ilvl="0">
      <w:start w:val="1"/>
      <w:numFmt w:val="bullet"/>
      <w:lvlText w:val=""/>
      <w:lvlJc w:val="left"/>
      <w:pPr>
        <w:tabs>
          <w:tab w:val="num" w:pos="1077"/>
        </w:tabs>
        <w:ind w:left="1077" w:hanging="360"/>
      </w:pPr>
      <w:rPr>
        <w:rFonts w:ascii="Symbol" w:hAnsi="Symbol"/>
      </w:rPr>
    </w:lvl>
    <w:lvl w:ilvl="1">
      <w:start w:val="1"/>
      <w:numFmt w:val="bullet"/>
      <w:lvlText w:val="◦"/>
      <w:lvlJc w:val="left"/>
      <w:pPr>
        <w:tabs>
          <w:tab w:val="num" w:pos="1437"/>
        </w:tabs>
        <w:ind w:left="1437" w:hanging="360"/>
      </w:pPr>
      <w:rPr>
        <w:rFonts w:ascii="OpenSymbol" w:hAnsi="OpenSymbol"/>
      </w:rPr>
    </w:lvl>
    <w:lvl w:ilvl="2">
      <w:start w:val="1"/>
      <w:numFmt w:val="bullet"/>
      <w:lvlText w:val="▪"/>
      <w:lvlJc w:val="left"/>
      <w:pPr>
        <w:tabs>
          <w:tab w:val="num" w:pos="1797"/>
        </w:tabs>
        <w:ind w:left="1797" w:hanging="360"/>
      </w:pPr>
      <w:rPr>
        <w:rFonts w:ascii="OpenSymbol" w:hAnsi="OpenSymbol"/>
      </w:rPr>
    </w:lvl>
    <w:lvl w:ilvl="3">
      <w:start w:val="1"/>
      <w:numFmt w:val="bullet"/>
      <w:lvlText w:val=""/>
      <w:lvlJc w:val="left"/>
      <w:pPr>
        <w:tabs>
          <w:tab w:val="num" w:pos="2157"/>
        </w:tabs>
        <w:ind w:left="2157" w:hanging="360"/>
      </w:pPr>
      <w:rPr>
        <w:rFonts w:ascii="Symbol" w:hAnsi="Symbol"/>
      </w:rPr>
    </w:lvl>
    <w:lvl w:ilvl="4">
      <w:start w:val="1"/>
      <w:numFmt w:val="bullet"/>
      <w:lvlText w:val="◦"/>
      <w:lvlJc w:val="left"/>
      <w:pPr>
        <w:tabs>
          <w:tab w:val="num" w:pos="2517"/>
        </w:tabs>
        <w:ind w:left="2517" w:hanging="360"/>
      </w:pPr>
      <w:rPr>
        <w:rFonts w:ascii="OpenSymbol" w:hAnsi="OpenSymbol"/>
      </w:rPr>
    </w:lvl>
    <w:lvl w:ilvl="5">
      <w:start w:val="1"/>
      <w:numFmt w:val="bullet"/>
      <w:lvlText w:val="▪"/>
      <w:lvlJc w:val="left"/>
      <w:pPr>
        <w:tabs>
          <w:tab w:val="num" w:pos="2877"/>
        </w:tabs>
        <w:ind w:left="2877" w:hanging="360"/>
      </w:pPr>
      <w:rPr>
        <w:rFonts w:ascii="OpenSymbol" w:hAnsi="OpenSymbol"/>
      </w:rPr>
    </w:lvl>
    <w:lvl w:ilvl="6">
      <w:start w:val="1"/>
      <w:numFmt w:val="bullet"/>
      <w:lvlText w:val=""/>
      <w:lvlJc w:val="left"/>
      <w:pPr>
        <w:tabs>
          <w:tab w:val="num" w:pos="3237"/>
        </w:tabs>
        <w:ind w:left="3237" w:hanging="360"/>
      </w:pPr>
      <w:rPr>
        <w:rFonts w:ascii="Symbol" w:hAnsi="Symbol"/>
      </w:rPr>
    </w:lvl>
    <w:lvl w:ilvl="7">
      <w:start w:val="1"/>
      <w:numFmt w:val="bullet"/>
      <w:lvlText w:val="◦"/>
      <w:lvlJc w:val="left"/>
      <w:pPr>
        <w:tabs>
          <w:tab w:val="num" w:pos="3597"/>
        </w:tabs>
        <w:ind w:left="3597" w:hanging="360"/>
      </w:pPr>
      <w:rPr>
        <w:rFonts w:ascii="OpenSymbol" w:hAnsi="OpenSymbol"/>
      </w:rPr>
    </w:lvl>
    <w:lvl w:ilvl="8">
      <w:start w:val="1"/>
      <w:numFmt w:val="bullet"/>
      <w:lvlText w:val="▪"/>
      <w:lvlJc w:val="left"/>
      <w:pPr>
        <w:tabs>
          <w:tab w:val="num" w:pos="3957"/>
        </w:tabs>
        <w:ind w:left="3957" w:hanging="360"/>
      </w:pPr>
      <w:rPr>
        <w:rFonts w:ascii="OpenSymbol" w:hAnsi="OpenSymbol"/>
      </w:rPr>
    </w:lvl>
  </w:abstractNum>
  <w:abstractNum w:abstractNumId="25" w15:restartNumberingAfterBreak="0">
    <w:nsid w:val="0000001E"/>
    <w:multiLevelType w:val="multilevel"/>
    <w:tmpl w:val="0000001E"/>
    <w:name w:val="WW8Num2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6" w15:restartNumberingAfterBreak="0">
    <w:nsid w:val="0000001F"/>
    <w:multiLevelType w:val="multilevel"/>
    <w:tmpl w:val="0000001F"/>
    <w:name w:val="WW8Num3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7" w15:restartNumberingAfterBreak="0">
    <w:nsid w:val="00F14551"/>
    <w:multiLevelType w:val="hybridMultilevel"/>
    <w:tmpl w:val="8182BA26"/>
    <w:name w:val="WW8Num31"/>
    <w:lvl w:ilvl="0" w:tplc="0AE2BE86">
      <w:start w:val="1"/>
      <w:numFmt w:val="bullet"/>
      <w:lvlText w:val=""/>
      <w:lvlJc w:val="left"/>
      <w:pPr>
        <w:ind w:left="360" w:hanging="360"/>
      </w:pPr>
      <w:rPr>
        <w:rFonts w:ascii="Symbol" w:hAnsi="Symbol" w:hint="default"/>
      </w:rPr>
    </w:lvl>
    <w:lvl w:ilvl="1" w:tplc="B1AEF60C" w:tentative="1">
      <w:start w:val="1"/>
      <w:numFmt w:val="bullet"/>
      <w:lvlText w:val="o"/>
      <w:lvlJc w:val="left"/>
      <w:pPr>
        <w:ind w:left="1080" w:hanging="360"/>
      </w:pPr>
      <w:rPr>
        <w:rFonts w:ascii="Courier New" w:hAnsi="Courier New" w:hint="default"/>
      </w:rPr>
    </w:lvl>
    <w:lvl w:ilvl="2" w:tplc="D876C1FA" w:tentative="1">
      <w:start w:val="1"/>
      <w:numFmt w:val="bullet"/>
      <w:lvlText w:val=""/>
      <w:lvlJc w:val="left"/>
      <w:pPr>
        <w:ind w:left="1800" w:hanging="360"/>
      </w:pPr>
      <w:rPr>
        <w:rFonts w:ascii="Wingdings" w:hAnsi="Wingdings" w:hint="default"/>
      </w:rPr>
    </w:lvl>
    <w:lvl w:ilvl="3" w:tplc="37700D70" w:tentative="1">
      <w:start w:val="1"/>
      <w:numFmt w:val="bullet"/>
      <w:lvlText w:val=""/>
      <w:lvlJc w:val="left"/>
      <w:pPr>
        <w:ind w:left="2520" w:hanging="360"/>
      </w:pPr>
      <w:rPr>
        <w:rFonts w:ascii="Symbol" w:hAnsi="Symbol" w:hint="default"/>
      </w:rPr>
    </w:lvl>
    <w:lvl w:ilvl="4" w:tplc="C4B60238" w:tentative="1">
      <w:start w:val="1"/>
      <w:numFmt w:val="bullet"/>
      <w:lvlText w:val="o"/>
      <w:lvlJc w:val="left"/>
      <w:pPr>
        <w:ind w:left="3240" w:hanging="360"/>
      </w:pPr>
      <w:rPr>
        <w:rFonts w:ascii="Courier New" w:hAnsi="Courier New" w:hint="default"/>
      </w:rPr>
    </w:lvl>
    <w:lvl w:ilvl="5" w:tplc="8BD4AF70" w:tentative="1">
      <w:start w:val="1"/>
      <w:numFmt w:val="bullet"/>
      <w:lvlText w:val=""/>
      <w:lvlJc w:val="left"/>
      <w:pPr>
        <w:ind w:left="3960" w:hanging="360"/>
      </w:pPr>
      <w:rPr>
        <w:rFonts w:ascii="Wingdings" w:hAnsi="Wingdings" w:hint="default"/>
      </w:rPr>
    </w:lvl>
    <w:lvl w:ilvl="6" w:tplc="F80212E6" w:tentative="1">
      <w:start w:val="1"/>
      <w:numFmt w:val="bullet"/>
      <w:lvlText w:val=""/>
      <w:lvlJc w:val="left"/>
      <w:pPr>
        <w:ind w:left="4680" w:hanging="360"/>
      </w:pPr>
      <w:rPr>
        <w:rFonts w:ascii="Symbol" w:hAnsi="Symbol" w:hint="default"/>
      </w:rPr>
    </w:lvl>
    <w:lvl w:ilvl="7" w:tplc="40684CA6" w:tentative="1">
      <w:start w:val="1"/>
      <w:numFmt w:val="bullet"/>
      <w:lvlText w:val="o"/>
      <w:lvlJc w:val="left"/>
      <w:pPr>
        <w:ind w:left="5400" w:hanging="360"/>
      </w:pPr>
      <w:rPr>
        <w:rFonts w:ascii="Courier New" w:hAnsi="Courier New" w:hint="default"/>
      </w:rPr>
    </w:lvl>
    <w:lvl w:ilvl="8" w:tplc="EF18F7D8" w:tentative="1">
      <w:start w:val="1"/>
      <w:numFmt w:val="bullet"/>
      <w:lvlText w:val=""/>
      <w:lvlJc w:val="left"/>
      <w:pPr>
        <w:ind w:left="6120" w:hanging="360"/>
      </w:pPr>
      <w:rPr>
        <w:rFonts w:ascii="Wingdings" w:hAnsi="Wingdings" w:hint="default"/>
      </w:rPr>
    </w:lvl>
  </w:abstractNum>
  <w:abstractNum w:abstractNumId="28" w15:restartNumberingAfterBreak="0">
    <w:nsid w:val="044168B0"/>
    <w:multiLevelType w:val="hybridMultilevel"/>
    <w:tmpl w:val="C510ABBE"/>
    <w:lvl w:ilvl="0" w:tplc="04100001">
      <w:start w:val="1"/>
      <w:numFmt w:val="bullet"/>
      <w:pStyle w:val="ListaBullet"/>
      <w:lvlText w:val=""/>
      <w:lvlJc w:val="left"/>
      <w:pPr>
        <w:ind w:left="2652" w:hanging="360"/>
      </w:pPr>
      <w:rPr>
        <w:rFonts w:ascii="Wingdings" w:hAnsi="Wingdings" w:hint="default"/>
        <w:color w:val="808080"/>
      </w:rPr>
    </w:lvl>
    <w:lvl w:ilvl="1" w:tplc="04100003">
      <w:start w:val="1"/>
      <w:numFmt w:val="bullet"/>
      <w:lvlText w:val="o"/>
      <w:lvlJc w:val="left"/>
      <w:pPr>
        <w:ind w:left="3372" w:hanging="360"/>
      </w:pPr>
      <w:rPr>
        <w:rFonts w:ascii="Courier New" w:hAnsi="Courier New" w:hint="default"/>
      </w:rPr>
    </w:lvl>
    <w:lvl w:ilvl="2" w:tplc="04100005">
      <w:start w:val="1"/>
      <w:numFmt w:val="bullet"/>
      <w:lvlText w:val=""/>
      <w:lvlJc w:val="left"/>
      <w:pPr>
        <w:ind w:left="4092" w:hanging="360"/>
      </w:pPr>
      <w:rPr>
        <w:rFonts w:ascii="Wingdings" w:hAnsi="Wingdings" w:hint="default"/>
      </w:rPr>
    </w:lvl>
    <w:lvl w:ilvl="3" w:tplc="04100001">
      <w:start w:val="1"/>
      <w:numFmt w:val="bullet"/>
      <w:lvlText w:val=""/>
      <w:lvlJc w:val="left"/>
      <w:pPr>
        <w:ind w:left="4812" w:hanging="360"/>
      </w:pPr>
      <w:rPr>
        <w:rFonts w:ascii="Symbol" w:hAnsi="Symbol" w:hint="default"/>
      </w:rPr>
    </w:lvl>
    <w:lvl w:ilvl="4" w:tplc="04100003">
      <w:start w:val="1"/>
      <w:numFmt w:val="bullet"/>
      <w:lvlText w:val="o"/>
      <w:lvlJc w:val="left"/>
      <w:pPr>
        <w:ind w:left="5532" w:hanging="360"/>
      </w:pPr>
      <w:rPr>
        <w:rFonts w:ascii="Courier New" w:hAnsi="Courier New" w:hint="default"/>
      </w:rPr>
    </w:lvl>
    <w:lvl w:ilvl="5" w:tplc="04100005">
      <w:start w:val="1"/>
      <w:numFmt w:val="bullet"/>
      <w:lvlText w:val=""/>
      <w:lvlJc w:val="left"/>
      <w:pPr>
        <w:ind w:left="6252" w:hanging="360"/>
      </w:pPr>
      <w:rPr>
        <w:rFonts w:ascii="Wingdings" w:hAnsi="Wingdings" w:hint="default"/>
      </w:rPr>
    </w:lvl>
    <w:lvl w:ilvl="6" w:tplc="04100001">
      <w:start w:val="1"/>
      <w:numFmt w:val="bullet"/>
      <w:lvlText w:val=""/>
      <w:lvlJc w:val="left"/>
      <w:pPr>
        <w:ind w:left="6972" w:hanging="360"/>
      </w:pPr>
      <w:rPr>
        <w:rFonts w:ascii="Symbol" w:hAnsi="Symbol" w:hint="default"/>
      </w:rPr>
    </w:lvl>
    <w:lvl w:ilvl="7" w:tplc="04100003">
      <w:start w:val="1"/>
      <w:numFmt w:val="bullet"/>
      <w:lvlText w:val="o"/>
      <w:lvlJc w:val="left"/>
      <w:pPr>
        <w:ind w:left="7692" w:hanging="360"/>
      </w:pPr>
      <w:rPr>
        <w:rFonts w:ascii="Courier New" w:hAnsi="Courier New" w:hint="default"/>
      </w:rPr>
    </w:lvl>
    <w:lvl w:ilvl="8" w:tplc="04100005">
      <w:start w:val="1"/>
      <w:numFmt w:val="bullet"/>
      <w:lvlText w:val=""/>
      <w:lvlJc w:val="left"/>
      <w:pPr>
        <w:ind w:left="8412" w:hanging="360"/>
      </w:pPr>
      <w:rPr>
        <w:rFonts w:ascii="Wingdings" w:hAnsi="Wingdings" w:hint="default"/>
      </w:rPr>
    </w:lvl>
  </w:abstractNum>
  <w:abstractNum w:abstractNumId="29" w15:restartNumberingAfterBreak="0">
    <w:nsid w:val="05040E73"/>
    <w:multiLevelType w:val="singleLevel"/>
    <w:tmpl w:val="E5BE43EE"/>
    <w:lvl w:ilvl="0">
      <w:start w:val="1"/>
      <w:numFmt w:val="bullet"/>
      <w:pStyle w:val="Puntoelenco2"/>
      <w:lvlText w:val=""/>
      <w:lvlJc w:val="left"/>
      <w:pPr>
        <w:tabs>
          <w:tab w:val="num" w:pos="360"/>
        </w:tabs>
        <w:ind w:left="360" w:hanging="360"/>
      </w:pPr>
      <w:rPr>
        <w:rFonts w:ascii="Symbol" w:hAnsi="Symbol" w:hint="default"/>
        <w:sz w:val="18"/>
      </w:rPr>
    </w:lvl>
  </w:abstractNum>
  <w:abstractNum w:abstractNumId="30" w15:restartNumberingAfterBreak="0">
    <w:nsid w:val="0B7004D1"/>
    <w:multiLevelType w:val="singleLevel"/>
    <w:tmpl w:val="BFF4AF96"/>
    <w:lvl w:ilvl="0">
      <w:start w:val="1"/>
      <w:numFmt w:val="bullet"/>
      <w:pStyle w:val="Puntoelenco"/>
      <w:lvlText w:val=""/>
      <w:lvlJc w:val="left"/>
      <w:pPr>
        <w:tabs>
          <w:tab w:val="num" w:pos="360"/>
        </w:tabs>
        <w:ind w:left="360" w:hanging="360"/>
      </w:pPr>
      <w:rPr>
        <w:rFonts w:ascii="Symbol" w:hAnsi="Symbol" w:hint="default"/>
      </w:rPr>
    </w:lvl>
  </w:abstractNum>
  <w:abstractNum w:abstractNumId="31" w15:restartNumberingAfterBreak="0">
    <w:nsid w:val="12BE4799"/>
    <w:multiLevelType w:val="multilevel"/>
    <w:tmpl w:val="ED961942"/>
    <w:lvl w:ilvl="0">
      <w:start w:val="2"/>
      <w:numFmt w:val="decimal"/>
      <w:lvlText w:val="%1."/>
      <w:lvlJc w:val="left"/>
      <w:pPr>
        <w:tabs>
          <w:tab w:val="num" w:pos="432"/>
        </w:tabs>
        <w:ind w:left="432" w:hanging="432"/>
      </w:pPr>
      <w:rPr>
        <w:rFonts w:hint="default"/>
      </w:rPr>
    </w:lvl>
    <w:lvl w:ilvl="1">
      <w:start w:val="1"/>
      <w:numFmt w:val="decimal"/>
      <w:pStyle w:val="RC-Heading2"/>
      <w:lvlText w:val="%1.%2."/>
      <w:lvlJc w:val="left"/>
      <w:pPr>
        <w:tabs>
          <w:tab w:val="num" w:pos="1476"/>
        </w:tabs>
        <w:ind w:left="1476" w:hanging="576"/>
      </w:pPr>
    </w:lvl>
    <w:lvl w:ilvl="2">
      <w:start w:val="1"/>
      <w:numFmt w:val="decimal"/>
      <w:pStyle w:val="RC-Heading3"/>
      <w:lvlText w:val="%1.%2.%3."/>
      <w:lvlJc w:val="left"/>
      <w:pPr>
        <w:tabs>
          <w:tab w:val="num" w:pos="1080"/>
        </w:tabs>
        <w:ind w:left="720" w:hanging="720"/>
      </w:pPr>
      <w:rPr>
        <w:rFonts w:hint="default"/>
      </w:rPr>
    </w:lvl>
    <w:lvl w:ilvl="3">
      <w:start w:val="1"/>
      <w:numFmt w:val="decimal"/>
      <w:pStyle w:val="RC-Heading4"/>
      <w:lvlText w:val="%1.%2.%3.%4"/>
      <w:lvlJc w:val="left"/>
      <w:pPr>
        <w:tabs>
          <w:tab w:val="num" w:pos="864"/>
        </w:tabs>
        <w:ind w:left="864" w:hanging="864"/>
      </w:pPr>
      <w:rPr>
        <w:rFonts w:hint="default"/>
        <w:i w:val="0"/>
        <w:caps w:val="0"/>
        <w:strike w:val="0"/>
        <w:dstrike w:val="0"/>
        <w:vanish w:val="0"/>
        <w:color w:val="000000"/>
        <w:spacing w:val="0"/>
        <w:position w:val="0"/>
        <w:u w:val="none"/>
        <w:effect w:val="none"/>
        <w:vertAlign w:val="baseline"/>
        <w:em w:val="none"/>
      </w:rPr>
    </w:lvl>
    <w:lvl w:ilvl="4">
      <w:start w:val="1"/>
      <w:numFmt w:val="decimal"/>
      <w:pStyle w:val="RC-Heading5"/>
      <w:lvlText w:val="%1.%2.%3.%4.%5"/>
      <w:lvlJc w:val="left"/>
      <w:pPr>
        <w:tabs>
          <w:tab w:val="num" w:pos="1008"/>
        </w:tabs>
        <w:ind w:left="1008"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RC-Heading6"/>
      <w:lvlText w:val="%1.%2.%3.%4.%5.%6"/>
      <w:lvlJc w:val="left"/>
      <w:pPr>
        <w:tabs>
          <w:tab w:val="num" w:pos="1152"/>
        </w:tabs>
        <w:ind w:left="1152" w:hanging="115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304430B"/>
    <w:multiLevelType w:val="hybridMultilevel"/>
    <w:tmpl w:val="871802AC"/>
    <w:lvl w:ilvl="0" w:tplc="04090001">
      <w:start w:val="1"/>
      <w:numFmt w:val="bullet"/>
      <w:pStyle w:val="BulletList"/>
      <w:lvlText w:val=""/>
      <w:lvlJc w:val="left"/>
      <w:pPr>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7845742"/>
    <w:multiLevelType w:val="hybridMultilevel"/>
    <w:tmpl w:val="AFBAF6FE"/>
    <w:lvl w:ilvl="0" w:tplc="76D687EA">
      <w:start w:val="1"/>
      <w:numFmt w:val="bullet"/>
      <w:pStyle w:val="BulletedFirstLevel"/>
      <w:lvlText w:val=""/>
      <w:lvlJc w:val="left"/>
      <w:pPr>
        <w:tabs>
          <w:tab w:val="num" w:pos="454"/>
        </w:tabs>
        <w:ind w:left="454" w:hanging="170"/>
      </w:pPr>
      <w:rPr>
        <w:rFonts w:ascii="Wingdings" w:hAnsi="Wingdings" w:hint="default"/>
      </w:rPr>
    </w:lvl>
    <w:lvl w:ilvl="1" w:tplc="76D687EA">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98E085F"/>
    <w:multiLevelType w:val="multilevel"/>
    <w:tmpl w:val="25EAF1B4"/>
    <w:lvl w:ilvl="0">
      <w:start w:val="1"/>
      <w:numFmt w:val="decimal"/>
      <w:pStyle w:val="Titolo1"/>
      <w:lvlText w:val="%1"/>
      <w:lvlJc w:val="left"/>
      <w:pPr>
        <w:ind w:left="432" w:hanging="432"/>
      </w:pPr>
      <w:rPr>
        <w:rFonts w:cs="Times New Roman" w:hint="default"/>
      </w:rPr>
    </w:lvl>
    <w:lvl w:ilvl="1">
      <w:start w:val="1"/>
      <w:numFmt w:val="none"/>
      <w:pStyle w:val="Titolo2"/>
      <w:lvlText w:val="2.1"/>
      <w:lvlJc w:val="left"/>
      <w:pPr>
        <w:ind w:left="576" w:hanging="576"/>
      </w:pPr>
      <w:rPr>
        <w:rFonts w:cs="Times New Roman" w:hint="default"/>
      </w:rPr>
    </w:lvl>
    <w:lvl w:ilvl="2">
      <w:start w:val="1"/>
      <w:numFmt w:val="decimal"/>
      <w:pStyle w:val="Titolo3"/>
      <w:lvlText w:val="%1.%2.%3"/>
      <w:lvlJc w:val="left"/>
      <w:pPr>
        <w:ind w:left="720" w:hanging="720"/>
      </w:pPr>
      <w:rPr>
        <w:rFonts w:cs="Times New Roman" w:hint="default"/>
      </w:rPr>
    </w:lvl>
    <w:lvl w:ilvl="3">
      <w:start w:val="1"/>
      <w:numFmt w:val="decimal"/>
      <w:pStyle w:val="Titolo4"/>
      <w:lvlText w:val="%1.%2.%3.%4"/>
      <w:lvlJc w:val="left"/>
      <w:pPr>
        <w:ind w:left="864" w:hanging="864"/>
      </w:pPr>
      <w:rPr>
        <w:rFonts w:cs="Times New Roman" w:hint="default"/>
      </w:rPr>
    </w:lvl>
    <w:lvl w:ilvl="4">
      <w:start w:val="1"/>
      <w:numFmt w:val="decimal"/>
      <w:pStyle w:val="Titolo5"/>
      <w:lvlText w:val="%1.%2.%3.%4.%5"/>
      <w:lvlJc w:val="left"/>
      <w:pPr>
        <w:ind w:left="1008" w:hanging="1008"/>
      </w:pPr>
      <w:rPr>
        <w:rFonts w:cs="Times New Roman" w:hint="default"/>
      </w:rPr>
    </w:lvl>
    <w:lvl w:ilvl="5">
      <w:start w:val="1"/>
      <w:numFmt w:val="decimal"/>
      <w:pStyle w:val="Titolo6"/>
      <w:lvlText w:val="%1.%2.%3.%4.%5.%6"/>
      <w:lvlJc w:val="left"/>
      <w:pPr>
        <w:ind w:left="1152" w:hanging="1152"/>
      </w:pPr>
      <w:rPr>
        <w:rFonts w:cs="Times New Roman" w:hint="default"/>
      </w:rPr>
    </w:lvl>
    <w:lvl w:ilvl="6">
      <w:start w:val="1"/>
      <w:numFmt w:val="decimal"/>
      <w:pStyle w:val="Titolo7"/>
      <w:lvlText w:val="%1.%2.%3.%4.%5.%6.%7"/>
      <w:lvlJc w:val="left"/>
      <w:pPr>
        <w:ind w:left="1296" w:hanging="1296"/>
      </w:pPr>
      <w:rPr>
        <w:rFonts w:cs="Times New Roman" w:hint="default"/>
      </w:rPr>
    </w:lvl>
    <w:lvl w:ilvl="7">
      <w:start w:val="1"/>
      <w:numFmt w:val="decimal"/>
      <w:pStyle w:val="Titolo8"/>
      <w:lvlText w:val="%1.%2.%3.%4.%5.%6.%7.%8"/>
      <w:lvlJc w:val="left"/>
      <w:pPr>
        <w:ind w:left="1440" w:hanging="1440"/>
      </w:pPr>
      <w:rPr>
        <w:rFonts w:cs="Times New Roman" w:hint="default"/>
      </w:rPr>
    </w:lvl>
    <w:lvl w:ilvl="8">
      <w:start w:val="1"/>
      <w:numFmt w:val="decimal"/>
      <w:pStyle w:val="Titolo9"/>
      <w:lvlText w:val="%1.%2.%3.%4.%5.%6.%7.%8.%9"/>
      <w:lvlJc w:val="left"/>
      <w:pPr>
        <w:ind w:left="1584" w:hanging="1584"/>
      </w:pPr>
      <w:rPr>
        <w:rFonts w:cs="Times New Roman" w:hint="default"/>
      </w:rPr>
    </w:lvl>
  </w:abstractNum>
  <w:abstractNum w:abstractNumId="35" w15:restartNumberingAfterBreak="0">
    <w:nsid w:val="22485854"/>
    <w:multiLevelType w:val="hybridMultilevel"/>
    <w:tmpl w:val="E452BE88"/>
    <w:lvl w:ilvl="0" w:tplc="04100001">
      <w:start w:val="1"/>
      <w:numFmt w:val="bullet"/>
      <w:pStyle w:val="ElencoPuntatolivello1"/>
      <w:lvlText w:val=""/>
      <w:lvlJc w:val="left"/>
      <w:pPr>
        <w:tabs>
          <w:tab w:val="num" w:pos="360"/>
        </w:tabs>
        <w:ind w:left="357" w:hanging="357"/>
      </w:pPr>
      <w:rPr>
        <w:rFonts w:ascii="Symbol" w:hAnsi="Symbol" w:hint="default"/>
        <w:color w:val="99CC00"/>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7220786"/>
    <w:multiLevelType w:val="hybridMultilevel"/>
    <w:tmpl w:val="DCB8235E"/>
    <w:lvl w:ilvl="0" w:tplc="04100017">
      <w:start w:val="1"/>
      <w:numFmt w:val="bullet"/>
      <w:lvlText w:val=""/>
      <w:lvlJc w:val="left"/>
      <w:pPr>
        <w:tabs>
          <w:tab w:val="num" w:pos="360"/>
        </w:tabs>
        <w:ind w:left="360" w:hanging="360"/>
      </w:pPr>
      <w:rPr>
        <w:rFonts w:ascii="Symbol" w:hAnsi="Symbol" w:hint="default"/>
      </w:rPr>
    </w:lvl>
    <w:lvl w:ilvl="1" w:tplc="04100001">
      <w:start w:val="1"/>
      <w:numFmt w:val="bullet"/>
      <w:pStyle w:val="Lineacorretto"/>
      <w:lvlText w:val="–"/>
      <w:lvlJc w:val="left"/>
      <w:pPr>
        <w:tabs>
          <w:tab w:val="num" w:pos="720"/>
        </w:tabs>
        <w:ind w:left="720" w:hanging="360"/>
      </w:pPr>
      <w:rPr>
        <w:rFonts w:ascii="Arial" w:hAnsi="Arial" w:hint="default"/>
      </w:rPr>
    </w:lvl>
    <w:lvl w:ilvl="2" w:tplc="0410001B">
      <w:start w:val="1"/>
      <w:numFmt w:val="bullet"/>
      <w:lvlText w:val=""/>
      <w:lvlJc w:val="left"/>
      <w:pPr>
        <w:tabs>
          <w:tab w:val="num" w:pos="1440"/>
        </w:tabs>
        <w:ind w:left="1440" w:hanging="360"/>
      </w:pPr>
      <w:rPr>
        <w:rFonts w:ascii="Wingdings" w:hAnsi="Wingdings" w:hint="default"/>
      </w:rPr>
    </w:lvl>
    <w:lvl w:ilvl="3" w:tplc="0410000F">
      <w:start w:val="1"/>
      <w:numFmt w:val="bullet"/>
      <w:lvlText w:val=""/>
      <w:lvlJc w:val="left"/>
      <w:pPr>
        <w:tabs>
          <w:tab w:val="num" w:pos="2160"/>
        </w:tabs>
        <w:ind w:left="2160" w:hanging="360"/>
      </w:pPr>
      <w:rPr>
        <w:rFonts w:ascii="Symbol" w:hAnsi="Symbol" w:hint="default"/>
      </w:rPr>
    </w:lvl>
    <w:lvl w:ilvl="4" w:tplc="04100019">
      <w:start w:val="1"/>
      <w:numFmt w:val="bullet"/>
      <w:lvlText w:val="o"/>
      <w:lvlJc w:val="left"/>
      <w:pPr>
        <w:tabs>
          <w:tab w:val="num" w:pos="2880"/>
        </w:tabs>
        <w:ind w:left="2880" w:hanging="360"/>
      </w:pPr>
      <w:rPr>
        <w:rFonts w:ascii="Courier New" w:hAnsi="Courier New" w:hint="default"/>
      </w:rPr>
    </w:lvl>
    <w:lvl w:ilvl="5" w:tplc="0410001B">
      <w:start w:val="1"/>
      <w:numFmt w:val="bullet"/>
      <w:lvlText w:val=""/>
      <w:lvlJc w:val="left"/>
      <w:pPr>
        <w:tabs>
          <w:tab w:val="num" w:pos="3600"/>
        </w:tabs>
        <w:ind w:left="3600" w:hanging="360"/>
      </w:pPr>
      <w:rPr>
        <w:rFonts w:ascii="Wingdings" w:hAnsi="Wingdings" w:hint="default"/>
      </w:rPr>
    </w:lvl>
    <w:lvl w:ilvl="6" w:tplc="0410000F">
      <w:start w:val="1"/>
      <w:numFmt w:val="bullet"/>
      <w:lvlText w:val=""/>
      <w:lvlJc w:val="left"/>
      <w:pPr>
        <w:tabs>
          <w:tab w:val="num" w:pos="4320"/>
        </w:tabs>
        <w:ind w:left="4320" w:hanging="360"/>
      </w:pPr>
      <w:rPr>
        <w:rFonts w:ascii="Symbol" w:hAnsi="Symbol" w:hint="default"/>
      </w:rPr>
    </w:lvl>
    <w:lvl w:ilvl="7" w:tplc="04100019">
      <w:start w:val="1"/>
      <w:numFmt w:val="bullet"/>
      <w:lvlText w:val="o"/>
      <w:lvlJc w:val="left"/>
      <w:pPr>
        <w:tabs>
          <w:tab w:val="num" w:pos="5040"/>
        </w:tabs>
        <w:ind w:left="5040" w:hanging="360"/>
      </w:pPr>
      <w:rPr>
        <w:rFonts w:ascii="Courier New" w:hAnsi="Courier New" w:hint="default"/>
      </w:rPr>
    </w:lvl>
    <w:lvl w:ilvl="8" w:tplc="0410001B">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28F455D0"/>
    <w:multiLevelType w:val="hybridMultilevel"/>
    <w:tmpl w:val="44EA2340"/>
    <w:lvl w:ilvl="0" w:tplc="682CD62C">
      <w:start w:val="1"/>
      <w:numFmt w:val="bullet"/>
      <w:pStyle w:val="tabellapuntoelenco"/>
      <w:lvlText w:val=""/>
      <w:lvlJc w:val="left"/>
      <w:pPr>
        <w:tabs>
          <w:tab w:val="num" w:pos="360"/>
        </w:tabs>
        <w:ind w:left="360" w:hanging="360"/>
      </w:pPr>
      <w:rPr>
        <w:rFonts w:ascii="Symbol" w:hAnsi="Symbol" w:hint="default"/>
        <w:color w:val="0000FF"/>
        <w:sz w:val="18"/>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F3D005F"/>
    <w:multiLevelType w:val="hybridMultilevel"/>
    <w:tmpl w:val="E6B2FE46"/>
    <w:lvl w:ilvl="0" w:tplc="04100001">
      <w:start w:val="1"/>
      <w:numFmt w:val="bullet"/>
      <w:pStyle w:val="PWT-Bullet3"/>
      <w:lvlText w:val="•"/>
      <w:lvlJc w:val="left"/>
      <w:pPr>
        <w:tabs>
          <w:tab w:val="num" w:pos="1097"/>
        </w:tabs>
        <w:ind w:left="1021" w:hanging="284"/>
      </w:pPr>
      <w:rPr>
        <w:rFonts w:ascii="UniSerif" w:hAnsi="UniSerif" w:hint="default"/>
        <w:b w:val="0"/>
        <w:i w:val="0"/>
        <w:color w:val="00000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148473B"/>
    <w:multiLevelType w:val="hybridMultilevel"/>
    <w:tmpl w:val="5C2A0B5A"/>
    <w:lvl w:ilvl="0" w:tplc="6BB2050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0" w15:restartNumberingAfterBreak="0">
    <w:nsid w:val="37D64DE3"/>
    <w:multiLevelType w:val="hybridMultilevel"/>
    <w:tmpl w:val="6602E328"/>
    <w:lvl w:ilvl="0" w:tplc="04090001">
      <w:start w:val="1"/>
      <w:numFmt w:val="lowerLetter"/>
      <w:pStyle w:val="NumberedParagalpha"/>
      <w:lvlText w:val="%1)"/>
      <w:lvlJc w:val="left"/>
      <w:pPr>
        <w:ind w:left="720" w:hanging="360"/>
      </w:pPr>
      <w:rPr>
        <w:rFonts w:cs="Times New Roman"/>
      </w:rPr>
    </w:lvl>
    <w:lvl w:ilvl="1" w:tplc="04090003">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1" w15:restartNumberingAfterBreak="0">
    <w:nsid w:val="3CFB34A4"/>
    <w:multiLevelType w:val="multilevel"/>
    <w:tmpl w:val="D29A158E"/>
    <w:lvl w:ilvl="0">
      <w:start w:val="1"/>
      <w:numFmt w:val="upperLetter"/>
      <w:pStyle w:val="PWBullet2h"/>
      <w:lvlText w:val="%1)"/>
      <w:lvlJc w:val="left"/>
      <w:pPr>
        <w:tabs>
          <w:tab w:val="num" w:pos="3734"/>
        </w:tabs>
        <w:ind w:left="3714" w:hanging="340"/>
      </w:pPr>
      <w:rPr>
        <w:rFonts w:cs="Times New Roman" w:hint="default"/>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2" w15:restartNumberingAfterBreak="0">
    <w:nsid w:val="3E64433E"/>
    <w:multiLevelType w:val="hybridMultilevel"/>
    <w:tmpl w:val="7ADA7054"/>
    <w:lvl w:ilvl="0" w:tplc="04100001">
      <w:start w:val="1"/>
      <w:numFmt w:val="bullet"/>
      <w:lvlText w:val=""/>
      <w:lvlJc w:val="left"/>
      <w:pPr>
        <w:tabs>
          <w:tab w:val="num" w:pos="480"/>
        </w:tabs>
        <w:ind w:left="480" w:hanging="284"/>
      </w:pPr>
      <w:rPr>
        <w:rFonts w:ascii="Symbol" w:hAnsi="Symbol" w:hint="default"/>
        <w:color w:val="auto"/>
        <w:sz w:val="22"/>
      </w:rPr>
    </w:lvl>
    <w:lvl w:ilvl="1" w:tplc="04100003">
      <w:start w:val="1"/>
      <w:numFmt w:val="bullet"/>
      <w:pStyle w:val="Punto2"/>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numFmt w:val="bullet"/>
      <w:lvlText w:val="-"/>
      <w:lvlJc w:val="left"/>
      <w:pPr>
        <w:ind w:left="2880" w:hanging="360"/>
      </w:pPr>
      <w:rPr>
        <w:rFonts w:ascii="Times New Roman" w:eastAsia="Times New Roman" w:hAnsi="Times New Roman" w:hint="default"/>
      </w:rPr>
    </w:lvl>
    <w:lvl w:ilvl="4" w:tplc="04100003">
      <w:numFmt w:val="bullet"/>
      <w:lvlText w:val="•"/>
      <w:lvlJc w:val="left"/>
      <w:pPr>
        <w:ind w:left="3945" w:hanging="705"/>
      </w:pPr>
      <w:rPr>
        <w:rFonts w:ascii="Times New Roman" w:eastAsia="Times New Roman" w:hAnsi="Times New Roman"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E660CBD"/>
    <w:multiLevelType w:val="multilevel"/>
    <w:tmpl w:val="1460F284"/>
    <w:lvl w:ilvl="0">
      <w:start w:val="1"/>
      <w:numFmt w:val="decimal"/>
      <w:pStyle w:val="PWBullet1a"/>
      <w:lvlText w:val="%1."/>
      <w:lvlJc w:val="left"/>
      <w:pPr>
        <w:tabs>
          <w:tab w:val="num" w:pos="3374"/>
        </w:tabs>
        <w:ind w:left="3374" w:hanging="397"/>
      </w:pPr>
      <w:rPr>
        <w:rFonts w:cs="Times New Roman" w:hint="default"/>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4" w15:restartNumberingAfterBreak="0">
    <w:nsid w:val="423B229B"/>
    <w:multiLevelType w:val="hybridMultilevel"/>
    <w:tmpl w:val="B58EBF5E"/>
    <w:lvl w:ilvl="0" w:tplc="04090001">
      <w:start w:val="1"/>
      <w:numFmt w:val="bullet"/>
      <w:pStyle w:val="BulletList0"/>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3AB2681"/>
    <w:multiLevelType w:val="singleLevel"/>
    <w:tmpl w:val="91C22152"/>
    <w:lvl w:ilvl="0">
      <w:start w:val="1"/>
      <w:numFmt w:val="bullet"/>
      <w:pStyle w:val="Bullet1"/>
      <w:lvlText w:val="•"/>
      <w:lvlJc w:val="left"/>
      <w:pPr>
        <w:tabs>
          <w:tab w:val="num" w:pos="360"/>
        </w:tabs>
        <w:ind w:left="346" w:hanging="346"/>
      </w:pPr>
      <w:rPr>
        <w:rFonts w:ascii="UniSerifSC" w:hAnsi="UniSerifSC" w:hint="default"/>
        <w:color w:val="auto"/>
      </w:rPr>
    </w:lvl>
  </w:abstractNum>
  <w:abstractNum w:abstractNumId="46" w15:restartNumberingAfterBreak="0">
    <w:nsid w:val="46A55A98"/>
    <w:multiLevelType w:val="multilevel"/>
    <w:tmpl w:val="8022FD32"/>
    <w:lvl w:ilvl="0">
      <w:start w:val="1"/>
      <w:numFmt w:val="lowerLetter"/>
      <w:pStyle w:val="PWBullet1j"/>
      <w:lvlText w:val="%1)"/>
      <w:lvlJc w:val="left"/>
      <w:pPr>
        <w:tabs>
          <w:tab w:val="num" w:pos="3374"/>
        </w:tabs>
        <w:ind w:left="3374" w:hanging="397"/>
      </w:pPr>
      <w:rPr>
        <w:rFonts w:cs="Times New Roman" w:hint="default"/>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7" w15:restartNumberingAfterBreak="0">
    <w:nsid w:val="4A4C0C49"/>
    <w:multiLevelType w:val="hybridMultilevel"/>
    <w:tmpl w:val="08620194"/>
    <w:lvl w:ilvl="0" w:tplc="04090001">
      <w:start w:val="1"/>
      <w:numFmt w:val="bullet"/>
      <w:pStyle w:val="Styleelencopuntato1Before0ptLinespacingsingle1"/>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3193ADA"/>
    <w:multiLevelType w:val="hybridMultilevel"/>
    <w:tmpl w:val="71A07102"/>
    <w:lvl w:ilvl="0" w:tplc="04090001">
      <w:start w:val="1"/>
      <w:numFmt w:val="bullet"/>
      <w:pStyle w:val="b1"/>
      <w:lvlText w:val=""/>
      <w:lvlJc w:val="left"/>
      <w:pPr>
        <w:tabs>
          <w:tab w:val="num" w:pos="360"/>
        </w:tabs>
        <w:ind w:left="360" w:hanging="360"/>
      </w:pPr>
      <w:rPr>
        <w:rFonts w:ascii="Symbol" w:hAnsi="Symbol" w:hint="default"/>
      </w:rPr>
    </w:lvl>
    <w:lvl w:ilvl="1" w:tplc="A832EECA">
      <w:numFmt w:val="bullet"/>
      <w:lvlText w:val="-"/>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F272AF1C"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41E4E9A"/>
    <w:multiLevelType w:val="multilevel"/>
    <w:tmpl w:val="962ED9F8"/>
    <w:lvl w:ilvl="0">
      <w:start w:val="1"/>
      <w:numFmt w:val="decimal"/>
      <w:pStyle w:val="RC-Heading1"/>
      <w:lvlText w:val="%1."/>
      <w:lvlJc w:val="left"/>
      <w:pPr>
        <w:tabs>
          <w:tab w:val="num" w:pos="1142"/>
        </w:tabs>
        <w:ind w:left="1142" w:hanging="432"/>
      </w:pPr>
      <w:rPr>
        <w:rFonts w:cs="Times New Roman" w:hint="default"/>
      </w:rPr>
    </w:lvl>
    <w:lvl w:ilvl="1">
      <w:start w:val="1"/>
      <w:numFmt w:val="decimal"/>
      <w:lvlText w:val="%1.%2."/>
      <w:lvlJc w:val="left"/>
      <w:pPr>
        <w:tabs>
          <w:tab w:val="num" w:pos="718"/>
        </w:tabs>
        <w:ind w:left="718" w:hanging="576"/>
      </w:pPr>
      <w:rPr>
        <w:rFonts w:cs="Times New Roman" w:hint="default"/>
      </w:rPr>
    </w:lvl>
    <w:lvl w:ilvl="2">
      <w:start w:val="1"/>
      <w:numFmt w:val="decimal"/>
      <w:lvlText w:val="%1.%2.%3."/>
      <w:lvlJc w:val="left"/>
      <w:pPr>
        <w:tabs>
          <w:tab w:val="num" w:pos="108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i w:val="0"/>
        <w:caps w:val="0"/>
        <w:strike w:val="0"/>
        <w:dstrike w:val="0"/>
        <w:vanish w:val="0"/>
        <w:color w:val="000000"/>
        <w:spacing w:val="0"/>
        <w:position w:val="0"/>
        <w:u w:val="none"/>
        <w:effect w:val="none"/>
        <w:vertAlign w:val="baseline"/>
      </w:rPr>
    </w:lvl>
    <w:lvl w:ilvl="4">
      <w:start w:val="1"/>
      <w:numFmt w:val="decimal"/>
      <w:lvlText w:val="%1.%2.%3.%4.%5"/>
      <w:lvlJc w:val="left"/>
      <w:pPr>
        <w:tabs>
          <w:tab w:val="num" w:pos="1008"/>
        </w:tabs>
        <w:ind w:left="1008" w:hanging="1008"/>
      </w:pPr>
      <w:rPr>
        <w:rFonts w:cs="Times New Roman" w:hint="default"/>
        <w:b w:val="0"/>
        <w:bCs w:val="0"/>
        <w:i w:val="0"/>
        <w:iCs w:val="0"/>
        <w:caps w:val="0"/>
        <w:smallCaps w:val="0"/>
        <w:strike w:val="0"/>
        <w:dstrike w:val="0"/>
        <w:vanish w:val="0"/>
        <w:color w:val="000000"/>
        <w:spacing w:val="0"/>
        <w:kern w:val="0"/>
        <w:position w:val="0"/>
        <w:u w:val="none"/>
        <w:effect w:val="none"/>
        <w:vertAlign w:val="baseline"/>
      </w:rPr>
    </w:lvl>
    <w:lvl w:ilvl="5">
      <w:start w:val="1"/>
      <w:numFmt w:val="decimal"/>
      <w:lvlText w:val="%1.%2.%3.%4.%5.%6"/>
      <w:lvlJc w:val="left"/>
      <w:pPr>
        <w:tabs>
          <w:tab w:val="num" w:pos="1152"/>
        </w:tabs>
        <w:ind w:left="1152" w:hanging="1152"/>
      </w:pPr>
      <w:rPr>
        <w:rFonts w:cs="Times New Roman" w:hint="default"/>
        <w:b w:val="0"/>
        <w:bCs w:val="0"/>
        <w:i w:val="0"/>
        <w:iCs w:val="0"/>
        <w:caps w:val="0"/>
        <w:smallCaps w:val="0"/>
        <w:strike w:val="0"/>
        <w:dstrike w:val="0"/>
        <w:vanish w:val="0"/>
        <w:color w:val="000000"/>
        <w:spacing w:val="0"/>
        <w:kern w:val="0"/>
        <w:position w:val="0"/>
        <w:u w:val="none"/>
        <w:effect w:val="none"/>
        <w:vertAlign w:val="baseline"/>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0" w15:restartNumberingAfterBreak="0">
    <w:nsid w:val="631F5FE6"/>
    <w:multiLevelType w:val="hybridMultilevel"/>
    <w:tmpl w:val="852EDCE6"/>
    <w:lvl w:ilvl="0" w:tplc="1B32C994">
      <w:start w:val="1"/>
      <w:numFmt w:val="bullet"/>
      <w:pStyle w:val="BulletTypelevel1"/>
      <w:lvlText w:val=""/>
      <w:lvlJc w:val="left"/>
      <w:pPr>
        <w:ind w:left="360" w:hanging="360"/>
      </w:pPr>
      <w:rPr>
        <w:rFonts w:ascii="Symbol" w:hAnsi="Symbol" w:hint="default"/>
      </w:rPr>
    </w:lvl>
    <w:lvl w:ilvl="1" w:tplc="7B108EE0">
      <w:start w:val="1"/>
      <w:numFmt w:val="bullet"/>
      <w:lvlText w:val="-"/>
      <w:lvlJc w:val="left"/>
      <w:pPr>
        <w:ind w:left="1080" w:hanging="360"/>
      </w:pPr>
      <w:rPr>
        <w:rFonts w:ascii="Courier New" w:hAnsi="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1" w15:restartNumberingAfterBreak="0">
    <w:nsid w:val="65A07C89"/>
    <w:multiLevelType w:val="multilevel"/>
    <w:tmpl w:val="91F84EEC"/>
    <w:lvl w:ilvl="0">
      <w:start w:val="1"/>
      <w:numFmt w:val="decimal"/>
      <w:pStyle w:val="Bulletnumero"/>
      <w:lvlText w:val="%1."/>
      <w:lvlJc w:val="left"/>
      <w:pPr>
        <w:tabs>
          <w:tab w:val="num" w:pos="397"/>
        </w:tabs>
        <w:ind w:left="397" w:hanging="397"/>
      </w:pPr>
      <w:rPr>
        <w:rFonts w:cs="Times New Roman"/>
      </w:rPr>
    </w:lvl>
    <w:lvl w:ilvl="1">
      <w:start w:val="1"/>
      <w:numFmt w:val="decimal"/>
      <w:isLgl/>
      <w:lvlText w:val="%1.%2"/>
      <w:lvlJc w:val="left"/>
      <w:pPr>
        <w:ind w:left="360" w:hanging="360"/>
      </w:pPr>
      <w:rPr>
        <w:rFonts w:cs="Times New Roman"/>
      </w:rPr>
    </w:lvl>
    <w:lvl w:ilvl="2">
      <w:start w:val="1"/>
      <w:numFmt w:val="decimal"/>
      <w:isLgl/>
      <w:lvlText w:val="%1.%2.%3"/>
      <w:lvlJc w:val="left"/>
      <w:pPr>
        <w:ind w:left="720" w:hanging="720"/>
      </w:pPr>
      <w:rPr>
        <w:rFonts w:cs="Times New Roman"/>
      </w:rPr>
    </w:lvl>
    <w:lvl w:ilvl="3">
      <w:start w:val="1"/>
      <w:numFmt w:val="decimal"/>
      <w:isLgl/>
      <w:lvlText w:val="%1.%2.%3.%4"/>
      <w:lvlJc w:val="left"/>
      <w:pPr>
        <w:ind w:left="720" w:hanging="720"/>
      </w:pPr>
      <w:rPr>
        <w:rFonts w:cs="Times New Roman"/>
      </w:rPr>
    </w:lvl>
    <w:lvl w:ilvl="4">
      <w:start w:val="1"/>
      <w:numFmt w:val="decimal"/>
      <w:isLgl/>
      <w:lvlText w:val="%1.%2.%3.%4.%5"/>
      <w:lvlJc w:val="left"/>
      <w:pPr>
        <w:ind w:left="1080" w:hanging="1080"/>
      </w:pPr>
      <w:rPr>
        <w:rFonts w:cs="Times New Roman"/>
      </w:rPr>
    </w:lvl>
    <w:lvl w:ilvl="5">
      <w:start w:val="1"/>
      <w:numFmt w:val="decimal"/>
      <w:isLgl/>
      <w:lvlText w:val="%1.%2.%3.%4.%5.%6"/>
      <w:lvlJc w:val="left"/>
      <w:pPr>
        <w:ind w:left="1080" w:hanging="1080"/>
      </w:pPr>
      <w:rPr>
        <w:rFonts w:cs="Times New Roman"/>
      </w:rPr>
    </w:lvl>
    <w:lvl w:ilvl="6">
      <w:start w:val="1"/>
      <w:numFmt w:val="decimal"/>
      <w:isLgl/>
      <w:lvlText w:val="%1.%2.%3.%4.%5.%6.%7"/>
      <w:lvlJc w:val="left"/>
      <w:pPr>
        <w:ind w:left="1440" w:hanging="1440"/>
      </w:pPr>
      <w:rPr>
        <w:rFonts w:cs="Times New Roman"/>
      </w:rPr>
    </w:lvl>
    <w:lvl w:ilvl="7">
      <w:start w:val="1"/>
      <w:numFmt w:val="decimal"/>
      <w:isLgl/>
      <w:lvlText w:val="%1.%2.%3.%4.%5.%6.%7.%8"/>
      <w:lvlJc w:val="left"/>
      <w:pPr>
        <w:ind w:left="1440" w:hanging="1440"/>
      </w:pPr>
      <w:rPr>
        <w:rFonts w:cs="Times New Roman"/>
      </w:rPr>
    </w:lvl>
    <w:lvl w:ilvl="8">
      <w:start w:val="1"/>
      <w:numFmt w:val="decimal"/>
      <w:isLgl/>
      <w:lvlText w:val="%1.%2.%3.%4.%5.%6.%7.%8.%9"/>
      <w:lvlJc w:val="left"/>
      <w:pPr>
        <w:ind w:left="1800" w:hanging="1800"/>
      </w:pPr>
      <w:rPr>
        <w:rFonts w:cs="Times New Roman"/>
      </w:rPr>
    </w:lvl>
  </w:abstractNum>
  <w:abstractNum w:abstractNumId="52" w15:restartNumberingAfterBreak="0">
    <w:nsid w:val="6B9C7F46"/>
    <w:multiLevelType w:val="hybridMultilevel"/>
    <w:tmpl w:val="DAC2C60E"/>
    <w:lvl w:ilvl="0" w:tplc="04090001">
      <w:start w:val="1"/>
      <w:numFmt w:val="bullet"/>
      <w:pStyle w:val="Sottolista"/>
      <w:lvlText w:val="−"/>
      <w:lvlJc w:val="left"/>
      <w:pPr>
        <w:tabs>
          <w:tab w:val="num" w:pos="851"/>
        </w:tabs>
        <w:ind w:left="851" w:hanging="284"/>
      </w:pPr>
      <w:rPr>
        <w:rFonts w:ascii="Courier New" w:hAnsi="Courier New" w:hint="default"/>
        <w:color w:val="7F7F7F"/>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9F32BF5"/>
    <w:multiLevelType w:val="hybridMultilevel"/>
    <w:tmpl w:val="407E79D0"/>
    <w:lvl w:ilvl="0" w:tplc="04090001">
      <w:start w:val="1"/>
      <w:numFmt w:val="bullet"/>
      <w:lvlText w:val=""/>
      <w:lvlPicBulletId w:val="0"/>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pStyle w:val="Elenco"/>
      <w:lvlText w:val=""/>
      <w:lvlPicBulletId w:val="0"/>
      <w:lvlJc w:val="left"/>
      <w:pPr>
        <w:tabs>
          <w:tab w:val="num" w:pos="2520"/>
        </w:tabs>
        <w:ind w:left="2520" w:hanging="1386"/>
      </w:pPr>
      <w:rPr>
        <w:rFonts w:ascii="Symbol" w:hAnsi="Symbol" w:hint="default"/>
        <w:color w:val="auto"/>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4" w15:restartNumberingAfterBreak="0">
    <w:nsid w:val="7A916A75"/>
    <w:multiLevelType w:val="multilevel"/>
    <w:tmpl w:val="4AF61C3A"/>
    <w:styleLink w:val="Elencosemplice"/>
    <w:lvl w:ilvl="0">
      <w:start w:val="1"/>
      <w:numFmt w:val="bullet"/>
      <w:lvlText w:val="■"/>
      <w:lvlJc w:val="left"/>
      <w:pPr>
        <w:tabs>
          <w:tab w:val="num" w:pos="357"/>
        </w:tabs>
        <w:ind w:left="357" w:hanging="357"/>
      </w:pPr>
      <w:rPr>
        <w:rFonts w:ascii="Arial Grassetto" w:hAnsi="Arial Grassetto" w:hint="default"/>
        <w:color w:val="009E4F"/>
        <w:sz w:val="22"/>
      </w:rPr>
    </w:lvl>
    <w:lvl w:ilvl="1">
      <w:start w:val="1"/>
      <w:numFmt w:val="bullet"/>
      <w:lvlText w:val="○"/>
      <w:lvlJc w:val="left"/>
      <w:pPr>
        <w:tabs>
          <w:tab w:val="num" w:pos="720"/>
        </w:tabs>
        <w:ind w:left="720" w:hanging="363"/>
      </w:pPr>
      <w:rPr>
        <w:rFonts w:ascii="Arial" w:hAnsi="Arial" w:hint="default"/>
        <w:color w:val="008000"/>
        <w:sz w:val="22"/>
      </w:rPr>
    </w:lvl>
    <w:lvl w:ilvl="2">
      <w:start w:val="1"/>
      <w:numFmt w:val="bullet"/>
      <w:lvlText w:val=""/>
      <w:lvlJc w:val="left"/>
      <w:pPr>
        <w:tabs>
          <w:tab w:val="num" w:pos="1077"/>
        </w:tabs>
        <w:ind w:left="1077" w:hanging="357"/>
      </w:pPr>
      <w:rPr>
        <w:rFonts w:ascii="Wingdings" w:hAnsi="Wingdings" w:hint="default"/>
        <w:color w:val="008000"/>
        <w:sz w:val="12"/>
      </w:rPr>
    </w:lvl>
    <w:lvl w:ilvl="3">
      <w:start w:val="1"/>
      <w:numFmt w:val="decimal"/>
      <w:lvlText w:val="(%4)"/>
      <w:lvlJc w:val="left"/>
      <w:pPr>
        <w:tabs>
          <w:tab w:val="num" w:pos="2160"/>
        </w:tabs>
        <w:ind w:left="216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Roman"/>
      <w:lvlText w:val="(%6)"/>
      <w:lvlJc w:val="left"/>
      <w:pPr>
        <w:tabs>
          <w:tab w:val="num" w:pos="2880"/>
        </w:tabs>
        <w:ind w:left="2880" w:hanging="360"/>
      </w:pPr>
      <w:rPr>
        <w:rFonts w:cs="Times New Roman" w:hint="default"/>
      </w:rPr>
    </w:lvl>
    <w:lvl w:ilvl="6">
      <w:start w:val="1"/>
      <w:numFmt w:val="decimal"/>
      <w:lvlText w:val="%7."/>
      <w:lvlJc w:val="left"/>
      <w:pPr>
        <w:tabs>
          <w:tab w:val="num" w:pos="3240"/>
        </w:tabs>
        <w:ind w:left="3240" w:hanging="360"/>
      </w:pPr>
      <w:rPr>
        <w:rFonts w:cs="Times New Roman" w:hint="default"/>
      </w:rPr>
    </w:lvl>
    <w:lvl w:ilvl="7">
      <w:start w:val="1"/>
      <w:numFmt w:val="lowerLetter"/>
      <w:lvlText w:val="%8."/>
      <w:lvlJc w:val="left"/>
      <w:pPr>
        <w:tabs>
          <w:tab w:val="num" w:pos="3600"/>
        </w:tabs>
        <w:ind w:left="3600" w:hanging="360"/>
      </w:pPr>
      <w:rPr>
        <w:rFonts w:cs="Times New Roman" w:hint="default"/>
      </w:rPr>
    </w:lvl>
    <w:lvl w:ilvl="8">
      <w:start w:val="1"/>
      <w:numFmt w:val="lowerRoman"/>
      <w:lvlText w:val="%9."/>
      <w:lvlJc w:val="left"/>
      <w:pPr>
        <w:tabs>
          <w:tab w:val="num" w:pos="3960"/>
        </w:tabs>
        <w:ind w:left="3960" w:hanging="360"/>
      </w:pPr>
      <w:rPr>
        <w:rFonts w:cs="Times New Roman" w:hint="default"/>
      </w:rPr>
    </w:lvl>
  </w:abstractNum>
  <w:abstractNum w:abstractNumId="55" w15:restartNumberingAfterBreak="0">
    <w:nsid w:val="7FBE025B"/>
    <w:multiLevelType w:val="hybridMultilevel"/>
    <w:tmpl w:val="4CA49126"/>
    <w:lvl w:ilvl="0" w:tplc="04090001">
      <w:start w:val="1"/>
      <w:numFmt w:val="bullet"/>
      <w:pStyle w:val="PWT-Bullet1"/>
      <w:lvlText w:val="•"/>
      <w:lvlJc w:val="left"/>
      <w:pPr>
        <w:tabs>
          <w:tab w:val="num" w:pos="397"/>
        </w:tabs>
        <w:ind w:left="397" w:hanging="397"/>
      </w:pPr>
      <w:rPr>
        <w:rFonts w:ascii="UniSerif" w:hAnsi="UniSerif" w:hint="default"/>
        <w:spacing w:val="0"/>
        <w:w w:val="100"/>
        <w:position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66551959">
    <w:abstractNumId w:val="30"/>
  </w:num>
  <w:num w:numId="2" w16cid:durableId="1532645274">
    <w:abstractNumId w:val="29"/>
  </w:num>
  <w:num w:numId="3" w16cid:durableId="100032509">
    <w:abstractNumId w:val="32"/>
  </w:num>
  <w:num w:numId="4" w16cid:durableId="1492792321">
    <w:abstractNumId w:val="48"/>
  </w:num>
  <w:num w:numId="5" w16cid:durableId="1305620058">
    <w:abstractNumId w:val="35"/>
  </w:num>
  <w:num w:numId="6" w16cid:durableId="707724562">
    <w:abstractNumId w:val="54"/>
  </w:num>
  <w:num w:numId="7" w16cid:durableId="1585334835">
    <w:abstractNumId w:val="53"/>
  </w:num>
  <w:num w:numId="8" w16cid:durableId="1011488321">
    <w:abstractNumId w:val="44"/>
  </w:num>
  <w:num w:numId="9" w16cid:durableId="688528066">
    <w:abstractNumId w:val="28"/>
  </w:num>
  <w:num w:numId="10" w16cid:durableId="283772022">
    <w:abstractNumId w:val="36"/>
  </w:num>
  <w:num w:numId="11" w16cid:durableId="117133287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893468">
    <w:abstractNumId w:val="33"/>
  </w:num>
  <w:num w:numId="13" w16cid:durableId="297760663">
    <w:abstractNumId w:val="52"/>
  </w:num>
  <w:num w:numId="14" w16cid:durableId="2084133465">
    <w:abstractNumId w:val="47"/>
  </w:num>
  <w:num w:numId="15" w16cid:durableId="1306007231">
    <w:abstractNumId w:val="34"/>
  </w:num>
  <w:num w:numId="16" w16cid:durableId="1347486951">
    <w:abstractNumId w:val="0"/>
  </w:num>
  <w:num w:numId="17" w16cid:durableId="662048329">
    <w:abstractNumId w:val="38"/>
  </w:num>
  <w:num w:numId="18" w16cid:durableId="1742216771">
    <w:abstractNumId w:val="46"/>
  </w:num>
  <w:num w:numId="19" w16cid:durableId="389813408">
    <w:abstractNumId w:val="41"/>
  </w:num>
  <w:num w:numId="20" w16cid:durableId="2135515104">
    <w:abstractNumId w:val="55"/>
  </w:num>
  <w:num w:numId="21" w16cid:durableId="10228423">
    <w:abstractNumId w:val="43"/>
  </w:num>
  <w:num w:numId="22" w16cid:durableId="1942830960">
    <w:abstractNumId w:val="45"/>
  </w:num>
  <w:num w:numId="23" w16cid:durableId="1119491044">
    <w:abstractNumId w:val="40"/>
  </w:num>
  <w:num w:numId="24" w16cid:durableId="1599214216">
    <w:abstractNumId w:val="49"/>
  </w:num>
  <w:num w:numId="25" w16cid:durableId="1454638920">
    <w:abstractNumId w:val="42"/>
  </w:num>
  <w:num w:numId="26" w16cid:durableId="931165071">
    <w:abstractNumId w:val="37"/>
  </w:num>
  <w:num w:numId="27" w16cid:durableId="1288849007">
    <w:abstractNumId w:val="50"/>
  </w:num>
  <w:num w:numId="28" w16cid:durableId="1484615098">
    <w:abstractNumId w:val="31"/>
  </w:num>
  <w:num w:numId="29" w16cid:durableId="493299282">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51415245">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66944412">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71185945">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5600909">
    <w:abstractNumId w:val="39"/>
  </w:num>
  <w:num w:numId="34" w16cid:durableId="1993677201">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026"/>
    <w:rsid w:val="00000777"/>
    <w:rsid w:val="000023ED"/>
    <w:rsid w:val="00002CAA"/>
    <w:rsid w:val="00003AA1"/>
    <w:rsid w:val="0000455D"/>
    <w:rsid w:val="0000528B"/>
    <w:rsid w:val="00005923"/>
    <w:rsid w:val="00005A19"/>
    <w:rsid w:val="00005E9B"/>
    <w:rsid w:val="0000685D"/>
    <w:rsid w:val="000068B8"/>
    <w:rsid w:val="00006A4A"/>
    <w:rsid w:val="00007EA3"/>
    <w:rsid w:val="000110E2"/>
    <w:rsid w:val="00011B6D"/>
    <w:rsid w:val="000125D2"/>
    <w:rsid w:val="00012832"/>
    <w:rsid w:val="00013C21"/>
    <w:rsid w:val="000140A2"/>
    <w:rsid w:val="00014783"/>
    <w:rsid w:val="00017256"/>
    <w:rsid w:val="00017603"/>
    <w:rsid w:val="000178A2"/>
    <w:rsid w:val="00017A7C"/>
    <w:rsid w:val="0002026D"/>
    <w:rsid w:val="000204F8"/>
    <w:rsid w:val="000223E5"/>
    <w:rsid w:val="00023806"/>
    <w:rsid w:val="00023D6E"/>
    <w:rsid w:val="00023E92"/>
    <w:rsid w:val="00024BCD"/>
    <w:rsid w:val="00025D25"/>
    <w:rsid w:val="00026230"/>
    <w:rsid w:val="0002651F"/>
    <w:rsid w:val="000269E8"/>
    <w:rsid w:val="00027913"/>
    <w:rsid w:val="0003092B"/>
    <w:rsid w:val="00032F11"/>
    <w:rsid w:val="00034104"/>
    <w:rsid w:val="000342FA"/>
    <w:rsid w:val="000355C5"/>
    <w:rsid w:val="00035979"/>
    <w:rsid w:val="00035DF5"/>
    <w:rsid w:val="00036AF3"/>
    <w:rsid w:val="00036CA8"/>
    <w:rsid w:val="000370F4"/>
    <w:rsid w:val="00040B9B"/>
    <w:rsid w:val="00040D0E"/>
    <w:rsid w:val="00040F17"/>
    <w:rsid w:val="000417D2"/>
    <w:rsid w:val="0004277E"/>
    <w:rsid w:val="00043761"/>
    <w:rsid w:val="00043EC6"/>
    <w:rsid w:val="0004668A"/>
    <w:rsid w:val="0004691C"/>
    <w:rsid w:val="000476DC"/>
    <w:rsid w:val="00047788"/>
    <w:rsid w:val="000501BC"/>
    <w:rsid w:val="00050932"/>
    <w:rsid w:val="0005141D"/>
    <w:rsid w:val="0005211D"/>
    <w:rsid w:val="00052343"/>
    <w:rsid w:val="000523E9"/>
    <w:rsid w:val="00052E98"/>
    <w:rsid w:val="00053F5D"/>
    <w:rsid w:val="00054505"/>
    <w:rsid w:val="00054AE8"/>
    <w:rsid w:val="000558DD"/>
    <w:rsid w:val="00055ABE"/>
    <w:rsid w:val="00055C13"/>
    <w:rsid w:val="0005633B"/>
    <w:rsid w:val="0005651F"/>
    <w:rsid w:val="00056741"/>
    <w:rsid w:val="00056900"/>
    <w:rsid w:val="00056BD5"/>
    <w:rsid w:val="000576F5"/>
    <w:rsid w:val="00057E88"/>
    <w:rsid w:val="00060096"/>
    <w:rsid w:val="00060159"/>
    <w:rsid w:val="000607B8"/>
    <w:rsid w:val="0006163B"/>
    <w:rsid w:val="00061B8E"/>
    <w:rsid w:val="00061CC0"/>
    <w:rsid w:val="000622A3"/>
    <w:rsid w:val="000625DC"/>
    <w:rsid w:val="00063048"/>
    <w:rsid w:val="0006381B"/>
    <w:rsid w:val="00063FE5"/>
    <w:rsid w:val="00064ABC"/>
    <w:rsid w:val="000656BF"/>
    <w:rsid w:val="00065E00"/>
    <w:rsid w:val="00070D1C"/>
    <w:rsid w:val="00071639"/>
    <w:rsid w:val="00071AB2"/>
    <w:rsid w:val="00071B69"/>
    <w:rsid w:val="000725E2"/>
    <w:rsid w:val="0007311D"/>
    <w:rsid w:val="000735E8"/>
    <w:rsid w:val="0007532C"/>
    <w:rsid w:val="0007602E"/>
    <w:rsid w:val="000762F7"/>
    <w:rsid w:val="00076434"/>
    <w:rsid w:val="0007684C"/>
    <w:rsid w:val="000768D0"/>
    <w:rsid w:val="00077A39"/>
    <w:rsid w:val="00081397"/>
    <w:rsid w:val="00081B22"/>
    <w:rsid w:val="00082B3E"/>
    <w:rsid w:val="00082FE7"/>
    <w:rsid w:val="00083337"/>
    <w:rsid w:val="00083593"/>
    <w:rsid w:val="000845F2"/>
    <w:rsid w:val="00084CE2"/>
    <w:rsid w:val="00085052"/>
    <w:rsid w:val="000854BE"/>
    <w:rsid w:val="00085DFC"/>
    <w:rsid w:val="000862D6"/>
    <w:rsid w:val="000863A3"/>
    <w:rsid w:val="00086D6D"/>
    <w:rsid w:val="00086EC1"/>
    <w:rsid w:val="00086FF8"/>
    <w:rsid w:val="0008700F"/>
    <w:rsid w:val="000874D5"/>
    <w:rsid w:val="00087D83"/>
    <w:rsid w:val="00090263"/>
    <w:rsid w:val="00090E60"/>
    <w:rsid w:val="0009168B"/>
    <w:rsid w:val="00091A0C"/>
    <w:rsid w:val="00093CDE"/>
    <w:rsid w:val="000951FB"/>
    <w:rsid w:val="000953F2"/>
    <w:rsid w:val="0009595D"/>
    <w:rsid w:val="00095FAE"/>
    <w:rsid w:val="00096747"/>
    <w:rsid w:val="00096AAA"/>
    <w:rsid w:val="0009731A"/>
    <w:rsid w:val="000978CB"/>
    <w:rsid w:val="000979EE"/>
    <w:rsid w:val="00097CF8"/>
    <w:rsid w:val="000A00F0"/>
    <w:rsid w:val="000A0403"/>
    <w:rsid w:val="000A05C5"/>
    <w:rsid w:val="000A0A70"/>
    <w:rsid w:val="000A0C53"/>
    <w:rsid w:val="000A0CC4"/>
    <w:rsid w:val="000A1801"/>
    <w:rsid w:val="000A2194"/>
    <w:rsid w:val="000A2979"/>
    <w:rsid w:val="000A2E1E"/>
    <w:rsid w:val="000A38A1"/>
    <w:rsid w:val="000A3D36"/>
    <w:rsid w:val="000A3E71"/>
    <w:rsid w:val="000A42B3"/>
    <w:rsid w:val="000A6000"/>
    <w:rsid w:val="000A6613"/>
    <w:rsid w:val="000A6E31"/>
    <w:rsid w:val="000A75BE"/>
    <w:rsid w:val="000A7908"/>
    <w:rsid w:val="000A7F06"/>
    <w:rsid w:val="000A7F0C"/>
    <w:rsid w:val="000B06E8"/>
    <w:rsid w:val="000B130C"/>
    <w:rsid w:val="000B135A"/>
    <w:rsid w:val="000B1374"/>
    <w:rsid w:val="000B1443"/>
    <w:rsid w:val="000B228A"/>
    <w:rsid w:val="000B3150"/>
    <w:rsid w:val="000B3CA8"/>
    <w:rsid w:val="000B4361"/>
    <w:rsid w:val="000B4753"/>
    <w:rsid w:val="000C1EB9"/>
    <w:rsid w:val="000C3ADC"/>
    <w:rsid w:val="000C41B6"/>
    <w:rsid w:val="000C4F55"/>
    <w:rsid w:val="000C5933"/>
    <w:rsid w:val="000C68BB"/>
    <w:rsid w:val="000C70FC"/>
    <w:rsid w:val="000D0A81"/>
    <w:rsid w:val="000D12F2"/>
    <w:rsid w:val="000D1425"/>
    <w:rsid w:val="000D1592"/>
    <w:rsid w:val="000D1C6E"/>
    <w:rsid w:val="000D1FA1"/>
    <w:rsid w:val="000D34E3"/>
    <w:rsid w:val="000D4CD9"/>
    <w:rsid w:val="000D4F68"/>
    <w:rsid w:val="000D5E97"/>
    <w:rsid w:val="000D6652"/>
    <w:rsid w:val="000E15B1"/>
    <w:rsid w:val="000E2A10"/>
    <w:rsid w:val="000E2AAA"/>
    <w:rsid w:val="000E3342"/>
    <w:rsid w:val="000E4061"/>
    <w:rsid w:val="000E59A4"/>
    <w:rsid w:val="000E5DC3"/>
    <w:rsid w:val="000E6B01"/>
    <w:rsid w:val="000E76E2"/>
    <w:rsid w:val="000E7A7A"/>
    <w:rsid w:val="000E7BA4"/>
    <w:rsid w:val="000F0060"/>
    <w:rsid w:val="000F032A"/>
    <w:rsid w:val="000F3105"/>
    <w:rsid w:val="000F312D"/>
    <w:rsid w:val="000F376A"/>
    <w:rsid w:val="000F420D"/>
    <w:rsid w:val="000F49D0"/>
    <w:rsid w:val="000F524B"/>
    <w:rsid w:val="000F6581"/>
    <w:rsid w:val="000F6EAC"/>
    <w:rsid w:val="000F76AF"/>
    <w:rsid w:val="000F7A7E"/>
    <w:rsid w:val="000F7F41"/>
    <w:rsid w:val="0010262D"/>
    <w:rsid w:val="0010314E"/>
    <w:rsid w:val="00105183"/>
    <w:rsid w:val="00105FB9"/>
    <w:rsid w:val="00106544"/>
    <w:rsid w:val="001066D1"/>
    <w:rsid w:val="001068DD"/>
    <w:rsid w:val="00107123"/>
    <w:rsid w:val="00107A24"/>
    <w:rsid w:val="00107D4F"/>
    <w:rsid w:val="00110E65"/>
    <w:rsid w:val="001135D4"/>
    <w:rsid w:val="00113B11"/>
    <w:rsid w:val="00114275"/>
    <w:rsid w:val="0011429F"/>
    <w:rsid w:val="00114BB8"/>
    <w:rsid w:val="0011563C"/>
    <w:rsid w:val="001164E4"/>
    <w:rsid w:val="00116B50"/>
    <w:rsid w:val="00120493"/>
    <w:rsid w:val="00121DB8"/>
    <w:rsid w:val="00124C6A"/>
    <w:rsid w:val="00124E26"/>
    <w:rsid w:val="00124E85"/>
    <w:rsid w:val="00125016"/>
    <w:rsid w:val="00125384"/>
    <w:rsid w:val="00125D79"/>
    <w:rsid w:val="00126D71"/>
    <w:rsid w:val="00126FED"/>
    <w:rsid w:val="00130288"/>
    <w:rsid w:val="00130424"/>
    <w:rsid w:val="001305A0"/>
    <w:rsid w:val="0013136D"/>
    <w:rsid w:val="0013152A"/>
    <w:rsid w:val="001319AB"/>
    <w:rsid w:val="00131D4B"/>
    <w:rsid w:val="00132BC0"/>
    <w:rsid w:val="00132D58"/>
    <w:rsid w:val="00133E66"/>
    <w:rsid w:val="00133FB8"/>
    <w:rsid w:val="0013454C"/>
    <w:rsid w:val="00135A2B"/>
    <w:rsid w:val="0013752A"/>
    <w:rsid w:val="00137682"/>
    <w:rsid w:val="001404B5"/>
    <w:rsid w:val="001406C7"/>
    <w:rsid w:val="00140E81"/>
    <w:rsid w:val="00141503"/>
    <w:rsid w:val="00141D39"/>
    <w:rsid w:val="0014266A"/>
    <w:rsid w:val="0014289D"/>
    <w:rsid w:val="00142FBA"/>
    <w:rsid w:val="001435BD"/>
    <w:rsid w:val="00143631"/>
    <w:rsid w:val="00145D96"/>
    <w:rsid w:val="00146055"/>
    <w:rsid w:val="00146ECA"/>
    <w:rsid w:val="00147288"/>
    <w:rsid w:val="00147590"/>
    <w:rsid w:val="0014783B"/>
    <w:rsid w:val="00147B5B"/>
    <w:rsid w:val="00150650"/>
    <w:rsid w:val="00151387"/>
    <w:rsid w:val="00151CCF"/>
    <w:rsid w:val="0015210A"/>
    <w:rsid w:val="0015311A"/>
    <w:rsid w:val="0015372C"/>
    <w:rsid w:val="0015373D"/>
    <w:rsid w:val="00153E69"/>
    <w:rsid w:val="00154BB0"/>
    <w:rsid w:val="0015508A"/>
    <w:rsid w:val="001550DF"/>
    <w:rsid w:val="0015552F"/>
    <w:rsid w:val="00155C8F"/>
    <w:rsid w:val="00156160"/>
    <w:rsid w:val="00157C4F"/>
    <w:rsid w:val="001603C1"/>
    <w:rsid w:val="0016155D"/>
    <w:rsid w:val="001617FC"/>
    <w:rsid w:val="0016299C"/>
    <w:rsid w:val="00163DBC"/>
    <w:rsid w:val="00164A09"/>
    <w:rsid w:val="0016519C"/>
    <w:rsid w:val="0016569A"/>
    <w:rsid w:val="001658F8"/>
    <w:rsid w:val="00166112"/>
    <w:rsid w:val="00166FDA"/>
    <w:rsid w:val="001670A4"/>
    <w:rsid w:val="00167A2F"/>
    <w:rsid w:val="00170B94"/>
    <w:rsid w:val="00170CD3"/>
    <w:rsid w:val="001719B7"/>
    <w:rsid w:val="001728F9"/>
    <w:rsid w:val="00173F3F"/>
    <w:rsid w:val="001741FF"/>
    <w:rsid w:val="0017583C"/>
    <w:rsid w:val="00175C04"/>
    <w:rsid w:val="00176390"/>
    <w:rsid w:val="0017639B"/>
    <w:rsid w:val="001764E2"/>
    <w:rsid w:val="00177202"/>
    <w:rsid w:val="00177600"/>
    <w:rsid w:val="001778DA"/>
    <w:rsid w:val="00177D28"/>
    <w:rsid w:val="001817F2"/>
    <w:rsid w:val="00181D8B"/>
    <w:rsid w:val="00182584"/>
    <w:rsid w:val="00182806"/>
    <w:rsid w:val="00183713"/>
    <w:rsid w:val="00183EE5"/>
    <w:rsid w:val="00183FDE"/>
    <w:rsid w:val="00184168"/>
    <w:rsid w:val="001846D3"/>
    <w:rsid w:val="00184AC1"/>
    <w:rsid w:val="001854E0"/>
    <w:rsid w:val="00185CE8"/>
    <w:rsid w:val="00187082"/>
    <w:rsid w:val="00187B61"/>
    <w:rsid w:val="00187FBD"/>
    <w:rsid w:val="00190C2E"/>
    <w:rsid w:val="00190E49"/>
    <w:rsid w:val="00191B20"/>
    <w:rsid w:val="00191E7E"/>
    <w:rsid w:val="00191F97"/>
    <w:rsid w:val="00192516"/>
    <w:rsid w:val="00193777"/>
    <w:rsid w:val="00193A7A"/>
    <w:rsid w:val="00193C36"/>
    <w:rsid w:val="00195237"/>
    <w:rsid w:val="00195930"/>
    <w:rsid w:val="001965E2"/>
    <w:rsid w:val="001A0570"/>
    <w:rsid w:val="001A0C0D"/>
    <w:rsid w:val="001A1693"/>
    <w:rsid w:val="001A1BF5"/>
    <w:rsid w:val="001A1E49"/>
    <w:rsid w:val="001A1EE4"/>
    <w:rsid w:val="001A3352"/>
    <w:rsid w:val="001A3F3B"/>
    <w:rsid w:val="001A6911"/>
    <w:rsid w:val="001A7506"/>
    <w:rsid w:val="001A79F3"/>
    <w:rsid w:val="001A7F46"/>
    <w:rsid w:val="001B00FF"/>
    <w:rsid w:val="001B028B"/>
    <w:rsid w:val="001B05B4"/>
    <w:rsid w:val="001B1367"/>
    <w:rsid w:val="001B258F"/>
    <w:rsid w:val="001B2FEA"/>
    <w:rsid w:val="001B33A8"/>
    <w:rsid w:val="001B40AA"/>
    <w:rsid w:val="001B4333"/>
    <w:rsid w:val="001B6609"/>
    <w:rsid w:val="001B6A41"/>
    <w:rsid w:val="001B776C"/>
    <w:rsid w:val="001B7A5F"/>
    <w:rsid w:val="001B7C1D"/>
    <w:rsid w:val="001B7E8C"/>
    <w:rsid w:val="001C0D86"/>
    <w:rsid w:val="001C14BE"/>
    <w:rsid w:val="001C1DED"/>
    <w:rsid w:val="001C241C"/>
    <w:rsid w:val="001C36BC"/>
    <w:rsid w:val="001C374C"/>
    <w:rsid w:val="001C4569"/>
    <w:rsid w:val="001C53CD"/>
    <w:rsid w:val="001C549B"/>
    <w:rsid w:val="001C58CE"/>
    <w:rsid w:val="001C5BD3"/>
    <w:rsid w:val="001C782A"/>
    <w:rsid w:val="001D004F"/>
    <w:rsid w:val="001D0A06"/>
    <w:rsid w:val="001D19A6"/>
    <w:rsid w:val="001D1A3A"/>
    <w:rsid w:val="001D31A8"/>
    <w:rsid w:val="001D399F"/>
    <w:rsid w:val="001D46FA"/>
    <w:rsid w:val="001D4D18"/>
    <w:rsid w:val="001D502E"/>
    <w:rsid w:val="001D5F47"/>
    <w:rsid w:val="001D6129"/>
    <w:rsid w:val="001D7238"/>
    <w:rsid w:val="001D79CD"/>
    <w:rsid w:val="001D7A62"/>
    <w:rsid w:val="001D7DA0"/>
    <w:rsid w:val="001E0C3D"/>
    <w:rsid w:val="001E1057"/>
    <w:rsid w:val="001E10FC"/>
    <w:rsid w:val="001E1DBD"/>
    <w:rsid w:val="001E3E79"/>
    <w:rsid w:val="001E3F8A"/>
    <w:rsid w:val="001E4C5D"/>
    <w:rsid w:val="001E608D"/>
    <w:rsid w:val="001E6684"/>
    <w:rsid w:val="001E6AD0"/>
    <w:rsid w:val="001E7776"/>
    <w:rsid w:val="001F06F0"/>
    <w:rsid w:val="001F0E3E"/>
    <w:rsid w:val="001F1005"/>
    <w:rsid w:val="001F15AB"/>
    <w:rsid w:val="001F262E"/>
    <w:rsid w:val="001F2B22"/>
    <w:rsid w:val="001F4091"/>
    <w:rsid w:val="001F436D"/>
    <w:rsid w:val="001F4935"/>
    <w:rsid w:val="001F5062"/>
    <w:rsid w:val="001F5CA3"/>
    <w:rsid w:val="001F5F86"/>
    <w:rsid w:val="001F6188"/>
    <w:rsid w:val="001F66F2"/>
    <w:rsid w:val="001F6EA5"/>
    <w:rsid w:val="001F7397"/>
    <w:rsid w:val="001F7663"/>
    <w:rsid w:val="001F7DAD"/>
    <w:rsid w:val="001F7EBB"/>
    <w:rsid w:val="0020079F"/>
    <w:rsid w:val="00200A98"/>
    <w:rsid w:val="00200EF0"/>
    <w:rsid w:val="00201285"/>
    <w:rsid w:val="0020201A"/>
    <w:rsid w:val="002024BE"/>
    <w:rsid w:val="0020289B"/>
    <w:rsid w:val="002028CF"/>
    <w:rsid w:val="00202F87"/>
    <w:rsid w:val="00203308"/>
    <w:rsid w:val="002034C1"/>
    <w:rsid w:val="002046B1"/>
    <w:rsid w:val="00204DDC"/>
    <w:rsid w:val="002059BF"/>
    <w:rsid w:val="00213429"/>
    <w:rsid w:val="00213858"/>
    <w:rsid w:val="00214A04"/>
    <w:rsid w:val="00215B73"/>
    <w:rsid w:val="00215DEB"/>
    <w:rsid w:val="00216BF2"/>
    <w:rsid w:val="00217410"/>
    <w:rsid w:val="002203FE"/>
    <w:rsid w:val="002204CC"/>
    <w:rsid w:val="002213A3"/>
    <w:rsid w:val="00221994"/>
    <w:rsid w:val="002219B1"/>
    <w:rsid w:val="00222358"/>
    <w:rsid w:val="0022334F"/>
    <w:rsid w:val="002247D1"/>
    <w:rsid w:val="00224CDC"/>
    <w:rsid w:val="00225A2B"/>
    <w:rsid w:val="00226880"/>
    <w:rsid w:val="00226E07"/>
    <w:rsid w:val="00231ED8"/>
    <w:rsid w:val="00231F51"/>
    <w:rsid w:val="0023281B"/>
    <w:rsid w:val="00233E08"/>
    <w:rsid w:val="00236066"/>
    <w:rsid w:val="00236700"/>
    <w:rsid w:val="00236C44"/>
    <w:rsid w:val="0023740A"/>
    <w:rsid w:val="002407DB"/>
    <w:rsid w:val="00240822"/>
    <w:rsid w:val="002408EC"/>
    <w:rsid w:val="002412AF"/>
    <w:rsid w:val="002414C9"/>
    <w:rsid w:val="0024370C"/>
    <w:rsid w:val="00243C4C"/>
    <w:rsid w:val="00243FC2"/>
    <w:rsid w:val="0024554D"/>
    <w:rsid w:val="002456C0"/>
    <w:rsid w:val="0024612F"/>
    <w:rsid w:val="00246217"/>
    <w:rsid w:val="0024681E"/>
    <w:rsid w:val="00246E14"/>
    <w:rsid w:val="002470F2"/>
    <w:rsid w:val="002474A1"/>
    <w:rsid w:val="00247673"/>
    <w:rsid w:val="00250087"/>
    <w:rsid w:val="002506C5"/>
    <w:rsid w:val="00250B36"/>
    <w:rsid w:val="00250E52"/>
    <w:rsid w:val="00251041"/>
    <w:rsid w:val="002516DF"/>
    <w:rsid w:val="00251880"/>
    <w:rsid w:val="00251A34"/>
    <w:rsid w:val="00251D98"/>
    <w:rsid w:val="002521AF"/>
    <w:rsid w:val="002529FE"/>
    <w:rsid w:val="00253B56"/>
    <w:rsid w:val="00255AB7"/>
    <w:rsid w:val="002604D0"/>
    <w:rsid w:val="00260C6C"/>
    <w:rsid w:val="00261241"/>
    <w:rsid w:val="00261F05"/>
    <w:rsid w:val="002631C2"/>
    <w:rsid w:val="00263A8A"/>
    <w:rsid w:val="00263E53"/>
    <w:rsid w:val="00264180"/>
    <w:rsid w:val="00264C11"/>
    <w:rsid w:val="00264F30"/>
    <w:rsid w:val="0026522A"/>
    <w:rsid w:val="002658DE"/>
    <w:rsid w:val="00266ACE"/>
    <w:rsid w:val="00266E7F"/>
    <w:rsid w:val="00266E9B"/>
    <w:rsid w:val="0026767C"/>
    <w:rsid w:val="002704FC"/>
    <w:rsid w:val="00271421"/>
    <w:rsid w:val="00271DD8"/>
    <w:rsid w:val="00272978"/>
    <w:rsid w:val="0027412F"/>
    <w:rsid w:val="002747E1"/>
    <w:rsid w:val="00274B1D"/>
    <w:rsid w:val="002751C7"/>
    <w:rsid w:val="00275CFC"/>
    <w:rsid w:val="00277123"/>
    <w:rsid w:val="0027757A"/>
    <w:rsid w:val="002814C4"/>
    <w:rsid w:val="00281FCB"/>
    <w:rsid w:val="002823DE"/>
    <w:rsid w:val="00282C72"/>
    <w:rsid w:val="00283376"/>
    <w:rsid w:val="002835D3"/>
    <w:rsid w:val="00283841"/>
    <w:rsid w:val="00285717"/>
    <w:rsid w:val="0028673A"/>
    <w:rsid w:val="002869D9"/>
    <w:rsid w:val="00286A58"/>
    <w:rsid w:val="00290A89"/>
    <w:rsid w:val="0029158D"/>
    <w:rsid w:val="00291596"/>
    <w:rsid w:val="0029269E"/>
    <w:rsid w:val="0029287F"/>
    <w:rsid w:val="00292A4E"/>
    <w:rsid w:val="00293047"/>
    <w:rsid w:val="002935B6"/>
    <w:rsid w:val="00294DD1"/>
    <w:rsid w:val="00294E8E"/>
    <w:rsid w:val="0029607E"/>
    <w:rsid w:val="002962E1"/>
    <w:rsid w:val="002969CD"/>
    <w:rsid w:val="00296FCB"/>
    <w:rsid w:val="00297F0B"/>
    <w:rsid w:val="002A06AD"/>
    <w:rsid w:val="002A072B"/>
    <w:rsid w:val="002A0E74"/>
    <w:rsid w:val="002A10F2"/>
    <w:rsid w:val="002A11E9"/>
    <w:rsid w:val="002A17A5"/>
    <w:rsid w:val="002A2185"/>
    <w:rsid w:val="002A3325"/>
    <w:rsid w:val="002A3B33"/>
    <w:rsid w:val="002A44C4"/>
    <w:rsid w:val="002A50E5"/>
    <w:rsid w:val="002A5B6B"/>
    <w:rsid w:val="002A5C42"/>
    <w:rsid w:val="002A5F68"/>
    <w:rsid w:val="002A69A2"/>
    <w:rsid w:val="002A727E"/>
    <w:rsid w:val="002B03B7"/>
    <w:rsid w:val="002B087D"/>
    <w:rsid w:val="002B0D91"/>
    <w:rsid w:val="002B1169"/>
    <w:rsid w:val="002B1400"/>
    <w:rsid w:val="002B1479"/>
    <w:rsid w:val="002B1C60"/>
    <w:rsid w:val="002B1D09"/>
    <w:rsid w:val="002B1F80"/>
    <w:rsid w:val="002B21A7"/>
    <w:rsid w:val="002B226F"/>
    <w:rsid w:val="002B2333"/>
    <w:rsid w:val="002B35F6"/>
    <w:rsid w:val="002B45AC"/>
    <w:rsid w:val="002B4883"/>
    <w:rsid w:val="002B49DA"/>
    <w:rsid w:val="002B524B"/>
    <w:rsid w:val="002B5E44"/>
    <w:rsid w:val="002B60D2"/>
    <w:rsid w:val="002B65AA"/>
    <w:rsid w:val="002B6745"/>
    <w:rsid w:val="002B6BB2"/>
    <w:rsid w:val="002B7547"/>
    <w:rsid w:val="002C0923"/>
    <w:rsid w:val="002C0F59"/>
    <w:rsid w:val="002C13D8"/>
    <w:rsid w:val="002C1F4F"/>
    <w:rsid w:val="002C22D9"/>
    <w:rsid w:val="002C2CE7"/>
    <w:rsid w:val="002C2D23"/>
    <w:rsid w:val="002C2F64"/>
    <w:rsid w:val="002C3014"/>
    <w:rsid w:val="002C30E3"/>
    <w:rsid w:val="002C344E"/>
    <w:rsid w:val="002C3687"/>
    <w:rsid w:val="002C42F6"/>
    <w:rsid w:val="002C46DE"/>
    <w:rsid w:val="002C4994"/>
    <w:rsid w:val="002C4B27"/>
    <w:rsid w:val="002C4F2A"/>
    <w:rsid w:val="002C6B40"/>
    <w:rsid w:val="002C6EB9"/>
    <w:rsid w:val="002C77FD"/>
    <w:rsid w:val="002C7C95"/>
    <w:rsid w:val="002D09E8"/>
    <w:rsid w:val="002D10F2"/>
    <w:rsid w:val="002D1568"/>
    <w:rsid w:val="002D1599"/>
    <w:rsid w:val="002D3133"/>
    <w:rsid w:val="002D340C"/>
    <w:rsid w:val="002D426E"/>
    <w:rsid w:val="002D53B2"/>
    <w:rsid w:val="002D6FA9"/>
    <w:rsid w:val="002D73E6"/>
    <w:rsid w:val="002E0634"/>
    <w:rsid w:val="002E07EE"/>
    <w:rsid w:val="002E1789"/>
    <w:rsid w:val="002E18FD"/>
    <w:rsid w:val="002E2DFA"/>
    <w:rsid w:val="002E36DE"/>
    <w:rsid w:val="002E3ED3"/>
    <w:rsid w:val="002E4711"/>
    <w:rsid w:val="002E4960"/>
    <w:rsid w:val="002E52C4"/>
    <w:rsid w:val="002E5764"/>
    <w:rsid w:val="002E6255"/>
    <w:rsid w:val="002E639B"/>
    <w:rsid w:val="002E7819"/>
    <w:rsid w:val="002F0D49"/>
    <w:rsid w:val="002F0F5B"/>
    <w:rsid w:val="002F1702"/>
    <w:rsid w:val="002F1F03"/>
    <w:rsid w:val="002F2DDB"/>
    <w:rsid w:val="002F320E"/>
    <w:rsid w:val="002F3499"/>
    <w:rsid w:val="002F3FAA"/>
    <w:rsid w:val="002F432F"/>
    <w:rsid w:val="002F5E1C"/>
    <w:rsid w:val="002F5FF8"/>
    <w:rsid w:val="002F6058"/>
    <w:rsid w:val="002F6082"/>
    <w:rsid w:val="002F6D55"/>
    <w:rsid w:val="002F7078"/>
    <w:rsid w:val="002F76D2"/>
    <w:rsid w:val="002F77D5"/>
    <w:rsid w:val="003004DD"/>
    <w:rsid w:val="003014E3"/>
    <w:rsid w:val="003037CF"/>
    <w:rsid w:val="003043EE"/>
    <w:rsid w:val="0030446F"/>
    <w:rsid w:val="00304F8A"/>
    <w:rsid w:val="00305013"/>
    <w:rsid w:val="0030530B"/>
    <w:rsid w:val="00305D61"/>
    <w:rsid w:val="003061FA"/>
    <w:rsid w:val="00306735"/>
    <w:rsid w:val="0030697F"/>
    <w:rsid w:val="0030714D"/>
    <w:rsid w:val="003073E7"/>
    <w:rsid w:val="00307425"/>
    <w:rsid w:val="003079D9"/>
    <w:rsid w:val="00307CBD"/>
    <w:rsid w:val="00307D9A"/>
    <w:rsid w:val="00310DEF"/>
    <w:rsid w:val="00311048"/>
    <w:rsid w:val="00311260"/>
    <w:rsid w:val="003119C1"/>
    <w:rsid w:val="00311FE1"/>
    <w:rsid w:val="0031280B"/>
    <w:rsid w:val="00313612"/>
    <w:rsid w:val="00313A02"/>
    <w:rsid w:val="00313FDB"/>
    <w:rsid w:val="00314FD8"/>
    <w:rsid w:val="00315755"/>
    <w:rsid w:val="00315913"/>
    <w:rsid w:val="0031645B"/>
    <w:rsid w:val="00316E38"/>
    <w:rsid w:val="00317590"/>
    <w:rsid w:val="00320664"/>
    <w:rsid w:val="003206FC"/>
    <w:rsid w:val="00320D73"/>
    <w:rsid w:val="00320E14"/>
    <w:rsid w:val="00321CCB"/>
    <w:rsid w:val="00321F79"/>
    <w:rsid w:val="00323661"/>
    <w:rsid w:val="00325006"/>
    <w:rsid w:val="0032549E"/>
    <w:rsid w:val="003264FD"/>
    <w:rsid w:val="0032696F"/>
    <w:rsid w:val="00327061"/>
    <w:rsid w:val="0032719F"/>
    <w:rsid w:val="003271A1"/>
    <w:rsid w:val="00327EDA"/>
    <w:rsid w:val="0033015A"/>
    <w:rsid w:val="00330266"/>
    <w:rsid w:val="003303D4"/>
    <w:rsid w:val="00330A5B"/>
    <w:rsid w:val="00330CF7"/>
    <w:rsid w:val="00330F19"/>
    <w:rsid w:val="003312B9"/>
    <w:rsid w:val="00331366"/>
    <w:rsid w:val="003320FA"/>
    <w:rsid w:val="00332C4C"/>
    <w:rsid w:val="00333281"/>
    <w:rsid w:val="003336CB"/>
    <w:rsid w:val="00333B5B"/>
    <w:rsid w:val="003347D4"/>
    <w:rsid w:val="00334E1E"/>
    <w:rsid w:val="003350EC"/>
    <w:rsid w:val="00335275"/>
    <w:rsid w:val="003354CD"/>
    <w:rsid w:val="00335A1B"/>
    <w:rsid w:val="00336E50"/>
    <w:rsid w:val="00336EF2"/>
    <w:rsid w:val="00337DC4"/>
    <w:rsid w:val="00340023"/>
    <w:rsid w:val="00340855"/>
    <w:rsid w:val="00340997"/>
    <w:rsid w:val="00340B18"/>
    <w:rsid w:val="00340FF8"/>
    <w:rsid w:val="0034178A"/>
    <w:rsid w:val="00342032"/>
    <w:rsid w:val="003449F4"/>
    <w:rsid w:val="00345F1D"/>
    <w:rsid w:val="0034626C"/>
    <w:rsid w:val="003465C6"/>
    <w:rsid w:val="003468D5"/>
    <w:rsid w:val="00347464"/>
    <w:rsid w:val="003474C0"/>
    <w:rsid w:val="00347D63"/>
    <w:rsid w:val="003503AF"/>
    <w:rsid w:val="00350E7F"/>
    <w:rsid w:val="003517C3"/>
    <w:rsid w:val="00351A4A"/>
    <w:rsid w:val="00351C63"/>
    <w:rsid w:val="0035342F"/>
    <w:rsid w:val="00354137"/>
    <w:rsid w:val="003543DD"/>
    <w:rsid w:val="00355546"/>
    <w:rsid w:val="00356253"/>
    <w:rsid w:val="0035666C"/>
    <w:rsid w:val="003576F9"/>
    <w:rsid w:val="003577D9"/>
    <w:rsid w:val="0036009D"/>
    <w:rsid w:val="003622DD"/>
    <w:rsid w:val="00363602"/>
    <w:rsid w:val="003636C5"/>
    <w:rsid w:val="00363E7F"/>
    <w:rsid w:val="0036441E"/>
    <w:rsid w:val="00364765"/>
    <w:rsid w:val="003648AD"/>
    <w:rsid w:val="00364B97"/>
    <w:rsid w:val="00364C03"/>
    <w:rsid w:val="003659EB"/>
    <w:rsid w:val="00365E6F"/>
    <w:rsid w:val="00366D73"/>
    <w:rsid w:val="0036715D"/>
    <w:rsid w:val="00370321"/>
    <w:rsid w:val="00371E3F"/>
    <w:rsid w:val="00372566"/>
    <w:rsid w:val="0037261F"/>
    <w:rsid w:val="00374E0C"/>
    <w:rsid w:val="00377046"/>
    <w:rsid w:val="00377418"/>
    <w:rsid w:val="00377CB9"/>
    <w:rsid w:val="00380CA7"/>
    <w:rsid w:val="00381200"/>
    <w:rsid w:val="003812D0"/>
    <w:rsid w:val="00381C70"/>
    <w:rsid w:val="003823D7"/>
    <w:rsid w:val="0038264B"/>
    <w:rsid w:val="00383528"/>
    <w:rsid w:val="003837AE"/>
    <w:rsid w:val="00384B8F"/>
    <w:rsid w:val="00384D72"/>
    <w:rsid w:val="00385389"/>
    <w:rsid w:val="003863B1"/>
    <w:rsid w:val="00387527"/>
    <w:rsid w:val="00387734"/>
    <w:rsid w:val="00387DEB"/>
    <w:rsid w:val="0039086A"/>
    <w:rsid w:val="00390BDD"/>
    <w:rsid w:val="003910A5"/>
    <w:rsid w:val="003913CA"/>
    <w:rsid w:val="00391796"/>
    <w:rsid w:val="00391820"/>
    <w:rsid w:val="00394F6C"/>
    <w:rsid w:val="00395B9D"/>
    <w:rsid w:val="0039624E"/>
    <w:rsid w:val="003962EE"/>
    <w:rsid w:val="003968C4"/>
    <w:rsid w:val="003969C6"/>
    <w:rsid w:val="003978E8"/>
    <w:rsid w:val="003A0F00"/>
    <w:rsid w:val="003A102E"/>
    <w:rsid w:val="003A168C"/>
    <w:rsid w:val="003A1FDD"/>
    <w:rsid w:val="003A2290"/>
    <w:rsid w:val="003A22F4"/>
    <w:rsid w:val="003A36F8"/>
    <w:rsid w:val="003A3AED"/>
    <w:rsid w:val="003A5535"/>
    <w:rsid w:val="003A675F"/>
    <w:rsid w:val="003A7B2C"/>
    <w:rsid w:val="003A7D3A"/>
    <w:rsid w:val="003B00A4"/>
    <w:rsid w:val="003B0294"/>
    <w:rsid w:val="003B18DE"/>
    <w:rsid w:val="003B31F2"/>
    <w:rsid w:val="003B40C5"/>
    <w:rsid w:val="003B6285"/>
    <w:rsid w:val="003B747A"/>
    <w:rsid w:val="003B75D1"/>
    <w:rsid w:val="003B794B"/>
    <w:rsid w:val="003B79D1"/>
    <w:rsid w:val="003C03DE"/>
    <w:rsid w:val="003C0C0A"/>
    <w:rsid w:val="003C108A"/>
    <w:rsid w:val="003C1D3D"/>
    <w:rsid w:val="003C2D94"/>
    <w:rsid w:val="003C3B6F"/>
    <w:rsid w:val="003C3DB1"/>
    <w:rsid w:val="003C3FA6"/>
    <w:rsid w:val="003C4BDF"/>
    <w:rsid w:val="003C61DE"/>
    <w:rsid w:val="003C7A63"/>
    <w:rsid w:val="003D0ACA"/>
    <w:rsid w:val="003D2BAE"/>
    <w:rsid w:val="003D3D2D"/>
    <w:rsid w:val="003D3DE6"/>
    <w:rsid w:val="003D5252"/>
    <w:rsid w:val="003D5684"/>
    <w:rsid w:val="003D5F8E"/>
    <w:rsid w:val="003D6775"/>
    <w:rsid w:val="003D69A2"/>
    <w:rsid w:val="003D790B"/>
    <w:rsid w:val="003D7FF2"/>
    <w:rsid w:val="003E028B"/>
    <w:rsid w:val="003E0366"/>
    <w:rsid w:val="003E1D62"/>
    <w:rsid w:val="003E21FC"/>
    <w:rsid w:val="003E3BBE"/>
    <w:rsid w:val="003E3F18"/>
    <w:rsid w:val="003E407A"/>
    <w:rsid w:val="003E52C0"/>
    <w:rsid w:val="003E5AEC"/>
    <w:rsid w:val="003E5E49"/>
    <w:rsid w:val="003E5EDE"/>
    <w:rsid w:val="003E6BBB"/>
    <w:rsid w:val="003E7411"/>
    <w:rsid w:val="003E7DB0"/>
    <w:rsid w:val="003F06CE"/>
    <w:rsid w:val="003F089D"/>
    <w:rsid w:val="003F0F16"/>
    <w:rsid w:val="003F10C5"/>
    <w:rsid w:val="003F17A2"/>
    <w:rsid w:val="003F22F1"/>
    <w:rsid w:val="003F234E"/>
    <w:rsid w:val="003F278E"/>
    <w:rsid w:val="003F3A0B"/>
    <w:rsid w:val="003F3FC4"/>
    <w:rsid w:val="003F46F4"/>
    <w:rsid w:val="003F583D"/>
    <w:rsid w:val="003F5F15"/>
    <w:rsid w:val="003F607E"/>
    <w:rsid w:val="003F67B5"/>
    <w:rsid w:val="003F6FFC"/>
    <w:rsid w:val="003F79B4"/>
    <w:rsid w:val="003F7BA2"/>
    <w:rsid w:val="003F7E0E"/>
    <w:rsid w:val="003F7F58"/>
    <w:rsid w:val="004001CA"/>
    <w:rsid w:val="00400B0E"/>
    <w:rsid w:val="00401E35"/>
    <w:rsid w:val="00401EAD"/>
    <w:rsid w:val="00402E9A"/>
    <w:rsid w:val="004033C9"/>
    <w:rsid w:val="00403B58"/>
    <w:rsid w:val="00403BF9"/>
    <w:rsid w:val="00403C22"/>
    <w:rsid w:val="0040405D"/>
    <w:rsid w:val="004040E5"/>
    <w:rsid w:val="004065A5"/>
    <w:rsid w:val="0041043C"/>
    <w:rsid w:val="00410644"/>
    <w:rsid w:val="00410B50"/>
    <w:rsid w:val="00411276"/>
    <w:rsid w:val="00411582"/>
    <w:rsid w:val="00412258"/>
    <w:rsid w:val="00412593"/>
    <w:rsid w:val="004125B3"/>
    <w:rsid w:val="00413247"/>
    <w:rsid w:val="00414A5D"/>
    <w:rsid w:val="00414CEE"/>
    <w:rsid w:val="00414D7D"/>
    <w:rsid w:val="00414D9F"/>
    <w:rsid w:val="004160F5"/>
    <w:rsid w:val="004161BC"/>
    <w:rsid w:val="00416341"/>
    <w:rsid w:val="00416709"/>
    <w:rsid w:val="0041694A"/>
    <w:rsid w:val="00416D84"/>
    <w:rsid w:val="00416DD2"/>
    <w:rsid w:val="00417154"/>
    <w:rsid w:val="00420261"/>
    <w:rsid w:val="004209FF"/>
    <w:rsid w:val="00420AA4"/>
    <w:rsid w:val="004210CF"/>
    <w:rsid w:val="00421A6F"/>
    <w:rsid w:val="00422332"/>
    <w:rsid w:val="0042308A"/>
    <w:rsid w:val="00424959"/>
    <w:rsid w:val="00424C2D"/>
    <w:rsid w:val="0042526E"/>
    <w:rsid w:val="004252AE"/>
    <w:rsid w:val="004253B7"/>
    <w:rsid w:val="00425C30"/>
    <w:rsid w:val="00425DC2"/>
    <w:rsid w:val="00425DF6"/>
    <w:rsid w:val="004263A5"/>
    <w:rsid w:val="004272E0"/>
    <w:rsid w:val="00427815"/>
    <w:rsid w:val="00427DB4"/>
    <w:rsid w:val="004303E8"/>
    <w:rsid w:val="0043154E"/>
    <w:rsid w:val="00431741"/>
    <w:rsid w:val="00431A09"/>
    <w:rsid w:val="00432013"/>
    <w:rsid w:val="00432AF7"/>
    <w:rsid w:val="004334EB"/>
    <w:rsid w:val="0043590D"/>
    <w:rsid w:val="0044023D"/>
    <w:rsid w:val="00440431"/>
    <w:rsid w:val="00440EC8"/>
    <w:rsid w:val="004410AE"/>
    <w:rsid w:val="0044277D"/>
    <w:rsid w:val="00442E66"/>
    <w:rsid w:val="004438A5"/>
    <w:rsid w:val="00443A18"/>
    <w:rsid w:val="004442CE"/>
    <w:rsid w:val="00444D75"/>
    <w:rsid w:val="00445B30"/>
    <w:rsid w:val="00445D55"/>
    <w:rsid w:val="0044628D"/>
    <w:rsid w:val="0044657F"/>
    <w:rsid w:val="00446C4B"/>
    <w:rsid w:val="0044779C"/>
    <w:rsid w:val="00450E9D"/>
    <w:rsid w:val="00452342"/>
    <w:rsid w:val="00452833"/>
    <w:rsid w:val="00453CAB"/>
    <w:rsid w:val="004540FB"/>
    <w:rsid w:val="004546A0"/>
    <w:rsid w:val="00455750"/>
    <w:rsid w:val="00456AFC"/>
    <w:rsid w:val="00456FBE"/>
    <w:rsid w:val="0045787D"/>
    <w:rsid w:val="00457A6F"/>
    <w:rsid w:val="00457BB9"/>
    <w:rsid w:val="00457BCB"/>
    <w:rsid w:val="00457CE0"/>
    <w:rsid w:val="00457D48"/>
    <w:rsid w:val="00461E84"/>
    <w:rsid w:val="00461EAF"/>
    <w:rsid w:val="00462033"/>
    <w:rsid w:val="00462B64"/>
    <w:rsid w:val="00462FA7"/>
    <w:rsid w:val="00464927"/>
    <w:rsid w:val="00464BE8"/>
    <w:rsid w:val="004654D3"/>
    <w:rsid w:val="00465EEF"/>
    <w:rsid w:val="004664C5"/>
    <w:rsid w:val="00466B87"/>
    <w:rsid w:val="00466C1C"/>
    <w:rsid w:val="004702BD"/>
    <w:rsid w:val="00470913"/>
    <w:rsid w:val="00470CAA"/>
    <w:rsid w:val="00471D96"/>
    <w:rsid w:val="004739F7"/>
    <w:rsid w:val="00473C74"/>
    <w:rsid w:val="00473F00"/>
    <w:rsid w:val="00474228"/>
    <w:rsid w:val="004742C5"/>
    <w:rsid w:val="004747BF"/>
    <w:rsid w:val="00474B04"/>
    <w:rsid w:val="00475316"/>
    <w:rsid w:val="00476658"/>
    <w:rsid w:val="00476944"/>
    <w:rsid w:val="004774F3"/>
    <w:rsid w:val="0048036F"/>
    <w:rsid w:val="00480FB0"/>
    <w:rsid w:val="00481026"/>
    <w:rsid w:val="00482936"/>
    <w:rsid w:val="00482D5D"/>
    <w:rsid w:val="00482FAC"/>
    <w:rsid w:val="00483FC1"/>
    <w:rsid w:val="004847D7"/>
    <w:rsid w:val="004849FD"/>
    <w:rsid w:val="00485BC5"/>
    <w:rsid w:val="004901FE"/>
    <w:rsid w:val="004908CC"/>
    <w:rsid w:val="00490D0F"/>
    <w:rsid w:val="0049132A"/>
    <w:rsid w:val="004913B0"/>
    <w:rsid w:val="00491924"/>
    <w:rsid w:val="00491B90"/>
    <w:rsid w:val="00491C14"/>
    <w:rsid w:val="00491E34"/>
    <w:rsid w:val="00492552"/>
    <w:rsid w:val="0049274C"/>
    <w:rsid w:val="004932F3"/>
    <w:rsid w:val="00495744"/>
    <w:rsid w:val="004958D1"/>
    <w:rsid w:val="004958EF"/>
    <w:rsid w:val="00495F77"/>
    <w:rsid w:val="004961C5"/>
    <w:rsid w:val="00497C6E"/>
    <w:rsid w:val="004A0106"/>
    <w:rsid w:val="004A028B"/>
    <w:rsid w:val="004A14B8"/>
    <w:rsid w:val="004A1779"/>
    <w:rsid w:val="004A1DA8"/>
    <w:rsid w:val="004A1E96"/>
    <w:rsid w:val="004A2467"/>
    <w:rsid w:val="004A2903"/>
    <w:rsid w:val="004A2A30"/>
    <w:rsid w:val="004A2CA2"/>
    <w:rsid w:val="004A40B2"/>
    <w:rsid w:val="004A42A0"/>
    <w:rsid w:val="004A4E5E"/>
    <w:rsid w:val="004A4FEC"/>
    <w:rsid w:val="004A5186"/>
    <w:rsid w:val="004A51F4"/>
    <w:rsid w:val="004A6525"/>
    <w:rsid w:val="004A6DB9"/>
    <w:rsid w:val="004A7AF0"/>
    <w:rsid w:val="004B03F7"/>
    <w:rsid w:val="004B0720"/>
    <w:rsid w:val="004B0C13"/>
    <w:rsid w:val="004B1259"/>
    <w:rsid w:val="004B1954"/>
    <w:rsid w:val="004B2722"/>
    <w:rsid w:val="004B294E"/>
    <w:rsid w:val="004B41CC"/>
    <w:rsid w:val="004B49D1"/>
    <w:rsid w:val="004B5414"/>
    <w:rsid w:val="004B6346"/>
    <w:rsid w:val="004B6709"/>
    <w:rsid w:val="004B69EF"/>
    <w:rsid w:val="004B7E17"/>
    <w:rsid w:val="004C0006"/>
    <w:rsid w:val="004C0176"/>
    <w:rsid w:val="004C086D"/>
    <w:rsid w:val="004C08B4"/>
    <w:rsid w:val="004C0EA6"/>
    <w:rsid w:val="004C102C"/>
    <w:rsid w:val="004C1CE1"/>
    <w:rsid w:val="004C1FC7"/>
    <w:rsid w:val="004C32CE"/>
    <w:rsid w:val="004C3B30"/>
    <w:rsid w:val="004C4C8B"/>
    <w:rsid w:val="004C5991"/>
    <w:rsid w:val="004C5AF9"/>
    <w:rsid w:val="004C5C38"/>
    <w:rsid w:val="004C5E34"/>
    <w:rsid w:val="004C6F9C"/>
    <w:rsid w:val="004C7728"/>
    <w:rsid w:val="004C7BE6"/>
    <w:rsid w:val="004D0057"/>
    <w:rsid w:val="004D2FD2"/>
    <w:rsid w:val="004D3592"/>
    <w:rsid w:val="004D3837"/>
    <w:rsid w:val="004D4D9F"/>
    <w:rsid w:val="004D4E05"/>
    <w:rsid w:val="004D4E7B"/>
    <w:rsid w:val="004D5444"/>
    <w:rsid w:val="004D573C"/>
    <w:rsid w:val="004D5756"/>
    <w:rsid w:val="004D576B"/>
    <w:rsid w:val="004D6D99"/>
    <w:rsid w:val="004D6EFE"/>
    <w:rsid w:val="004D6F44"/>
    <w:rsid w:val="004D74DF"/>
    <w:rsid w:val="004E0880"/>
    <w:rsid w:val="004E14AF"/>
    <w:rsid w:val="004E18C5"/>
    <w:rsid w:val="004E1A5F"/>
    <w:rsid w:val="004E1FD1"/>
    <w:rsid w:val="004E2397"/>
    <w:rsid w:val="004E23C8"/>
    <w:rsid w:val="004E27CD"/>
    <w:rsid w:val="004E37BA"/>
    <w:rsid w:val="004E3F57"/>
    <w:rsid w:val="004E6625"/>
    <w:rsid w:val="004E6DC1"/>
    <w:rsid w:val="004E7A39"/>
    <w:rsid w:val="004E7A58"/>
    <w:rsid w:val="004F086F"/>
    <w:rsid w:val="004F1327"/>
    <w:rsid w:val="004F18DF"/>
    <w:rsid w:val="004F2280"/>
    <w:rsid w:val="004F2F7E"/>
    <w:rsid w:val="004F3B99"/>
    <w:rsid w:val="004F54C4"/>
    <w:rsid w:val="004F5548"/>
    <w:rsid w:val="004F637A"/>
    <w:rsid w:val="004F7092"/>
    <w:rsid w:val="004F787E"/>
    <w:rsid w:val="0050062C"/>
    <w:rsid w:val="005018EE"/>
    <w:rsid w:val="00502008"/>
    <w:rsid w:val="00502129"/>
    <w:rsid w:val="005024C5"/>
    <w:rsid w:val="00502751"/>
    <w:rsid w:val="00502EF0"/>
    <w:rsid w:val="005031A3"/>
    <w:rsid w:val="00504252"/>
    <w:rsid w:val="00504516"/>
    <w:rsid w:val="005047C9"/>
    <w:rsid w:val="00504BE8"/>
    <w:rsid w:val="00504E88"/>
    <w:rsid w:val="00505922"/>
    <w:rsid w:val="00505A1D"/>
    <w:rsid w:val="00506269"/>
    <w:rsid w:val="00506409"/>
    <w:rsid w:val="0050684E"/>
    <w:rsid w:val="00510E9A"/>
    <w:rsid w:val="00511B26"/>
    <w:rsid w:val="00511D4F"/>
    <w:rsid w:val="00512434"/>
    <w:rsid w:val="00512D39"/>
    <w:rsid w:val="0051348B"/>
    <w:rsid w:val="005140CD"/>
    <w:rsid w:val="00514195"/>
    <w:rsid w:val="005141FF"/>
    <w:rsid w:val="00515284"/>
    <w:rsid w:val="00515AD9"/>
    <w:rsid w:val="00516131"/>
    <w:rsid w:val="00517079"/>
    <w:rsid w:val="00517236"/>
    <w:rsid w:val="00517664"/>
    <w:rsid w:val="0051798E"/>
    <w:rsid w:val="005179CE"/>
    <w:rsid w:val="00520E7F"/>
    <w:rsid w:val="005219C5"/>
    <w:rsid w:val="005220CC"/>
    <w:rsid w:val="00523596"/>
    <w:rsid w:val="00523BA0"/>
    <w:rsid w:val="00524222"/>
    <w:rsid w:val="005246C1"/>
    <w:rsid w:val="00524AA9"/>
    <w:rsid w:val="00524EB6"/>
    <w:rsid w:val="0052545A"/>
    <w:rsid w:val="0052605A"/>
    <w:rsid w:val="005277D3"/>
    <w:rsid w:val="00527C23"/>
    <w:rsid w:val="00527CDC"/>
    <w:rsid w:val="00527FEB"/>
    <w:rsid w:val="00530AAF"/>
    <w:rsid w:val="0053151E"/>
    <w:rsid w:val="00532052"/>
    <w:rsid w:val="00532952"/>
    <w:rsid w:val="00532A95"/>
    <w:rsid w:val="00532C21"/>
    <w:rsid w:val="00532DBC"/>
    <w:rsid w:val="005341B2"/>
    <w:rsid w:val="0053481B"/>
    <w:rsid w:val="005351FB"/>
    <w:rsid w:val="00535957"/>
    <w:rsid w:val="00535EAC"/>
    <w:rsid w:val="005364FC"/>
    <w:rsid w:val="005366B4"/>
    <w:rsid w:val="00536FD3"/>
    <w:rsid w:val="00540897"/>
    <w:rsid w:val="00541ADC"/>
    <w:rsid w:val="00542340"/>
    <w:rsid w:val="00542580"/>
    <w:rsid w:val="00542676"/>
    <w:rsid w:val="00542AF3"/>
    <w:rsid w:val="005432BA"/>
    <w:rsid w:val="00543A07"/>
    <w:rsid w:val="00543C04"/>
    <w:rsid w:val="00543DE6"/>
    <w:rsid w:val="00544108"/>
    <w:rsid w:val="0054562E"/>
    <w:rsid w:val="00545704"/>
    <w:rsid w:val="00545BAF"/>
    <w:rsid w:val="00547095"/>
    <w:rsid w:val="00550A81"/>
    <w:rsid w:val="00550C71"/>
    <w:rsid w:val="005516A1"/>
    <w:rsid w:val="00551808"/>
    <w:rsid w:val="00551E72"/>
    <w:rsid w:val="00551EA1"/>
    <w:rsid w:val="005526F6"/>
    <w:rsid w:val="00552C2E"/>
    <w:rsid w:val="005535D2"/>
    <w:rsid w:val="00553DBE"/>
    <w:rsid w:val="0055466C"/>
    <w:rsid w:val="00554A7D"/>
    <w:rsid w:val="00555C81"/>
    <w:rsid w:val="00556E42"/>
    <w:rsid w:val="005574AF"/>
    <w:rsid w:val="00557F4B"/>
    <w:rsid w:val="00560728"/>
    <w:rsid w:val="00560B4F"/>
    <w:rsid w:val="005615B5"/>
    <w:rsid w:val="00562ACF"/>
    <w:rsid w:val="005630D1"/>
    <w:rsid w:val="005637BB"/>
    <w:rsid w:val="00563E31"/>
    <w:rsid w:val="0056448F"/>
    <w:rsid w:val="005649A6"/>
    <w:rsid w:val="0056552A"/>
    <w:rsid w:val="0056575D"/>
    <w:rsid w:val="0056678C"/>
    <w:rsid w:val="005671C1"/>
    <w:rsid w:val="00567D98"/>
    <w:rsid w:val="005700F4"/>
    <w:rsid w:val="005704B9"/>
    <w:rsid w:val="005713AA"/>
    <w:rsid w:val="0057217F"/>
    <w:rsid w:val="00572361"/>
    <w:rsid w:val="0057269E"/>
    <w:rsid w:val="00572D3E"/>
    <w:rsid w:val="00573AD5"/>
    <w:rsid w:val="00573EA1"/>
    <w:rsid w:val="005740EE"/>
    <w:rsid w:val="00575392"/>
    <w:rsid w:val="00575C9B"/>
    <w:rsid w:val="00576798"/>
    <w:rsid w:val="0057700C"/>
    <w:rsid w:val="005770A9"/>
    <w:rsid w:val="00577386"/>
    <w:rsid w:val="005776EF"/>
    <w:rsid w:val="00577DA2"/>
    <w:rsid w:val="005800E3"/>
    <w:rsid w:val="005801CF"/>
    <w:rsid w:val="005808C5"/>
    <w:rsid w:val="00580E91"/>
    <w:rsid w:val="0058178C"/>
    <w:rsid w:val="005834E9"/>
    <w:rsid w:val="005835DB"/>
    <w:rsid w:val="00583768"/>
    <w:rsid w:val="00583C65"/>
    <w:rsid w:val="0058405C"/>
    <w:rsid w:val="00584E8E"/>
    <w:rsid w:val="0058508A"/>
    <w:rsid w:val="00585C0B"/>
    <w:rsid w:val="00586677"/>
    <w:rsid w:val="0058687D"/>
    <w:rsid w:val="00586904"/>
    <w:rsid w:val="005869D7"/>
    <w:rsid w:val="00586E59"/>
    <w:rsid w:val="005903F2"/>
    <w:rsid w:val="00591221"/>
    <w:rsid w:val="005938B6"/>
    <w:rsid w:val="00593A38"/>
    <w:rsid w:val="005940FB"/>
    <w:rsid w:val="00594878"/>
    <w:rsid w:val="00595409"/>
    <w:rsid w:val="00595B0C"/>
    <w:rsid w:val="00596765"/>
    <w:rsid w:val="00596B70"/>
    <w:rsid w:val="005975AD"/>
    <w:rsid w:val="00597B05"/>
    <w:rsid w:val="00597D8E"/>
    <w:rsid w:val="005A0519"/>
    <w:rsid w:val="005A067B"/>
    <w:rsid w:val="005A17A7"/>
    <w:rsid w:val="005A1988"/>
    <w:rsid w:val="005A22A6"/>
    <w:rsid w:val="005A3CDF"/>
    <w:rsid w:val="005A41D7"/>
    <w:rsid w:val="005A4A48"/>
    <w:rsid w:val="005A52B1"/>
    <w:rsid w:val="005A5CA7"/>
    <w:rsid w:val="005A62C8"/>
    <w:rsid w:val="005B03C0"/>
    <w:rsid w:val="005B1002"/>
    <w:rsid w:val="005B10F9"/>
    <w:rsid w:val="005B1A7B"/>
    <w:rsid w:val="005B1FB6"/>
    <w:rsid w:val="005B2818"/>
    <w:rsid w:val="005B2EA8"/>
    <w:rsid w:val="005B2FF5"/>
    <w:rsid w:val="005B387B"/>
    <w:rsid w:val="005B397F"/>
    <w:rsid w:val="005B4113"/>
    <w:rsid w:val="005B4B4C"/>
    <w:rsid w:val="005B4F24"/>
    <w:rsid w:val="005B5FC8"/>
    <w:rsid w:val="005B6445"/>
    <w:rsid w:val="005B773C"/>
    <w:rsid w:val="005B7DD7"/>
    <w:rsid w:val="005C01A9"/>
    <w:rsid w:val="005C0770"/>
    <w:rsid w:val="005C0AFE"/>
    <w:rsid w:val="005C0F0A"/>
    <w:rsid w:val="005C305B"/>
    <w:rsid w:val="005C378D"/>
    <w:rsid w:val="005C423A"/>
    <w:rsid w:val="005C42E2"/>
    <w:rsid w:val="005C4CFA"/>
    <w:rsid w:val="005C557D"/>
    <w:rsid w:val="005C6465"/>
    <w:rsid w:val="005C64C0"/>
    <w:rsid w:val="005C67B2"/>
    <w:rsid w:val="005C78DA"/>
    <w:rsid w:val="005D0D7B"/>
    <w:rsid w:val="005D18E5"/>
    <w:rsid w:val="005D1F52"/>
    <w:rsid w:val="005D2225"/>
    <w:rsid w:val="005D291A"/>
    <w:rsid w:val="005D336C"/>
    <w:rsid w:val="005D51E8"/>
    <w:rsid w:val="005D541D"/>
    <w:rsid w:val="005D558F"/>
    <w:rsid w:val="005D5A3E"/>
    <w:rsid w:val="005D5F90"/>
    <w:rsid w:val="005D6515"/>
    <w:rsid w:val="005D6CFB"/>
    <w:rsid w:val="005E0272"/>
    <w:rsid w:val="005E07B2"/>
    <w:rsid w:val="005E1155"/>
    <w:rsid w:val="005E26BA"/>
    <w:rsid w:val="005E2B16"/>
    <w:rsid w:val="005E3226"/>
    <w:rsid w:val="005E3A57"/>
    <w:rsid w:val="005E3B9D"/>
    <w:rsid w:val="005E3BC0"/>
    <w:rsid w:val="005E3CA2"/>
    <w:rsid w:val="005E4D56"/>
    <w:rsid w:val="005E4DF9"/>
    <w:rsid w:val="005E5098"/>
    <w:rsid w:val="005E5791"/>
    <w:rsid w:val="005E5A57"/>
    <w:rsid w:val="005E5B7F"/>
    <w:rsid w:val="005E683D"/>
    <w:rsid w:val="005E6AE0"/>
    <w:rsid w:val="005F04E1"/>
    <w:rsid w:val="005F0633"/>
    <w:rsid w:val="005F09AB"/>
    <w:rsid w:val="005F122C"/>
    <w:rsid w:val="005F15F5"/>
    <w:rsid w:val="005F1A2E"/>
    <w:rsid w:val="005F1A84"/>
    <w:rsid w:val="005F1ECA"/>
    <w:rsid w:val="005F3342"/>
    <w:rsid w:val="005F438D"/>
    <w:rsid w:val="005F4467"/>
    <w:rsid w:val="005F5354"/>
    <w:rsid w:val="005F53F0"/>
    <w:rsid w:val="005F5772"/>
    <w:rsid w:val="005F5AA8"/>
    <w:rsid w:val="005F63B6"/>
    <w:rsid w:val="005F702C"/>
    <w:rsid w:val="005F74E6"/>
    <w:rsid w:val="005F7622"/>
    <w:rsid w:val="005F7B7D"/>
    <w:rsid w:val="005F7B8C"/>
    <w:rsid w:val="00600889"/>
    <w:rsid w:val="006015B7"/>
    <w:rsid w:val="006015E8"/>
    <w:rsid w:val="00601FFB"/>
    <w:rsid w:val="00603874"/>
    <w:rsid w:val="00603963"/>
    <w:rsid w:val="00603B71"/>
    <w:rsid w:val="00603E77"/>
    <w:rsid w:val="006040A6"/>
    <w:rsid w:val="006045BC"/>
    <w:rsid w:val="00605AF4"/>
    <w:rsid w:val="00605F10"/>
    <w:rsid w:val="00606412"/>
    <w:rsid w:val="0060671D"/>
    <w:rsid w:val="00606AAE"/>
    <w:rsid w:val="00606D7D"/>
    <w:rsid w:val="006070CF"/>
    <w:rsid w:val="006070E6"/>
    <w:rsid w:val="00607502"/>
    <w:rsid w:val="00610879"/>
    <w:rsid w:val="00610AB0"/>
    <w:rsid w:val="00610F18"/>
    <w:rsid w:val="006113B6"/>
    <w:rsid w:val="00611ABD"/>
    <w:rsid w:val="00611C78"/>
    <w:rsid w:val="006120CD"/>
    <w:rsid w:val="00612C54"/>
    <w:rsid w:val="00613D3A"/>
    <w:rsid w:val="00614D3D"/>
    <w:rsid w:val="00614DAB"/>
    <w:rsid w:val="00614EEB"/>
    <w:rsid w:val="0061566A"/>
    <w:rsid w:val="006159A2"/>
    <w:rsid w:val="00615A56"/>
    <w:rsid w:val="006162D8"/>
    <w:rsid w:val="00616654"/>
    <w:rsid w:val="00616B26"/>
    <w:rsid w:val="00616EA4"/>
    <w:rsid w:val="006174F0"/>
    <w:rsid w:val="006177AA"/>
    <w:rsid w:val="006179BF"/>
    <w:rsid w:val="00617DAE"/>
    <w:rsid w:val="00620130"/>
    <w:rsid w:val="00620A46"/>
    <w:rsid w:val="006215FC"/>
    <w:rsid w:val="006216D4"/>
    <w:rsid w:val="00621705"/>
    <w:rsid w:val="00621996"/>
    <w:rsid w:val="00622B61"/>
    <w:rsid w:val="00623BAC"/>
    <w:rsid w:val="006240C4"/>
    <w:rsid w:val="00624320"/>
    <w:rsid w:val="0062433C"/>
    <w:rsid w:val="00624F0A"/>
    <w:rsid w:val="00625E3C"/>
    <w:rsid w:val="00626371"/>
    <w:rsid w:val="006263A0"/>
    <w:rsid w:val="006267B9"/>
    <w:rsid w:val="00626E33"/>
    <w:rsid w:val="00627F9D"/>
    <w:rsid w:val="00630466"/>
    <w:rsid w:val="00630A46"/>
    <w:rsid w:val="006311AE"/>
    <w:rsid w:val="0063156B"/>
    <w:rsid w:val="0063295F"/>
    <w:rsid w:val="006341BB"/>
    <w:rsid w:val="006342B3"/>
    <w:rsid w:val="00634689"/>
    <w:rsid w:val="00634783"/>
    <w:rsid w:val="00635056"/>
    <w:rsid w:val="0063541B"/>
    <w:rsid w:val="00635607"/>
    <w:rsid w:val="006364C5"/>
    <w:rsid w:val="00636708"/>
    <w:rsid w:val="006370C3"/>
    <w:rsid w:val="00637FCC"/>
    <w:rsid w:val="00640695"/>
    <w:rsid w:val="0064097B"/>
    <w:rsid w:val="00640B38"/>
    <w:rsid w:val="00641231"/>
    <w:rsid w:val="00642887"/>
    <w:rsid w:val="00643279"/>
    <w:rsid w:val="0064352F"/>
    <w:rsid w:val="00643DAE"/>
    <w:rsid w:val="00643F80"/>
    <w:rsid w:val="0064471E"/>
    <w:rsid w:val="00644808"/>
    <w:rsid w:val="00644C8F"/>
    <w:rsid w:val="00645A43"/>
    <w:rsid w:val="0064604E"/>
    <w:rsid w:val="00647261"/>
    <w:rsid w:val="0064757C"/>
    <w:rsid w:val="006478BE"/>
    <w:rsid w:val="00650EFD"/>
    <w:rsid w:val="006515E9"/>
    <w:rsid w:val="00651AB3"/>
    <w:rsid w:val="00651E00"/>
    <w:rsid w:val="006521E6"/>
    <w:rsid w:val="00652E08"/>
    <w:rsid w:val="006530AC"/>
    <w:rsid w:val="006541EB"/>
    <w:rsid w:val="00654598"/>
    <w:rsid w:val="00654846"/>
    <w:rsid w:val="006549BE"/>
    <w:rsid w:val="00655206"/>
    <w:rsid w:val="00656291"/>
    <w:rsid w:val="0065772F"/>
    <w:rsid w:val="006605DD"/>
    <w:rsid w:val="006611BC"/>
    <w:rsid w:val="006617E4"/>
    <w:rsid w:val="00661BC9"/>
    <w:rsid w:val="00662521"/>
    <w:rsid w:val="00662722"/>
    <w:rsid w:val="00664796"/>
    <w:rsid w:val="0066495F"/>
    <w:rsid w:val="00664B11"/>
    <w:rsid w:val="00664F9A"/>
    <w:rsid w:val="00665BC9"/>
    <w:rsid w:val="00666384"/>
    <w:rsid w:val="00667833"/>
    <w:rsid w:val="00667C49"/>
    <w:rsid w:val="00667D8F"/>
    <w:rsid w:val="00667FA9"/>
    <w:rsid w:val="0067023E"/>
    <w:rsid w:val="00670D1D"/>
    <w:rsid w:val="00671245"/>
    <w:rsid w:val="00671C52"/>
    <w:rsid w:val="0067240D"/>
    <w:rsid w:val="00672545"/>
    <w:rsid w:val="00672D35"/>
    <w:rsid w:val="0067358B"/>
    <w:rsid w:val="006737AC"/>
    <w:rsid w:val="00673B28"/>
    <w:rsid w:val="00673B35"/>
    <w:rsid w:val="00673EBA"/>
    <w:rsid w:val="006750DF"/>
    <w:rsid w:val="00675689"/>
    <w:rsid w:val="00675D95"/>
    <w:rsid w:val="00676200"/>
    <w:rsid w:val="00677390"/>
    <w:rsid w:val="00677F52"/>
    <w:rsid w:val="00680184"/>
    <w:rsid w:val="00680FDA"/>
    <w:rsid w:val="00681D46"/>
    <w:rsid w:val="006828D9"/>
    <w:rsid w:val="00682994"/>
    <w:rsid w:val="00682B79"/>
    <w:rsid w:val="0068387B"/>
    <w:rsid w:val="0068391F"/>
    <w:rsid w:val="0068483B"/>
    <w:rsid w:val="00684A9A"/>
    <w:rsid w:val="00684F67"/>
    <w:rsid w:val="006853D4"/>
    <w:rsid w:val="006866AD"/>
    <w:rsid w:val="0068692E"/>
    <w:rsid w:val="00686D91"/>
    <w:rsid w:val="00687961"/>
    <w:rsid w:val="006879A7"/>
    <w:rsid w:val="00690604"/>
    <w:rsid w:val="00690B01"/>
    <w:rsid w:val="00690D64"/>
    <w:rsid w:val="0069184F"/>
    <w:rsid w:val="00693741"/>
    <w:rsid w:val="00693BF9"/>
    <w:rsid w:val="00693CA9"/>
    <w:rsid w:val="00693E77"/>
    <w:rsid w:val="00694B6A"/>
    <w:rsid w:val="00695BE0"/>
    <w:rsid w:val="006963EA"/>
    <w:rsid w:val="00696B79"/>
    <w:rsid w:val="00696F19"/>
    <w:rsid w:val="00696F2C"/>
    <w:rsid w:val="006970A0"/>
    <w:rsid w:val="00697B9D"/>
    <w:rsid w:val="00697BD9"/>
    <w:rsid w:val="00697FB2"/>
    <w:rsid w:val="006A033D"/>
    <w:rsid w:val="006A12DC"/>
    <w:rsid w:val="006A3957"/>
    <w:rsid w:val="006A42DA"/>
    <w:rsid w:val="006A557E"/>
    <w:rsid w:val="006A5D9D"/>
    <w:rsid w:val="006A5F00"/>
    <w:rsid w:val="006A6E02"/>
    <w:rsid w:val="006A7098"/>
    <w:rsid w:val="006A7C0B"/>
    <w:rsid w:val="006A7EAB"/>
    <w:rsid w:val="006B2D1C"/>
    <w:rsid w:val="006B3899"/>
    <w:rsid w:val="006B3B7B"/>
    <w:rsid w:val="006B3ED3"/>
    <w:rsid w:val="006B423B"/>
    <w:rsid w:val="006B4CA3"/>
    <w:rsid w:val="006B4CA8"/>
    <w:rsid w:val="006B54F1"/>
    <w:rsid w:val="006B5B73"/>
    <w:rsid w:val="006B6752"/>
    <w:rsid w:val="006B68C0"/>
    <w:rsid w:val="006B6939"/>
    <w:rsid w:val="006B75B8"/>
    <w:rsid w:val="006B7A85"/>
    <w:rsid w:val="006C15A3"/>
    <w:rsid w:val="006C1869"/>
    <w:rsid w:val="006C1B7B"/>
    <w:rsid w:val="006C2183"/>
    <w:rsid w:val="006C21D7"/>
    <w:rsid w:val="006C2A91"/>
    <w:rsid w:val="006C35E9"/>
    <w:rsid w:val="006C5A31"/>
    <w:rsid w:val="006C60C1"/>
    <w:rsid w:val="006C628A"/>
    <w:rsid w:val="006C6AC1"/>
    <w:rsid w:val="006C6AE6"/>
    <w:rsid w:val="006C6B75"/>
    <w:rsid w:val="006D05DF"/>
    <w:rsid w:val="006D068D"/>
    <w:rsid w:val="006D12A1"/>
    <w:rsid w:val="006D27D5"/>
    <w:rsid w:val="006D2AE6"/>
    <w:rsid w:val="006D3F5B"/>
    <w:rsid w:val="006D4874"/>
    <w:rsid w:val="006D4D35"/>
    <w:rsid w:val="006D4E1C"/>
    <w:rsid w:val="006D53C5"/>
    <w:rsid w:val="006D58EF"/>
    <w:rsid w:val="006D5B9B"/>
    <w:rsid w:val="006D6095"/>
    <w:rsid w:val="006D61A4"/>
    <w:rsid w:val="006D6B3E"/>
    <w:rsid w:val="006E036D"/>
    <w:rsid w:val="006E15C4"/>
    <w:rsid w:val="006E1A43"/>
    <w:rsid w:val="006E1A64"/>
    <w:rsid w:val="006E1C45"/>
    <w:rsid w:val="006E2431"/>
    <w:rsid w:val="006E2477"/>
    <w:rsid w:val="006E45FD"/>
    <w:rsid w:val="006E4F30"/>
    <w:rsid w:val="006E56CD"/>
    <w:rsid w:val="006E5A73"/>
    <w:rsid w:val="006E7196"/>
    <w:rsid w:val="006E777A"/>
    <w:rsid w:val="006E7EDA"/>
    <w:rsid w:val="006F004B"/>
    <w:rsid w:val="006F09E5"/>
    <w:rsid w:val="006F20CF"/>
    <w:rsid w:val="006F229A"/>
    <w:rsid w:val="006F240F"/>
    <w:rsid w:val="006F2A34"/>
    <w:rsid w:val="006F327D"/>
    <w:rsid w:val="006F4162"/>
    <w:rsid w:val="006F589F"/>
    <w:rsid w:val="006F5900"/>
    <w:rsid w:val="006F6488"/>
    <w:rsid w:val="006F7797"/>
    <w:rsid w:val="006F7BA2"/>
    <w:rsid w:val="00701BDE"/>
    <w:rsid w:val="00701E1E"/>
    <w:rsid w:val="00702834"/>
    <w:rsid w:val="00702D7E"/>
    <w:rsid w:val="00703A91"/>
    <w:rsid w:val="00704356"/>
    <w:rsid w:val="00704566"/>
    <w:rsid w:val="00705061"/>
    <w:rsid w:val="00705545"/>
    <w:rsid w:val="00705C32"/>
    <w:rsid w:val="0070636C"/>
    <w:rsid w:val="0070702C"/>
    <w:rsid w:val="00707085"/>
    <w:rsid w:val="00707F11"/>
    <w:rsid w:val="00710A3C"/>
    <w:rsid w:val="00711118"/>
    <w:rsid w:val="007113D6"/>
    <w:rsid w:val="00711618"/>
    <w:rsid w:val="00711931"/>
    <w:rsid w:val="00711F05"/>
    <w:rsid w:val="00713476"/>
    <w:rsid w:val="00714544"/>
    <w:rsid w:val="00714782"/>
    <w:rsid w:val="007150E2"/>
    <w:rsid w:val="007155F9"/>
    <w:rsid w:val="0071576D"/>
    <w:rsid w:val="0071593D"/>
    <w:rsid w:val="00715E0E"/>
    <w:rsid w:val="0071677E"/>
    <w:rsid w:val="00716844"/>
    <w:rsid w:val="00717F06"/>
    <w:rsid w:val="00720916"/>
    <w:rsid w:val="00720CDF"/>
    <w:rsid w:val="0072119C"/>
    <w:rsid w:val="00721A0C"/>
    <w:rsid w:val="0072231D"/>
    <w:rsid w:val="007228AA"/>
    <w:rsid w:val="007233F7"/>
    <w:rsid w:val="0072353E"/>
    <w:rsid w:val="00723EE4"/>
    <w:rsid w:val="00723FCD"/>
    <w:rsid w:val="00724AFC"/>
    <w:rsid w:val="0072520B"/>
    <w:rsid w:val="007253E5"/>
    <w:rsid w:val="00725675"/>
    <w:rsid w:val="00726ECE"/>
    <w:rsid w:val="0072729C"/>
    <w:rsid w:val="007277F1"/>
    <w:rsid w:val="00727D48"/>
    <w:rsid w:val="007302E6"/>
    <w:rsid w:val="00730F78"/>
    <w:rsid w:val="007310B5"/>
    <w:rsid w:val="00731818"/>
    <w:rsid w:val="007335FD"/>
    <w:rsid w:val="00733C02"/>
    <w:rsid w:val="00733F6F"/>
    <w:rsid w:val="00734444"/>
    <w:rsid w:val="0073479E"/>
    <w:rsid w:val="00734E37"/>
    <w:rsid w:val="00734F2A"/>
    <w:rsid w:val="007366A8"/>
    <w:rsid w:val="007402F9"/>
    <w:rsid w:val="00741453"/>
    <w:rsid w:val="00741AFF"/>
    <w:rsid w:val="00742092"/>
    <w:rsid w:val="00742156"/>
    <w:rsid w:val="00743932"/>
    <w:rsid w:val="00745FDC"/>
    <w:rsid w:val="007469E0"/>
    <w:rsid w:val="00746DFE"/>
    <w:rsid w:val="007472AB"/>
    <w:rsid w:val="00747853"/>
    <w:rsid w:val="00747A03"/>
    <w:rsid w:val="00747D4A"/>
    <w:rsid w:val="007500FF"/>
    <w:rsid w:val="007502E2"/>
    <w:rsid w:val="00750FDF"/>
    <w:rsid w:val="007514B3"/>
    <w:rsid w:val="00753E64"/>
    <w:rsid w:val="00754699"/>
    <w:rsid w:val="00754B3D"/>
    <w:rsid w:val="00754E6F"/>
    <w:rsid w:val="0075506E"/>
    <w:rsid w:val="00755A01"/>
    <w:rsid w:val="00755EA4"/>
    <w:rsid w:val="007567F3"/>
    <w:rsid w:val="00756926"/>
    <w:rsid w:val="00756CAA"/>
    <w:rsid w:val="00757448"/>
    <w:rsid w:val="00761234"/>
    <w:rsid w:val="007616C5"/>
    <w:rsid w:val="00762845"/>
    <w:rsid w:val="00763246"/>
    <w:rsid w:val="007645A0"/>
    <w:rsid w:val="007646EC"/>
    <w:rsid w:val="00765FDA"/>
    <w:rsid w:val="00766137"/>
    <w:rsid w:val="00767527"/>
    <w:rsid w:val="0076778A"/>
    <w:rsid w:val="0077021F"/>
    <w:rsid w:val="007705FD"/>
    <w:rsid w:val="00770E21"/>
    <w:rsid w:val="00771A1C"/>
    <w:rsid w:val="00771E6E"/>
    <w:rsid w:val="00772117"/>
    <w:rsid w:val="007724F5"/>
    <w:rsid w:val="0077251A"/>
    <w:rsid w:val="00773025"/>
    <w:rsid w:val="007739D1"/>
    <w:rsid w:val="00774094"/>
    <w:rsid w:val="00774F26"/>
    <w:rsid w:val="0077521F"/>
    <w:rsid w:val="00775512"/>
    <w:rsid w:val="00775D69"/>
    <w:rsid w:val="00775E1F"/>
    <w:rsid w:val="007765DB"/>
    <w:rsid w:val="00777022"/>
    <w:rsid w:val="00777A2E"/>
    <w:rsid w:val="00777CDC"/>
    <w:rsid w:val="00780199"/>
    <w:rsid w:val="007811B1"/>
    <w:rsid w:val="00781656"/>
    <w:rsid w:val="00781D84"/>
    <w:rsid w:val="00782D33"/>
    <w:rsid w:val="0078332E"/>
    <w:rsid w:val="007840A5"/>
    <w:rsid w:val="00784177"/>
    <w:rsid w:val="00784FE2"/>
    <w:rsid w:val="00785AD9"/>
    <w:rsid w:val="00785D12"/>
    <w:rsid w:val="00785EF5"/>
    <w:rsid w:val="00785F82"/>
    <w:rsid w:val="00786213"/>
    <w:rsid w:val="007863D1"/>
    <w:rsid w:val="00786E8C"/>
    <w:rsid w:val="007876A2"/>
    <w:rsid w:val="00790664"/>
    <w:rsid w:val="00790979"/>
    <w:rsid w:val="00790A13"/>
    <w:rsid w:val="00790D2F"/>
    <w:rsid w:val="00790F05"/>
    <w:rsid w:val="00791196"/>
    <w:rsid w:val="00791583"/>
    <w:rsid w:val="00791639"/>
    <w:rsid w:val="00791F3B"/>
    <w:rsid w:val="007923A9"/>
    <w:rsid w:val="00792552"/>
    <w:rsid w:val="00792B8C"/>
    <w:rsid w:val="007936AC"/>
    <w:rsid w:val="00794DC7"/>
    <w:rsid w:val="00795216"/>
    <w:rsid w:val="00795697"/>
    <w:rsid w:val="0079654C"/>
    <w:rsid w:val="0079654D"/>
    <w:rsid w:val="0079747A"/>
    <w:rsid w:val="007979F7"/>
    <w:rsid w:val="00797E34"/>
    <w:rsid w:val="00797F11"/>
    <w:rsid w:val="007A06D7"/>
    <w:rsid w:val="007A07A9"/>
    <w:rsid w:val="007A0A4A"/>
    <w:rsid w:val="007A0EDF"/>
    <w:rsid w:val="007A1B27"/>
    <w:rsid w:val="007A2013"/>
    <w:rsid w:val="007A260D"/>
    <w:rsid w:val="007A28EF"/>
    <w:rsid w:val="007A3899"/>
    <w:rsid w:val="007A391D"/>
    <w:rsid w:val="007A408F"/>
    <w:rsid w:val="007A41C1"/>
    <w:rsid w:val="007A4800"/>
    <w:rsid w:val="007A5752"/>
    <w:rsid w:val="007A59E0"/>
    <w:rsid w:val="007A5A68"/>
    <w:rsid w:val="007A5ACC"/>
    <w:rsid w:val="007A60F8"/>
    <w:rsid w:val="007A6161"/>
    <w:rsid w:val="007A68C1"/>
    <w:rsid w:val="007A7025"/>
    <w:rsid w:val="007A7751"/>
    <w:rsid w:val="007B2B80"/>
    <w:rsid w:val="007B2D64"/>
    <w:rsid w:val="007B3EF4"/>
    <w:rsid w:val="007B5337"/>
    <w:rsid w:val="007B59DE"/>
    <w:rsid w:val="007B5BA8"/>
    <w:rsid w:val="007B5F4B"/>
    <w:rsid w:val="007B69AD"/>
    <w:rsid w:val="007B7339"/>
    <w:rsid w:val="007B787B"/>
    <w:rsid w:val="007B7A05"/>
    <w:rsid w:val="007B7CAF"/>
    <w:rsid w:val="007C0084"/>
    <w:rsid w:val="007C00B3"/>
    <w:rsid w:val="007C03BB"/>
    <w:rsid w:val="007C086F"/>
    <w:rsid w:val="007C18FE"/>
    <w:rsid w:val="007C20D1"/>
    <w:rsid w:val="007C2274"/>
    <w:rsid w:val="007C2648"/>
    <w:rsid w:val="007C2EB3"/>
    <w:rsid w:val="007C3597"/>
    <w:rsid w:val="007C47EB"/>
    <w:rsid w:val="007C4A7D"/>
    <w:rsid w:val="007C6260"/>
    <w:rsid w:val="007C6E0E"/>
    <w:rsid w:val="007C7629"/>
    <w:rsid w:val="007C7A1F"/>
    <w:rsid w:val="007D0D18"/>
    <w:rsid w:val="007D0F2E"/>
    <w:rsid w:val="007D149F"/>
    <w:rsid w:val="007D1F18"/>
    <w:rsid w:val="007D231C"/>
    <w:rsid w:val="007D30AD"/>
    <w:rsid w:val="007D4471"/>
    <w:rsid w:val="007D4ADF"/>
    <w:rsid w:val="007D4E20"/>
    <w:rsid w:val="007D539D"/>
    <w:rsid w:val="007D59BA"/>
    <w:rsid w:val="007D66D0"/>
    <w:rsid w:val="007D6A2B"/>
    <w:rsid w:val="007D751F"/>
    <w:rsid w:val="007E0317"/>
    <w:rsid w:val="007E0978"/>
    <w:rsid w:val="007E09A3"/>
    <w:rsid w:val="007E0CDB"/>
    <w:rsid w:val="007E0DCA"/>
    <w:rsid w:val="007E162D"/>
    <w:rsid w:val="007E1BB6"/>
    <w:rsid w:val="007E21D9"/>
    <w:rsid w:val="007E2BC7"/>
    <w:rsid w:val="007E3C6B"/>
    <w:rsid w:val="007E4748"/>
    <w:rsid w:val="007E61DF"/>
    <w:rsid w:val="007E718F"/>
    <w:rsid w:val="007E7CD8"/>
    <w:rsid w:val="007F0731"/>
    <w:rsid w:val="007F16C1"/>
    <w:rsid w:val="007F2209"/>
    <w:rsid w:val="007F225A"/>
    <w:rsid w:val="007F2D0B"/>
    <w:rsid w:val="007F32F5"/>
    <w:rsid w:val="007F41DE"/>
    <w:rsid w:val="007F764A"/>
    <w:rsid w:val="00801488"/>
    <w:rsid w:val="00801EC9"/>
    <w:rsid w:val="00801F71"/>
    <w:rsid w:val="00802A0C"/>
    <w:rsid w:val="00802EC5"/>
    <w:rsid w:val="0080326F"/>
    <w:rsid w:val="00803C71"/>
    <w:rsid w:val="00803F42"/>
    <w:rsid w:val="00804342"/>
    <w:rsid w:val="00804824"/>
    <w:rsid w:val="008052BC"/>
    <w:rsid w:val="00805996"/>
    <w:rsid w:val="00806930"/>
    <w:rsid w:val="00806FB9"/>
    <w:rsid w:val="0080722F"/>
    <w:rsid w:val="00807C6A"/>
    <w:rsid w:val="00807CC9"/>
    <w:rsid w:val="00807F9F"/>
    <w:rsid w:val="0081213A"/>
    <w:rsid w:val="00812C8B"/>
    <w:rsid w:val="0081339F"/>
    <w:rsid w:val="00813896"/>
    <w:rsid w:val="00814361"/>
    <w:rsid w:val="00815474"/>
    <w:rsid w:val="00815F96"/>
    <w:rsid w:val="00817B3D"/>
    <w:rsid w:val="00820577"/>
    <w:rsid w:val="00821009"/>
    <w:rsid w:val="008212BD"/>
    <w:rsid w:val="008216C4"/>
    <w:rsid w:val="00821876"/>
    <w:rsid w:val="00821B2C"/>
    <w:rsid w:val="00822771"/>
    <w:rsid w:val="00822864"/>
    <w:rsid w:val="00823323"/>
    <w:rsid w:val="00823B58"/>
    <w:rsid w:val="0082417C"/>
    <w:rsid w:val="008242B4"/>
    <w:rsid w:val="00824948"/>
    <w:rsid w:val="0082509F"/>
    <w:rsid w:val="00825431"/>
    <w:rsid w:val="008254FB"/>
    <w:rsid w:val="00826443"/>
    <w:rsid w:val="0082653F"/>
    <w:rsid w:val="008267F0"/>
    <w:rsid w:val="00826831"/>
    <w:rsid w:val="00826B8D"/>
    <w:rsid w:val="00830769"/>
    <w:rsid w:val="0083128E"/>
    <w:rsid w:val="00831C2F"/>
    <w:rsid w:val="008326BF"/>
    <w:rsid w:val="00832947"/>
    <w:rsid w:val="00832C0F"/>
    <w:rsid w:val="008347C8"/>
    <w:rsid w:val="00834996"/>
    <w:rsid w:val="00834CD4"/>
    <w:rsid w:val="00835F6B"/>
    <w:rsid w:val="00836292"/>
    <w:rsid w:val="00836BE8"/>
    <w:rsid w:val="00836DC3"/>
    <w:rsid w:val="00837E5D"/>
    <w:rsid w:val="00841429"/>
    <w:rsid w:val="00841E0C"/>
    <w:rsid w:val="00842F9C"/>
    <w:rsid w:val="00842FE0"/>
    <w:rsid w:val="00843C52"/>
    <w:rsid w:val="00843F5B"/>
    <w:rsid w:val="0084459B"/>
    <w:rsid w:val="0084500A"/>
    <w:rsid w:val="008457FD"/>
    <w:rsid w:val="0084591C"/>
    <w:rsid w:val="00846312"/>
    <w:rsid w:val="008465B1"/>
    <w:rsid w:val="00846CEE"/>
    <w:rsid w:val="008503F6"/>
    <w:rsid w:val="00850C5B"/>
    <w:rsid w:val="00850F09"/>
    <w:rsid w:val="008516CA"/>
    <w:rsid w:val="0085171D"/>
    <w:rsid w:val="00852080"/>
    <w:rsid w:val="008526F6"/>
    <w:rsid w:val="00852B89"/>
    <w:rsid w:val="0085364B"/>
    <w:rsid w:val="00854687"/>
    <w:rsid w:val="00854B38"/>
    <w:rsid w:val="008550F2"/>
    <w:rsid w:val="00855337"/>
    <w:rsid w:val="008554C2"/>
    <w:rsid w:val="00857BCA"/>
    <w:rsid w:val="00860275"/>
    <w:rsid w:val="00860968"/>
    <w:rsid w:val="00861C22"/>
    <w:rsid w:val="00861CE0"/>
    <w:rsid w:val="00861EF6"/>
    <w:rsid w:val="008639DC"/>
    <w:rsid w:val="00864274"/>
    <w:rsid w:val="00865505"/>
    <w:rsid w:val="00865926"/>
    <w:rsid w:val="00865B21"/>
    <w:rsid w:val="00865E3A"/>
    <w:rsid w:val="00865F15"/>
    <w:rsid w:val="00866179"/>
    <w:rsid w:val="00866BC2"/>
    <w:rsid w:val="00866D5A"/>
    <w:rsid w:val="00867676"/>
    <w:rsid w:val="00867D42"/>
    <w:rsid w:val="00867E8F"/>
    <w:rsid w:val="008700FC"/>
    <w:rsid w:val="008707C3"/>
    <w:rsid w:val="00871C9F"/>
    <w:rsid w:val="00874135"/>
    <w:rsid w:val="0087530C"/>
    <w:rsid w:val="008755E5"/>
    <w:rsid w:val="00876157"/>
    <w:rsid w:val="00877470"/>
    <w:rsid w:val="00880890"/>
    <w:rsid w:val="008809CF"/>
    <w:rsid w:val="00881320"/>
    <w:rsid w:val="00881336"/>
    <w:rsid w:val="00881855"/>
    <w:rsid w:val="00881BA5"/>
    <w:rsid w:val="00881DE4"/>
    <w:rsid w:val="0088312D"/>
    <w:rsid w:val="00883FFE"/>
    <w:rsid w:val="00885A3A"/>
    <w:rsid w:val="00885EB0"/>
    <w:rsid w:val="00886217"/>
    <w:rsid w:val="00886347"/>
    <w:rsid w:val="00886C6B"/>
    <w:rsid w:val="00890101"/>
    <w:rsid w:val="008904BB"/>
    <w:rsid w:val="00892788"/>
    <w:rsid w:val="00893D99"/>
    <w:rsid w:val="00893EE9"/>
    <w:rsid w:val="00894386"/>
    <w:rsid w:val="0089576D"/>
    <w:rsid w:val="00897364"/>
    <w:rsid w:val="0089765D"/>
    <w:rsid w:val="00897F82"/>
    <w:rsid w:val="008A0544"/>
    <w:rsid w:val="008A106E"/>
    <w:rsid w:val="008A2098"/>
    <w:rsid w:val="008A2F9C"/>
    <w:rsid w:val="008A3298"/>
    <w:rsid w:val="008A472B"/>
    <w:rsid w:val="008A4C46"/>
    <w:rsid w:val="008A5489"/>
    <w:rsid w:val="008A55E7"/>
    <w:rsid w:val="008A565A"/>
    <w:rsid w:val="008A5836"/>
    <w:rsid w:val="008A6132"/>
    <w:rsid w:val="008A62B0"/>
    <w:rsid w:val="008A6822"/>
    <w:rsid w:val="008A6EF0"/>
    <w:rsid w:val="008A77C3"/>
    <w:rsid w:val="008A7EAD"/>
    <w:rsid w:val="008B2F99"/>
    <w:rsid w:val="008B4563"/>
    <w:rsid w:val="008B5401"/>
    <w:rsid w:val="008B5BA2"/>
    <w:rsid w:val="008B62A3"/>
    <w:rsid w:val="008B62AF"/>
    <w:rsid w:val="008B630B"/>
    <w:rsid w:val="008B6B0C"/>
    <w:rsid w:val="008B6E53"/>
    <w:rsid w:val="008B792D"/>
    <w:rsid w:val="008B7A42"/>
    <w:rsid w:val="008C0B99"/>
    <w:rsid w:val="008C158E"/>
    <w:rsid w:val="008C16F1"/>
    <w:rsid w:val="008C1DA6"/>
    <w:rsid w:val="008C215C"/>
    <w:rsid w:val="008C402E"/>
    <w:rsid w:val="008C418B"/>
    <w:rsid w:val="008C47B6"/>
    <w:rsid w:val="008C4BDD"/>
    <w:rsid w:val="008C5895"/>
    <w:rsid w:val="008C5B8A"/>
    <w:rsid w:val="008C654A"/>
    <w:rsid w:val="008C7B78"/>
    <w:rsid w:val="008C7D62"/>
    <w:rsid w:val="008D03A3"/>
    <w:rsid w:val="008D06D5"/>
    <w:rsid w:val="008D114C"/>
    <w:rsid w:val="008D1993"/>
    <w:rsid w:val="008D229B"/>
    <w:rsid w:val="008D252C"/>
    <w:rsid w:val="008D267B"/>
    <w:rsid w:val="008D33D2"/>
    <w:rsid w:val="008D570C"/>
    <w:rsid w:val="008D5CB0"/>
    <w:rsid w:val="008D7A80"/>
    <w:rsid w:val="008E08A1"/>
    <w:rsid w:val="008E0A11"/>
    <w:rsid w:val="008E17A3"/>
    <w:rsid w:val="008E2970"/>
    <w:rsid w:val="008E2E03"/>
    <w:rsid w:val="008E2F7F"/>
    <w:rsid w:val="008E31F8"/>
    <w:rsid w:val="008E3F7D"/>
    <w:rsid w:val="008E46A8"/>
    <w:rsid w:val="008E6321"/>
    <w:rsid w:val="008E6372"/>
    <w:rsid w:val="008E6A65"/>
    <w:rsid w:val="008E6BAC"/>
    <w:rsid w:val="008E6C3F"/>
    <w:rsid w:val="008E7355"/>
    <w:rsid w:val="008E7DED"/>
    <w:rsid w:val="008E7E1A"/>
    <w:rsid w:val="008F0325"/>
    <w:rsid w:val="008F0F54"/>
    <w:rsid w:val="008F3546"/>
    <w:rsid w:val="008F38C3"/>
    <w:rsid w:val="008F4784"/>
    <w:rsid w:val="008F4F73"/>
    <w:rsid w:val="008F5A5E"/>
    <w:rsid w:val="008F5B6C"/>
    <w:rsid w:val="008F5C07"/>
    <w:rsid w:val="008F5E83"/>
    <w:rsid w:val="008F7304"/>
    <w:rsid w:val="008F7802"/>
    <w:rsid w:val="00900514"/>
    <w:rsid w:val="00900EF6"/>
    <w:rsid w:val="00900F5B"/>
    <w:rsid w:val="00901073"/>
    <w:rsid w:val="009013BC"/>
    <w:rsid w:val="009014EC"/>
    <w:rsid w:val="009018FF"/>
    <w:rsid w:val="00901F34"/>
    <w:rsid w:val="00901F72"/>
    <w:rsid w:val="00902717"/>
    <w:rsid w:val="009027AF"/>
    <w:rsid w:val="009029EE"/>
    <w:rsid w:val="00902D25"/>
    <w:rsid w:val="0090435F"/>
    <w:rsid w:val="00906068"/>
    <w:rsid w:val="009074F7"/>
    <w:rsid w:val="009116AE"/>
    <w:rsid w:val="0091351E"/>
    <w:rsid w:val="009141B2"/>
    <w:rsid w:val="00914503"/>
    <w:rsid w:val="00915273"/>
    <w:rsid w:val="009159BB"/>
    <w:rsid w:val="00915E8B"/>
    <w:rsid w:val="00920778"/>
    <w:rsid w:val="00920D72"/>
    <w:rsid w:val="00921453"/>
    <w:rsid w:val="0092194A"/>
    <w:rsid w:val="00921DB7"/>
    <w:rsid w:val="009220F5"/>
    <w:rsid w:val="009242DC"/>
    <w:rsid w:val="009245A5"/>
    <w:rsid w:val="00927235"/>
    <w:rsid w:val="00927D0C"/>
    <w:rsid w:val="00927D57"/>
    <w:rsid w:val="00930366"/>
    <w:rsid w:val="00930470"/>
    <w:rsid w:val="00930AC8"/>
    <w:rsid w:val="00932113"/>
    <w:rsid w:val="00932662"/>
    <w:rsid w:val="009327C5"/>
    <w:rsid w:val="00932F18"/>
    <w:rsid w:val="009335FB"/>
    <w:rsid w:val="00935200"/>
    <w:rsid w:val="00935885"/>
    <w:rsid w:val="00935A8D"/>
    <w:rsid w:val="00935AEB"/>
    <w:rsid w:val="00936104"/>
    <w:rsid w:val="009367C8"/>
    <w:rsid w:val="00936E6D"/>
    <w:rsid w:val="009376A4"/>
    <w:rsid w:val="00940402"/>
    <w:rsid w:val="009406DD"/>
    <w:rsid w:val="0094080B"/>
    <w:rsid w:val="0094092A"/>
    <w:rsid w:val="0094092F"/>
    <w:rsid w:val="0094200B"/>
    <w:rsid w:val="009424F6"/>
    <w:rsid w:val="00942925"/>
    <w:rsid w:val="00942E8E"/>
    <w:rsid w:val="0094408C"/>
    <w:rsid w:val="00944404"/>
    <w:rsid w:val="009445F8"/>
    <w:rsid w:val="0094483E"/>
    <w:rsid w:val="00945326"/>
    <w:rsid w:val="0094568C"/>
    <w:rsid w:val="00946469"/>
    <w:rsid w:val="00946C91"/>
    <w:rsid w:val="00946FCA"/>
    <w:rsid w:val="00947243"/>
    <w:rsid w:val="0094770C"/>
    <w:rsid w:val="00947868"/>
    <w:rsid w:val="00951981"/>
    <w:rsid w:val="00952B3F"/>
    <w:rsid w:val="00952FBA"/>
    <w:rsid w:val="00953432"/>
    <w:rsid w:val="00953506"/>
    <w:rsid w:val="0095399D"/>
    <w:rsid w:val="00953D32"/>
    <w:rsid w:val="009548CA"/>
    <w:rsid w:val="00954EC1"/>
    <w:rsid w:val="00955560"/>
    <w:rsid w:val="00955E19"/>
    <w:rsid w:val="00956202"/>
    <w:rsid w:val="0095751F"/>
    <w:rsid w:val="0095775D"/>
    <w:rsid w:val="00957C15"/>
    <w:rsid w:val="00960A87"/>
    <w:rsid w:val="00961D0A"/>
    <w:rsid w:val="00962375"/>
    <w:rsid w:val="009651A6"/>
    <w:rsid w:val="00965D24"/>
    <w:rsid w:val="0096601B"/>
    <w:rsid w:val="0096601C"/>
    <w:rsid w:val="009667CB"/>
    <w:rsid w:val="009670EF"/>
    <w:rsid w:val="0096761C"/>
    <w:rsid w:val="0097130B"/>
    <w:rsid w:val="009715E4"/>
    <w:rsid w:val="0097440B"/>
    <w:rsid w:val="009752AE"/>
    <w:rsid w:val="009755AB"/>
    <w:rsid w:val="00975761"/>
    <w:rsid w:val="00976C82"/>
    <w:rsid w:val="00980C30"/>
    <w:rsid w:val="00980D0E"/>
    <w:rsid w:val="009819D1"/>
    <w:rsid w:val="00981A58"/>
    <w:rsid w:val="00983466"/>
    <w:rsid w:val="00983B27"/>
    <w:rsid w:val="009841AE"/>
    <w:rsid w:val="009845F4"/>
    <w:rsid w:val="0098489A"/>
    <w:rsid w:val="00984BC7"/>
    <w:rsid w:val="00984C6C"/>
    <w:rsid w:val="009853B6"/>
    <w:rsid w:val="00986122"/>
    <w:rsid w:val="00986C8D"/>
    <w:rsid w:val="00986D62"/>
    <w:rsid w:val="009878F6"/>
    <w:rsid w:val="009904B4"/>
    <w:rsid w:val="00991565"/>
    <w:rsid w:val="00992205"/>
    <w:rsid w:val="00992D3E"/>
    <w:rsid w:val="0099376B"/>
    <w:rsid w:val="00993FBA"/>
    <w:rsid w:val="009943CB"/>
    <w:rsid w:val="00994BAC"/>
    <w:rsid w:val="00995A5C"/>
    <w:rsid w:val="00996630"/>
    <w:rsid w:val="00997050"/>
    <w:rsid w:val="00997BFE"/>
    <w:rsid w:val="009A009F"/>
    <w:rsid w:val="009A01E9"/>
    <w:rsid w:val="009A03B6"/>
    <w:rsid w:val="009A0405"/>
    <w:rsid w:val="009A11D2"/>
    <w:rsid w:val="009A14FF"/>
    <w:rsid w:val="009A1D4E"/>
    <w:rsid w:val="009A2785"/>
    <w:rsid w:val="009A2D7A"/>
    <w:rsid w:val="009A345E"/>
    <w:rsid w:val="009A35DB"/>
    <w:rsid w:val="009A38FA"/>
    <w:rsid w:val="009A461A"/>
    <w:rsid w:val="009A534F"/>
    <w:rsid w:val="009A608A"/>
    <w:rsid w:val="009A6C6B"/>
    <w:rsid w:val="009A7075"/>
    <w:rsid w:val="009B06A4"/>
    <w:rsid w:val="009B07DF"/>
    <w:rsid w:val="009B13DA"/>
    <w:rsid w:val="009B16E9"/>
    <w:rsid w:val="009B1893"/>
    <w:rsid w:val="009B2E9A"/>
    <w:rsid w:val="009B3BFB"/>
    <w:rsid w:val="009B4482"/>
    <w:rsid w:val="009B45F3"/>
    <w:rsid w:val="009B4CC9"/>
    <w:rsid w:val="009B5F5F"/>
    <w:rsid w:val="009B6FAB"/>
    <w:rsid w:val="009B758F"/>
    <w:rsid w:val="009C03F2"/>
    <w:rsid w:val="009C0C90"/>
    <w:rsid w:val="009C11BE"/>
    <w:rsid w:val="009C1560"/>
    <w:rsid w:val="009C1732"/>
    <w:rsid w:val="009C1BD8"/>
    <w:rsid w:val="009C1DD9"/>
    <w:rsid w:val="009C21FC"/>
    <w:rsid w:val="009C435F"/>
    <w:rsid w:val="009C4AD0"/>
    <w:rsid w:val="009C51F6"/>
    <w:rsid w:val="009C5278"/>
    <w:rsid w:val="009C5302"/>
    <w:rsid w:val="009C56F9"/>
    <w:rsid w:val="009C5E2D"/>
    <w:rsid w:val="009C602D"/>
    <w:rsid w:val="009C65AD"/>
    <w:rsid w:val="009C6A1D"/>
    <w:rsid w:val="009C6B69"/>
    <w:rsid w:val="009C7155"/>
    <w:rsid w:val="009C7326"/>
    <w:rsid w:val="009C78EC"/>
    <w:rsid w:val="009D00FA"/>
    <w:rsid w:val="009D044C"/>
    <w:rsid w:val="009D1844"/>
    <w:rsid w:val="009D21E4"/>
    <w:rsid w:val="009D3871"/>
    <w:rsid w:val="009D3E36"/>
    <w:rsid w:val="009D4636"/>
    <w:rsid w:val="009D5440"/>
    <w:rsid w:val="009D575E"/>
    <w:rsid w:val="009D5E91"/>
    <w:rsid w:val="009D64DA"/>
    <w:rsid w:val="009D6A9E"/>
    <w:rsid w:val="009E1C32"/>
    <w:rsid w:val="009E1D5F"/>
    <w:rsid w:val="009E3399"/>
    <w:rsid w:val="009E4298"/>
    <w:rsid w:val="009E57A8"/>
    <w:rsid w:val="009E68B8"/>
    <w:rsid w:val="009E7566"/>
    <w:rsid w:val="009F01F7"/>
    <w:rsid w:val="009F027D"/>
    <w:rsid w:val="009F1459"/>
    <w:rsid w:val="009F1FC4"/>
    <w:rsid w:val="009F32B8"/>
    <w:rsid w:val="009F3B77"/>
    <w:rsid w:val="009F4332"/>
    <w:rsid w:val="009F4556"/>
    <w:rsid w:val="009F45FD"/>
    <w:rsid w:val="009F6155"/>
    <w:rsid w:val="009F6610"/>
    <w:rsid w:val="009F698D"/>
    <w:rsid w:val="009F7353"/>
    <w:rsid w:val="00A001F4"/>
    <w:rsid w:val="00A00E42"/>
    <w:rsid w:val="00A0165A"/>
    <w:rsid w:val="00A017CB"/>
    <w:rsid w:val="00A019C3"/>
    <w:rsid w:val="00A01BDB"/>
    <w:rsid w:val="00A02079"/>
    <w:rsid w:val="00A02090"/>
    <w:rsid w:val="00A02317"/>
    <w:rsid w:val="00A02616"/>
    <w:rsid w:val="00A027DD"/>
    <w:rsid w:val="00A02A44"/>
    <w:rsid w:val="00A04789"/>
    <w:rsid w:val="00A065D4"/>
    <w:rsid w:val="00A06BC3"/>
    <w:rsid w:val="00A06D19"/>
    <w:rsid w:val="00A07246"/>
    <w:rsid w:val="00A0739C"/>
    <w:rsid w:val="00A07972"/>
    <w:rsid w:val="00A10079"/>
    <w:rsid w:val="00A10346"/>
    <w:rsid w:val="00A10A46"/>
    <w:rsid w:val="00A10FC9"/>
    <w:rsid w:val="00A11BF8"/>
    <w:rsid w:val="00A11EC1"/>
    <w:rsid w:val="00A12E5B"/>
    <w:rsid w:val="00A14847"/>
    <w:rsid w:val="00A1500D"/>
    <w:rsid w:val="00A153DF"/>
    <w:rsid w:val="00A1549A"/>
    <w:rsid w:val="00A159A4"/>
    <w:rsid w:val="00A1649B"/>
    <w:rsid w:val="00A1679C"/>
    <w:rsid w:val="00A17308"/>
    <w:rsid w:val="00A17C94"/>
    <w:rsid w:val="00A17F33"/>
    <w:rsid w:val="00A20595"/>
    <w:rsid w:val="00A208CA"/>
    <w:rsid w:val="00A20C45"/>
    <w:rsid w:val="00A22082"/>
    <w:rsid w:val="00A2214F"/>
    <w:rsid w:val="00A2286A"/>
    <w:rsid w:val="00A22CB7"/>
    <w:rsid w:val="00A2333D"/>
    <w:rsid w:val="00A23B2C"/>
    <w:rsid w:val="00A24BC1"/>
    <w:rsid w:val="00A2557C"/>
    <w:rsid w:val="00A259B3"/>
    <w:rsid w:val="00A25ECE"/>
    <w:rsid w:val="00A26D16"/>
    <w:rsid w:val="00A26D2C"/>
    <w:rsid w:val="00A27F5F"/>
    <w:rsid w:val="00A30B01"/>
    <w:rsid w:val="00A30D13"/>
    <w:rsid w:val="00A32656"/>
    <w:rsid w:val="00A3283D"/>
    <w:rsid w:val="00A32CC3"/>
    <w:rsid w:val="00A33889"/>
    <w:rsid w:val="00A355D2"/>
    <w:rsid w:val="00A356A4"/>
    <w:rsid w:val="00A359B1"/>
    <w:rsid w:val="00A36384"/>
    <w:rsid w:val="00A37181"/>
    <w:rsid w:val="00A37361"/>
    <w:rsid w:val="00A3782E"/>
    <w:rsid w:val="00A37E92"/>
    <w:rsid w:val="00A4007D"/>
    <w:rsid w:val="00A400DE"/>
    <w:rsid w:val="00A403A5"/>
    <w:rsid w:val="00A406AA"/>
    <w:rsid w:val="00A413FC"/>
    <w:rsid w:val="00A4179A"/>
    <w:rsid w:val="00A42EE2"/>
    <w:rsid w:val="00A432DD"/>
    <w:rsid w:val="00A434CF"/>
    <w:rsid w:val="00A438DA"/>
    <w:rsid w:val="00A4440D"/>
    <w:rsid w:val="00A45005"/>
    <w:rsid w:val="00A4559A"/>
    <w:rsid w:val="00A45A7A"/>
    <w:rsid w:val="00A462C4"/>
    <w:rsid w:val="00A4699E"/>
    <w:rsid w:val="00A47117"/>
    <w:rsid w:val="00A47637"/>
    <w:rsid w:val="00A47F83"/>
    <w:rsid w:val="00A5020B"/>
    <w:rsid w:val="00A505CC"/>
    <w:rsid w:val="00A50ADA"/>
    <w:rsid w:val="00A52120"/>
    <w:rsid w:val="00A522A0"/>
    <w:rsid w:val="00A52F8D"/>
    <w:rsid w:val="00A53A45"/>
    <w:rsid w:val="00A53EE2"/>
    <w:rsid w:val="00A548BD"/>
    <w:rsid w:val="00A54B7E"/>
    <w:rsid w:val="00A54E42"/>
    <w:rsid w:val="00A552DC"/>
    <w:rsid w:val="00A55A2D"/>
    <w:rsid w:val="00A55ADE"/>
    <w:rsid w:val="00A55D57"/>
    <w:rsid w:val="00A56260"/>
    <w:rsid w:val="00A563C3"/>
    <w:rsid w:val="00A566BA"/>
    <w:rsid w:val="00A57EF6"/>
    <w:rsid w:val="00A602C6"/>
    <w:rsid w:val="00A6035C"/>
    <w:rsid w:val="00A607BA"/>
    <w:rsid w:val="00A609E3"/>
    <w:rsid w:val="00A60AD9"/>
    <w:rsid w:val="00A60D3D"/>
    <w:rsid w:val="00A61B04"/>
    <w:rsid w:val="00A61CE5"/>
    <w:rsid w:val="00A62B3A"/>
    <w:rsid w:val="00A63115"/>
    <w:rsid w:val="00A637BE"/>
    <w:rsid w:val="00A63D9E"/>
    <w:rsid w:val="00A642DA"/>
    <w:rsid w:val="00A6492E"/>
    <w:rsid w:val="00A64EAC"/>
    <w:rsid w:val="00A65961"/>
    <w:rsid w:val="00A6605D"/>
    <w:rsid w:val="00A66CF6"/>
    <w:rsid w:val="00A675CD"/>
    <w:rsid w:val="00A67ADE"/>
    <w:rsid w:val="00A67AE2"/>
    <w:rsid w:val="00A71F18"/>
    <w:rsid w:val="00A72EB8"/>
    <w:rsid w:val="00A7379D"/>
    <w:rsid w:val="00A73835"/>
    <w:rsid w:val="00A73AE3"/>
    <w:rsid w:val="00A7584C"/>
    <w:rsid w:val="00A758F5"/>
    <w:rsid w:val="00A7713F"/>
    <w:rsid w:val="00A7783A"/>
    <w:rsid w:val="00A80244"/>
    <w:rsid w:val="00A81463"/>
    <w:rsid w:val="00A81C23"/>
    <w:rsid w:val="00A8310E"/>
    <w:rsid w:val="00A838C9"/>
    <w:rsid w:val="00A83A50"/>
    <w:rsid w:val="00A8458D"/>
    <w:rsid w:val="00A852BE"/>
    <w:rsid w:val="00A8583E"/>
    <w:rsid w:val="00A86119"/>
    <w:rsid w:val="00A86182"/>
    <w:rsid w:val="00A86883"/>
    <w:rsid w:val="00A8708E"/>
    <w:rsid w:val="00A872D1"/>
    <w:rsid w:val="00A91878"/>
    <w:rsid w:val="00A9228E"/>
    <w:rsid w:val="00A92820"/>
    <w:rsid w:val="00A9377C"/>
    <w:rsid w:val="00A94820"/>
    <w:rsid w:val="00A9554F"/>
    <w:rsid w:val="00A95743"/>
    <w:rsid w:val="00A95CE8"/>
    <w:rsid w:val="00A95ED6"/>
    <w:rsid w:val="00A96E41"/>
    <w:rsid w:val="00A9746E"/>
    <w:rsid w:val="00A977BB"/>
    <w:rsid w:val="00AA0572"/>
    <w:rsid w:val="00AA07A3"/>
    <w:rsid w:val="00AA3797"/>
    <w:rsid w:val="00AA3E2F"/>
    <w:rsid w:val="00AA3F7C"/>
    <w:rsid w:val="00AA40D7"/>
    <w:rsid w:val="00AA4BA6"/>
    <w:rsid w:val="00AA4CB2"/>
    <w:rsid w:val="00AA4D9D"/>
    <w:rsid w:val="00AA53FA"/>
    <w:rsid w:val="00AA543C"/>
    <w:rsid w:val="00AA6222"/>
    <w:rsid w:val="00AA67A6"/>
    <w:rsid w:val="00AA6E09"/>
    <w:rsid w:val="00AA6FA6"/>
    <w:rsid w:val="00AA7CA7"/>
    <w:rsid w:val="00AB0250"/>
    <w:rsid w:val="00AB0352"/>
    <w:rsid w:val="00AB0AC0"/>
    <w:rsid w:val="00AB0DAA"/>
    <w:rsid w:val="00AB0F85"/>
    <w:rsid w:val="00AB1564"/>
    <w:rsid w:val="00AB1D37"/>
    <w:rsid w:val="00AB1FF0"/>
    <w:rsid w:val="00AB2100"/>
    <w:rsid w:val="00AB2257"/>
    <w:rsid w:val="00AB2A43"/>
    <w:rsid w:val="00AB36E5"/>
    <w:rsid w:val="00AB473A"/>
    <w:rsid w:val="00AB4E4F"/>
    <w:rsid w:val="00AB642F"/>
    <w:rsid w:val="00AB66D3"/>
    <w:rsid w:val="00AB6851"/>
    <w:rsid w:val="00AB6C48"/>
    <w:rsid w:val="00AB7364"/>
    <w:rsid w:val="00AB73A5"/>
    <w:rsid w:val="00AB7925"/>
    <w:rsid w:val="00AC06C7"/>
    <w:rsid w:val="00AC283A"/>
    <w:rsid w:val="00AC3FD1"/>
    <w:rsid w:val="00AC40D8"/>
    <w:rsid w:val="00AC4ABF"/>
    <w:rsid w:val="00AC5009"/>
    <w:rsid w:val="00AC5D36"/>
    <w:rsid w:val="00AC6597"/>
    <w:rsid w:val="00AC699A"/>
    <w:rsid w:val="00AD0417"/>
    <w:rsid w:val="00AD080D"/>
    <w:rsid w:val="00AD1BFD"/>
    <w:rsid w:val="00AD1EFF"/>
    <w:rsid w:val="00AD224E"/>
    <w:rsid w:val="00AD3480"/>
    <w:rsid w:val="00AD383F"/>
    <w:rsid w:val="00AD3D2E"/>
    <w:rsid w:val="00AD6079"/>
    <w:rsid w:val="00AD6DEC"/>
    <w:rsid w:val="00AD72A7"/>
    <w:rsid w:val="00AE012C"/>
    <w:rsid w:val="00AE087B"/>
    <w:rsid w:val="00AE0FA2"/>
    <w:rsid w:val="00AE1C37"/>
    <w:rsid w:val="00AE2A2C"/>
    <w:rsid w:val="00AE3190"/>
    <w:rsid w:val="00AE35D3"/>
    <w:rsid w:val="00AE4095"/>
    <w:rsid w:val="00AE4B4F"/>
    <w:rsid w:val="00AE4F76"/>
    <w:rsid w:val="00AE52B8"/>
    <w:rsid w:val="00AE57FD"/>
    <w:rsid w:val="00AE637A"/>
    <w:rsid w:val="00AF007E"/>
    <w:rsid w:val="00AF0AB9"/>
    <w:rsid w:val="00AF1234"/>
    <w:rsid w:val="00AF1C50"/>
    <w:rsid w:val="00AF2392"/>
    <w:rsid w:val="00AF3159"/>
    <w:rsid w:val="00AF345E"/>
    <w:rsid w:val="00AF464D"/>
    <w:rsid w:val="00AF4AC3"/>
    <w:rsid w:val="00AF4DA5"/>
    <w:rsid w:val="00AF508A"/>
    <w:rsid w:val="00AF5D3B"/>
    <w:rsid w:val="00AF5F74"/>
    <w:rsid w:val="00AF638C"/>
    <w:rsid w:val="00AF64A8"/>
    <w:rsid w:val="00AF701D"/>
    <w:rsid w:val="00AF76C5"/>
    <w:rsid w:val="00AF7F63"/>
    <w:rsid w:val="00B00275"/>
    <w:rsid w:val="00B00FCE"/>
    <w:rsid w:val="00B015F0"/>
    <w:rsid w:val="00B015F4"/>
    <w:rsid w:val="00B01AC6"/>
    <w:rsid w:val="00B01F8C"/>
    <w:rsid w:val="00B04155"/>
    <w:rsid w:val="00B042DA"/>
    <w:rsid w:val="00B051C4"/>
    <w:rsid w:val="00B054B1"/>
    <w:rsid w:val="00B059BA"/>
    <w:rsid w:val="00B05F98"/>
    <w:rsid w:val="00B0683F"/>
    <w:rsid w:val="00B06B68"/>
    <w:rsid w:val="00B074F3"/>
    <w:rsid w:val="00B0754F"/>
    <w:rsid w:val="00B077B5"/>
    <w:rsid w:val="00B07A4F"/>
    <w:rsid w:val="00B07A72"/>
    <w:rsid w:val="00B11641"/>
    <w:rsid w:val="00B11C93"/>
    <w:rsid w:val="00B120B5"/>
    <w:rsid w:val="00B1293A"/>
    <w:rsid w:val="00B135DE"/>
    <w:rsid w:val="00B139BF"/>
    <w:rsid w:val="00B139CA"/>
    <w:rsid w:val="00B13A27"/>
    <w:rsid w:val="00B14317"/>
    <w:rsid w:val="00B144F8"/>
    <w:rsid w:val="00B1467C"/>
    <w:rsid w:val="00B1483E"/>
    <w:rsid w:val="00B14E32"/>
    <w:rsid w:val="00B154A0"/>
    <w:rsid w:val="00B159CD"/>
    <w:rsid w:val="00B16106"/>
    <w:rsid w:val="00B17833"/>
    <w:rsid w:val="00B20D07"/>
    <w:rsid w:val="00B21600"/>
    <w:rsid w:val="00B230A4"/>
    <w:rsid w:val="00B23956"/>
    <w:rsid w:val="00B23B5C"/>
    <w:rsid w:val="00B24157"/>
    <w:rsid w:val="00B26476"/>
    <w:rsid w:val="00B26941"/>
    <w:rsid w:val="00B26A83"/>
    <w:rsid w:val="00B26B4E"/>
    <w:rsid w:val="00B271F0"/>
    <w:rsid w:val="00B2737D"/>
    <w:rsid w:val="00B273B4"/>
    <w:rsid w:val="00B27639"/>
    <w:rsid w:val="00B27B79"/>
    <w:rsid w:val="00B27C20"/>
    <w:rsid w:val="00B3070B"/>
    <w:rsid w:val="00B3171A"/>
    <w:rsid w:val="00B31BC1"/>
    <w:rsid w:val="00B31E5D"/>
    <w:rsid w:val="00B32829"/>
    <w:rsid w:val="00B335A7"/>
    <w:rsid w:val="00B339A7"/>
    <w:rsid w:val="00B348F6"/>
    <w:rsid w:val="00B34B0A"/>
    <w:rsid w:val="00B3579C"/>
    <w:rsid w:val="00B35925"/>
    <w:rsid w:val="00B366B6"/>
    <w:rsid w:val="00B36716"/>
    <w:rsid w:val="00B36AD9"/>
    <w:rsid w:val="00B372EB"/>
    <w:rsid w:val="00B37BFD"/>
    <w:rsid w:val="00B400E3"/>
    <w:rsid w:val="00B402A9"/>
    <w:rsid w:val="00B40B02"/>
    <w:rsid w:val="00B40C21"/>
    <w:rsid w:val="00B40D10"/>
    <w:rsid w:val="00B41007"/>
    <w:rsid w:val="00B412E8"/>
    <w:rsid w:val="00B414B7"/>
    <w:rsid w:val="00B42AFC"/>
    <w:rsid w:val="00B42D77"/>
    <w:rsid w:val="00B43078"/>
    <w:rsid w:val="00B43520"/>
    <w:rsid w:val="00B44293"/>
    <w:rsid w:val="00B44446"/>
    <w:rsid w:val="00B448A4"/>
    <w:rsid w:val="00B45945"/>
    <w:rsid w:val="00B46CD1"/>
    <w:rsid w:val="00B46F4A"/>
    <w:rsid w:val="00B47060"/>
    <w:rsid w:val="00B4777B"/>
    <w:rsid w:val="00B47AE8"/>
    <w:rsid w:val="00B5030E"/>
    <w:rsid w:val="00B51BF0"/>
    <w:rsid w:val="00B521F6"/>
    <w:rsid w:val="00B53BB7"/>
    <w:rsid w:val="00B53BBB"/>
    <w:rsid w:val="00B547B2"/>
    <w:rsid w:val="00B55018"/>
    <w:rsid w:val="00B555AF"/>
    <w:rsid w:val="00B55DFE"/>
    <w:rsid w:val="00B562A3"/>
    <w:rsid w:val="00B566FD"/>
    <w:rsid w:val="00B57C45"/>
    <w:rsid w:val="00B57DF2"/>
    <w:rsid w:val="00B60A8F"/>
    <w:rsid w:val="00B6120F"/>
    <w:rsid w:val="00B62687"/>
    <w:rsid w:val="00B6319E"/>
    <w:rsid w:val="00B6491B"/>
    <w:rsid w:val="00B64EE9"/>
    <w:rsid w:val="00B655EA"/>
    <w:rsid w:val="00B6580A"/>
    <w:rsid w:val="00B65A66"/>
    <w:rsid w:val="00B66857"/>
    <w:rsid w:val="00B669C4"/>
    <w:rsid w:val="00B669F0"/>
    <w:rsid w:val="00B67128"/>
    <w:rsid w:val="00B6741D"/>
    <w:rsid w:val="00B67EDE"/>
    <w:rsid w:val="00B708D9"/>
    <w:rsid w:val="00B70A6E"/>
    <w:rsid w:val="00B70D9D"/>
    <w:rsid w:val="00B71241"/>
    <w:rsid w:val="00B71815"/>
    <w:rsid w:val="00B71F5F"/>
    <w:rsid w:val="00B72D2D"/>
    <w:rsid w:val="00B7307E"/>
    <w:rsid w:val="00B73780"/>
    <w:rsid w:val="00B74A4D"/>
    <w:rsid w:val="00B7623C"/>
    <w:rsid w:val="00B76BC5"/>
    <w:rsid w:val="00B77219"/>
    <w:rsid w:val="00B77AE0"/>
    <w:rsid w:val="00B80649"/>
    <w:rsid w:val="00B81695"/>
    <w:rsid w:val="00B81B3A"/>
    <w:rsid w:val="00B81ED5"/>
    <w:rsid w:val="00B82131"/>
    <w:rsid w:val="00B829F6"/>
    <w:rsid w:val="00B82E1B"/>
    <w:rsid w:val="00B82E61"/>
    <w:rsid w:val="00B8364A"/>
    <w:rsid w:val="00B8372D"/>
    <w:rsid w:val="00B84490"/>
    <w:rsid w:val="00B854A9"/>
    <w:rsid w:val="00B85C92"/>
    <w:rsid w:val="00B85F5D"/>
    <w:rsid w:val="00B869DA"/>
    <w:rsid w:val="00B86ADD"/>
    <w:rsid w:val="00B86F39"/>
    <w:rsid w:val="00B8741C"/>
    <w:rsid w:val="00B87C97"/>
    <w:rsid w:val="00B90824"/>
    <w:rsid w:val="00B90939"/>
    <w:rsid w:val="00B90BBE"/>
    <w:rsid w:val="00B90DBB"/>
    <w:rsid w:val="00B91962"/>
    <w:rsid w:val="00B92371"/>
    <w:rsid w:val="00B92BE5"/>
    <w:rsid w:val="00B92D9F"/>
    <w:rsid w:val="00B92F20"/>
    <w:rsid w:val="00B935BD"/>
    <w:rsid w:val="00B93668"/>
    <w:rsid w:val="00B93EFD"/>
    <w:rsid w:val="00B94E27"/>
    <w:rsid w:val="00B94F9A"/>
    <w:rsid w:val="00B9582C"/>
    <w:rsid w:val="00BA02C2"/>
    <w:rsid w:val="00BA0C49"/>
    <w:rsid w:val="00BA1185"/>
    <w:rsid w:val="00BA1B10"/>
    <w:rsid w:val="00BA20A8"/>
    <w:rsid w:val="00BA25EE"/>
    <w:rsid w:val="00BA34E9"/>
    <w:rsid w:val="00BA42C7"/>
    <w:rsid w:val="00BA45F7"/>
    <w:rsid w:val="00BA4810"/>
    <w:rsid w:val="00BA544C"/>
    <w:rsid w:val="00BA59CB"/>
    <w:rsid w:val="00BA5A18"/>
    <w:rsid w:val="00BA6BFE"/>
    <w:rsid w:val="00BB09A7"/>
    <w:rsid w:val="00BB11E7"/>
    <w:rsid w:val="00BB21D2"/>
    <w:rsid w:val="00BB3DB2"/>
    <w:rsid w:val="00BB3EB4"/>
    <w:rsid w:val="00BB56BA"/>
    <w:rsid w:val="00BB5BC0"/>
    <w:rsid w:val="00BB5C8B"/>
    <w:rsid w:val="00BB62D7"/>
    <w:rsid w:val="00BB7ED5"/>
    <w:rsid w:val="00BC0CBD"/>
    <w:rsid w:val="00BC0FCD"/>
    <w:rsid w:val="00BC1E99"/>
    <w:rsid w:val="00BC25A4"/>
    <w:rsid w:val="00BC26A7"/>
    <w:rsid w:val="00BC29EC"/>
    <w:rsid w:val="00BC3CFC"/>
    <w:rsid w:val="00BC3E6F"/>
    <w:rsid w:val="00BC431E"/>
    <w:rsid w:val="00BC46D8"/>
    <w:rsid w:val="00BC5859"/>
    <w:rsid w:val="00BC5B46"/>
    <w:rsid w:val="00BC6E15"/>
    <w:rsid w:val="00BC7201"/>
    <w:rsid w:val="00BC7202"/>
    <w:rsid w:val="00BD1A0D"/>
    <w:rsid w:val="00BD225F"/>
    <w:rsid w:val="00BD28C5"/>
    <w:rsid w:val="00BD2F65"/>
    <w:rsid w:val="00BD393B"/>
    <w:rsid w:val="00BD3F69"/>
    <w:rsid w:val="00BD4A08"/>
    <w:rsid w:val="00BD573F"/>
    <w:rsid w:val="00BD5988"/>
    <w:rsid w:val="00BD6262"/>
    <w:rsid w:val="00BD6575"/>
    <w:rsid w:val="00BD69A7"/>
    <w:rsid w:val="00BD7320"/>
    <w:rsid w:val="00BD78FF"/>
    <w:rsid w:val="00BD7A9D"/>
    <w:rsid w:val="00BE0109"/>
    <w:rsid w:val="00BE0505"/>
    <w:rsid w:val="00BE0A60"/>
    <w:rsid w:val="00BE2D08"/>
    <w:rsid w:val="00BE2D69"/>
    <w:rsid w:val="00BE3164"/>
    <w:rsid w:val="00BE42B7"/>
    <w:rsid w:val="00BE46AE"/>
    <w:rsid w:val="00BE4C85"/>
    <w:rsid w:val="00BE68CE"/>
    <w:rsid w:val="00BE6AA3"/>
    <w:rsid w:val="00BE702B"/>
    <w:rsid w:val="00BE77CF"/>
    <w:rsid w:val="00BF07D9"/>
    <w:rsid w:val="00BF1250"/>
    <w:rsid w:val="00BF1C69"/>
    <w:rsid w:val="00BF2104"/>
    <w:rsid w:val="00BF2871"/>
    <w:rsid w:val="00BF2AE5"/>
    <w:rsid w:val="00BF2C6B"/>
    <w:rsid w:val="00BF40A7"/>
    <w:rsid w:val="00BF4D08"/>
    <w:rsid w:val="00BF5413"/>
    <w:rsid w:val="00BF6479"/>
    <w:rsid w:val="00BF6E94"/>
    <w:rsid w:val="00C00649"/>
    <w:rsid w:val="00C01871"/>
    <w:rsid w:val="00C029E0"/>
    <w:rsid w:val="00C02DC3"/>
    <w:rsid w:val="00C04472"/>
    <w:rsid w:val="00C04C13"/>
    <w:rsid w:val="00C05335"/>
    <w:rsid w:val="00C05962"/>
    <w:rsid w:val="00C062F0"/>
    <w:rsid w:val="00C06D0E"/>
    <w:rsid w:val="00C06D6E"/>
    <w:rsid w:val="00C07814"/>
    <w:rsid w:val="00C10149"/>
    <w:rsid w:val="00C10844"/>
    <w:rsid w:val="00C10C3D"/>
    <w:rsid w:val="00C113A3"/>
    <w:rsid w:val="00C11D51"/>
    <w:rsid w:val="00C127F9"/>
    <w:rsid w:val="00C12809"/>
    <w:rsid w:val="00C12EFA"/>
    <w:rsid w:val="00C13076"/>
    <w:rsid w:val="00C1312C"/>
    <w:rsid w:val="00C1447F"/>
    <w:rsid w:val="00C144CB"/>
    <w:rsid w:val="00C14D42"/>
    <w:rsid w:val="00C16409"/>
    <w:rsid w:val="00C16D3E"/>
    <w:rsid w:val="00C17185"/>
    <w:rsid w:val="00C179D0"/>
    <w:rsid w:val="00C17A8A"/>
    <w:rsid w:val="00C2040E"/>
    <w:rsid w:val="00C20FDE"/>
    <w:rsid w:val="00C21C5B"/>
    <w:rsid w:val="00C21FF1"/>
    <w:rsid w:val="00C2241A"/>
    <w:rsid w:val="00C22539"/>
    <w:rsid w:val="00C24C72"/>
    <w:rsid w:val="00C250AD"/>
    <w:rsid w:val="00C25C17"/>
    <w:rsid w:val="00C26033"/>
    <w:rsid w:val="00C2609B"/>
    <w:rsid w:val="00C26166"/>
    <w:rsid w:val="00C26298"/>
    <w:rsid w:val="00C27B05"/>
    <w:rsid w:val="00C27E11"/>
    <w:rsid w:val="00C30031"/>
    <w:rsid w:val="00C305D0"/>
    <w:rsid w:val="00C30654"/>
    <w:rsid w:val="00C3106B"/>
    <w:rsid w:val="00C3159F"/>
    <w:rsid w:val="00C316D6"/>
    <w:rsid w:val="00C31CEE"/>
    <w:rsid w:val="00C32177"/>
    <w:rsid w:val="00C32491"/>
    <w:rsid w:val="00C33260"/>
    <w:rsid w:val="00C3328A"/>
    <w:rsid w:val="00C33313"/>
    <w:rsid w:val="00C335C7"/>
    <w:rsid w:val="00C33665"/>
    <w:rsid w:val="00C36107"/>
    <w:rsid w:val="00C364F4"/>
    <w:rsid w:val="00C36994"/>
    <w:rsid w:val="00C36AF7"/>
    <w:rsid w:val="00C36BDD"/>
    <w:rsid w:val="00C3781D"/>
    <w:rsid w:val="00C4047F"/>
    <w:rsid w:val="00C411F2"/>
    <w:rsid w:val="00C41435"/>
    <w:rsid w:val="00C414C8"/>
    <w:rsid w:val="00C416FE"/>
    <w:rsid w:val="00C41F7E"/>
    <w:rsid w:val="00C420E3"/>
    <w:rsid w:val="00C422D8"/>
    <w:rsid w:val="00C428B8"/>
    <w:rsid w:val="00C44565"/>
    <w:rsid w:val="00C44798"/>
    <w:rsid w:val="00C45190"/>
    <w:rsid w:val="00C4631F"/>
    <w:rsid w:val="00C46F8D"/>
    <w:rsid w:val="00C476D5"/>
    <w:rsid w:val="00C47996"/>
    <w:rsid w:val="00C47DFC"/>
    <w:rsid w:val="00C504EC"/>
    <w:rsid w:val="00C50734"/>
    <w:rsid w:val="00C50CC8"/>
    <w:rsid w:val="00C52509"/>
    <w:rsid w:val="00C532F8"/>
    <w:rsid w:val="00C536A7"/>
    <w:rsid w:val="00C53AD2"/>
    <w:rsid w:val="00C55159"/>
    <w:rsid w:val="00C55619"/>
    <w:rsid w:val="00C56111"/>
    <w:rsid w:val="00C562C4"/>
    <w:rsid w:val="00C56D8A"/>
    <w:rsid w:val="00C56E17"/>
    <w:rsid w:val="00C57B01"/>
    <w:rsid w:val="00C600B2"/>
    <w:rsid w:val="00C61628"/>
    <w:rsid w:val="00C619DA"/>
    <w:rsid w:val="00C6208B"/>
    <w:rsid w:val="00C624AA"/>
    <w:rsid w:val="00C62829"/>
    <w:rsid w:val="00C62A55"/>
    <w:rsid w:val="00C62B29"/>
    <w:rsid w:val="00C62D86"/>
    <w:rsid w:val="00C63B96"/>
    <w:rsid w:val="00C645B9"/>
    <w:rsid w:val="00C648AB"/>
    <w:rsid w:val="00C64DCA"/>
    <w:rsid w:val="00C6566E"/>
    <w:rsid w:val="00C656D6"/>
    <w:rsid w:val="00C66621"/>
    <w:rsid w:val="00C666B2"/>
    <w:rsid w:val="00C67026"/>
    <w:rsid w:val="00C70D69"/>
    <w:rsid w:val="00C71290"/>
    <w:rsid w:val="00C718C6"/>
    <w:rsid w:val="00C71F5D"/>
    <w:rsid w:val="00C72362"/>
    <w:rsid w:val="00C72A6B"/>
    <w:rsid w:val="00C73895"/>
    <w:rsid w:val="00C73E21"/>
    <w:rsid w:val="00C73E7A"/>
    <w:rsid w:val="00C75A1E"/>
    <w:rsid w:val="00C76C74"/>
    <w:rsid w:val="00C76E5E"/>
    <w:rsid w:val="00C774C7"/>
    <w:rsid w:val="00C775B8"/>
    <w:rsid w:val="00C7769E"/>
    <w:rsid w:val="00C80CF2"/>
    <w:rsid w:val="00C80DF2"/>
    <w:rsid w:val="00C81469"/>
    <w:rsid w:val="00C8167D"/>
    <w:rsid w:val="00C8177D"/>
    <w:rsid w:val="00C81D17"/>
    <w:rsid w:val="00C823DD"/>
    <w:rsid w:val="00C82F96"/>
    <w:rsid w:val="00C83D8D"/>
    <w:rsid w:val="00C84B72"/>
    <w:rsid w:val="00C85514"/>
    <w:rsid w:val="00C8583A"/>
    <w:rsid w:val="00C85975"/>
    <w:rsid w:val="00C86641"/>
    <w:rsid w:val="00C86AB7"/>
    <w:rsid w:val="00C928CD"/>
    <w:rsid w:val="00C933D9"/>
    <w:rsid w:val="00C93712"/>
    <w:rsid w:val="00C95855"/>
    <w:rsid w:val="00C970B7"/>
    <w:rsid w:val="00C9741C"/>
    <w:rsid w:val="00C976FF"/>
    <w:rsid w:val="00C978F0"/>
    <w:rsid w:val="00C97BAD"/>
    <w:rsid w:val="00C97C2D"/>
    <w:rsid w:val="00CA1BD9"/>
    <w:rsid w:val="00CA2069"/>
    <w:rsid w:val="00CA266E"/>
    <w:rsid w:val="00CA2EC2"/>
    <w:rsid w:val="00CA436B"/>
    <w:rsid w:val="00CA4C45"/>
    <w:rsid w:val="00CA4C71"/>
    <w:rsid w:val="00CA6867"/>
    <w:rsid w:val="00CA763F"/>
    <w:rsid w:val="00CA7771"/>
    <w:rsid w:val="00CA7DB4"/>
    <w:rsid w:val="00CB0082"/>
    <w:rsid w:val="00CB0946"/>
    <w:rsid w:val="00CB0B77"/>
    <w:rsid w:val="00CB1381"/>
    <w:rsid w:val="00CB1A45"/>
    <w:rsid w:val="00CB23BC"/>
    <w:rsid w:val="00CB2407"/>
    <w:rsid w:val="00CB24AE"/>
    <w:rsid w:val="00CB2A48"/>
    <w:rsid w:val="00CB3128"/>
    <w:rsid w:val="00CB3188"/>
    <w:rsid w:val="00CB3A8C"/>
    <w:rsid w:val="00CB4976"/>
    <w:rsid w:val="00CB4CB5"/>
    <w:rsid w:val="00CB5650"/>
    <w:rsid w:val="00CB63EB"/>
    <w:rsid w:val="00CB69B3"/>
    <w:rsid w:val="00CB724F"/>
    <w:rsid w:val="00CB7B80"/>
    <w:rsid w:val="00CC1FB0"/>
    <w:rsid w:val="00CC2AC8"/>
    <w:rsid w:val="00CC2AFF"/>
    <w:rsid w:val="00CC2D47"/>
    <w:rsid w:val="00CC37FC"/>
    <w:rsid w:val="00CC4DAC"/>
    <w:rsid w:val="00CC5814"/>
    <w:rsid w:val="00CC6053"/>
    <w:rsid w:val="00CC688F"/>
    <w:rsid w:val="00CC6F81"/>
    <w:rsid w:val="00CC7507"/>
    <w:rsid w:val="00CC7953"/>
    <w:rsid w:val="00CD004C"/>
    <w:rsid w:val="00CD1E1B"/>
    <w:rsid w:val="00CD3AB6"/>
    <w:rsid w:val="00CD42F9"/>
    <w:rsid w:val="00CD4E0F"/>
    <w:rsid w:val="00CD561C"/>
    <w:rsid w:val="00CD5F18"/>
    <w:rsid w:val="00CD62EC"/>
    <w:rsid w:val="00CD6E50"/>
    <w:rsid w:val="00CD7061"/>
    <w:rsid w:val="00CD76C8"/>
    <w:rsid w:val="00CD779E"/>
    <w:rsid w:val="00CD77E9"/>
    <w:rsid w:val="00CE01F7"/>
    <w:rsid w:val="00CE0ACA"/>
    <w:rsid w:val="00CE0C75"/>
    <w:rsid w:val="00CE0DBA"/>
    <w:rsid w:val="00CE0E5F"/>
    <w:rsid w:val="00CE3AE6"/>
    <w:rsid w:val="00CE3B49"/>
    <w:rsid w:val="00CE40C3"/>
    <w:rsid w:val="00CE5553"/>
    <w:rsid w:val="00CE59BB"/>
    <w:rsid w:val="00CE64C2"/>
    <w:rsid w:val="00CE669C"/>
    <w:rsid w:val="00CE7404"/>
    <w:rsid w:val="00CF0C03"/>
    <w:rsid w:val="00CF11A4"/>
    <w:rsid w:val="00CF1421"/>
    <w:rsid w:val="00CF1BE7"/>
    <w:rsid w:val="00CF1FB6"/>
    <w:rsid w:val="00CF2EB5"/>
    <w:rsid w:val="00CF2EFB"/>
    <w:rsid w:val="00CF35A9"/>
    <w:rsid w:val="00CF3674"/>
    <w:rsid w:val="00CF3789"/>
    <w:rsid w:val="00CF3D68"/>
    <w:rsid w:val="00CF4033"/>
    <w:rsid w:val="00CF4364"/>
    <w:rsid w:val="00CF501F"/>
    <w:rsid w:val="00CF50C0"/>
    <w:rsid w:val="00CF63F6"/>
    <w:rsid w:val="00CF68B2"/>
    <w:rsid w:val="00CF6DC0"/>
    <w:rsid w:val="00CF7AA4"/>
    <w:rsid w:val="00CF7AD6"/>
    <w:rsid w:val="00CF7DE1"/>
    <w:rsid w:val="00D0034E"/>
    <w:rsid w:val="00D00EA3"/>
    <w:rsid w:val="00D0118A"/>
    <w:rsid w:val="00D011A1"/>
    <w:rsid w:val="00D014A1"/>
    <w:rsid w:val="00D018E5"/>
    <w:rsid w:val="00D01E22"/>
    <w:rsid w:val="00D02CC5"/>
    <w:rsid w:val="00D02F9B"/>
    <w:rsid w:val="00D03FA8"/>
    <w:rsid w:val="00D04347"/>
    <w:rsid w:val="00D04ACC"/>
    <w:rsid w:val="00D0509B"/>
    <w:rsid w:val="00D05593"/>
    <w:rsid w:val="00D05AFF"/>
    <w:rsid w:val="00D05FA3"/>
    <w:rsid w:val="00D0622B"/>
    <w:rsid w:val="00D06373"/>
    <w:rsid w:val="00D06555"/>
    <w:rsid w:val="00D07D69"/>
    <w:rsid w:val="00D10351"/>
    <w:rsid w:val="00D10BB7"/>
    <w:rsid w:val="00D11139"/>
    <w:rsid w:val="00D1261B"/>
    <w:rsid w:val="00D12A1C"/>
    <w:rsid w:val="00D13A31"/>
    <w:rsid w:val="00D13FEA"/>
    <w:rsid w:val="00D14366"/>
    <w:rsid w:val="00D1484E"/>
    <w:rsid w:val="00D14DEB"/>
    <w:rsid w:val="00D15325"/>
    <w:rsid w:val="00D15591"/>
    <w:rsid w:val="00D15862"/>
    <w:rsid w:val="00D15B51"/>
    <w:rsid w:val="00D15E96"/>
    <w:rsid w:val="00D16B2E"/>
    <w:rsid w:val="00D16FF6"/>
    <w:rsid w:val="00D17689"/>
    <w:rsid w:val="00D17EEF"/>
    <w:rsid w:val="00D2062D"/>
    <w:rsid w:val="00D20CBA"/>
    <w:rsid w:val="00D210EA"/>
    <w:rsid w:val="00D21106"/>
    <w:rsid w:val="00D2110E"/>
    <w:rsid w:val="00D21F39"/>
    <w:rsid w:val="00D23A7C"/>
    <w:rsid w:val="00D23B4F"/>
    <w:rsid w:val="00D25E90"/>
    <w:rsid w:val="00D267EE"/>
    <w:rsid w:val="00D268AE"/>
    <w:rsid w:val="00D271CF"/>
    <w:rsid w:val="00D27A2A"/>
    <w:rsid w:val="00D301AA"/>
    <w:rsid w:val="00D305A4"/>
    <w:rsid w:val="00D30824"/>
    <w:rsid w:val="00D30987"/>
    <w:rsid w:val="00D316CC"/>
    <w:rsid w:val="00D31D57"/>
    <w:rsid w:val="00D320CC"/>
    <w:rsid w:val="00D33C98"/>
    <w:rsid w:val="00D34001"/>
    <w:rsid w:val="00D34906"/>
    <w:rsid w:val="00D34EBB"/>
    <w:rsid w:val="00D35196"/>
    <w:rsid w:val="00D3568E"/>
    <w:rsid w:val="00D358A0"/>
    <w:rsid w:val="00D36035"/>
    <w:rsid w:val="00D36C51"/>
    <w:rsid w:val="00D37413"/>
    <w:rsid w:val="00D37A23"/>
    <w:rsid w:val="00D37A25"/>
    <w:rsid w:val="00D40943"/>
    <w:rsid w:val="00D41417"/>
    <w:rsid w:val="00D41835"/>
    <w:rsid w:val="00D41E10"/>
    <w:rsid w:val="00D42990"/>
    <w:rsid w:val="00D42D5D"/>
    <w:rsid w:val="00D431B9"/>
    <w:rsid w:val="00D439E0"/>
    <w:rsid w:val="00D43A36"/>
    <w:rsid w:val="00D4496A"/>
    <w:rsid w:val="00D44C92"/>
    <w:rsid w:val="00D456DA"/>
    <w:rsid w:val="00D46281"/>
    <w:rsid w:val="00D505D9"/>
    <w:rsid w:val="00D51703"/>
    <w:rsid w:val="00D518BB"/>
    <w:rsid w:val="00D52E5E"/>
    <w:rsid w:val="00D53372"/>
    <w:rsid w:val="00D53C02"/>
    <w:rsid w:val="00D5434A"/>
    <w:rsid w:val="00D54B49"/>
    <w:rsid w:val="00D54DDA"/>
    <w:rsid w:val="00D55408"/>
    <w:rsid w:val="00D555C0"/>
    <w:rsid w:val="00D56729"/>
    <w:rsid w:val="00D56F42"/>
    <w:rsid w:val="00D57A5E"/>
    <w:rsid w:val="00D57D07"/>
    <w:rsid w:val="00D60CE0"/>
    <w:rsid w:val="00D61916"/>
    <w:rsid w:val="00D62255"/>
    <w:rsid w:val="00D6263D"/>
    <w:rsid w:val="00D62FD7"/>
    <w:rsid w:val="00D646E1"/>
    <w:rsid w:val="00D64B81"/>
    <w:rsid w:val="00D650FA"/>
    <w:rsid w:val="00D650FE"/>
    <w:rsid w:val="00D65A64"/>
    <w:rsid w:val="00D65B77"/>
    <w:rsid w:val="00D670D6"/>
    <w:rsid w:val="00D672FF"/>
    <w:rsid w:val="00D70483"/>
    <w:rsid w:val="00D7074C"/>
    <w:rsid w:val="00D707D6"/>
    <w:rsid w:val="00D70BC6"/>
    <w:rsid w:val="00D70E7C"/>
    <w:rsid w:val="00D717C0"/>
    <w:rsid w:val="00D71DB3"/>
    <w:rsid w:val="00D73D18"/>
    <w:rsid w:val="00D740DA"/>
    <w:rsid w:val="00D743BD"/>
    <w:rsid w:val="00D7518C"/>
    <w:rsid w:val="00D76370"/>
    <w:rsid w:val="00D765AB"/>
    <w:rsid w:val="00D771C2"/>
    <w:rsid w:val="00D77274"/>
    <w:rsid w:val="00D777C4"/>
    <w:rsid w:val="00D77FD6"/>
    <w:rsid w:val="00D8090B"/>
    <w:rsid w:val="00D810A7"/>
    <w:rsid w:val="00D82153"/>
    <w:rsid w:val="00D82282"/>
    <w:rsid w:val="00D823C3"/>
    <w:rsid w:val="00D830E4"/>
    <w:rsid w:val="00D8317F"/>
    <w:rsid w:val="00D832BD"/>
    <w:rsid w:val="00D83D7A"/>
    <w:rsid w:val="00D84A5B"/>
    <w:rsid w:val="00D84C35"/>
    <w:rsid w:val="00D85137"/>
    <w:rsid w:val="00D8547C"/>
    <w:rsid w:val="00D85829"/>
    <w:rsid w:val="00D864D1"/>
    <w:rsid w:val="00D866AE"/>
    <w:rsid w:val="00D87670"/>
    <w:rsid w:val="00D87E4C"/>
    <w:rsid w:val="00D915B9"/>
    <w:rsid w:val="00D92FDF"/>
    <w:rsid w:val="00D93582"/>
    <w:rsid w:val="00D93C32"/>
    <w:rsid w:val="00D93D40"/>
    <w:rsid w:val="00D93DA9"/>
    <w:rsid w:val="00D93DF6"/>
    <w:rsid w:val="00D950B6"/>
    <w:rsid w:val="00D95703"/>
    <w:rsid w:val="00D96204"/>
    <w:rsid w:val="00D963A9"/>
    <w:rsid w:val="00D96524"/>
    <w:rsid w:val="00DA0156"/>
    <w:rsid w:val="00DA0A65"/>
    <w:rsid w:val="00DA1C36"/>
    <w:rsid w:val="00DA38B1"/>
    <w:rsid w:val="00DA4AEC"/>
    <w:rsid w:val="00DA6410"/>
    <w:rsid w:val="00DB086D"/>
    <w:rsid w:val="00DB0D92"/>
    <w:rsid w:val="00DB0DAC"/>
    <w:rsid w:val="00DB2F3C"/>
    <w:rsid w:val="00DB2F8A"/>
    <w:rsid w:val="00DB34F2"/>
    <w:rsid w:val="00DB4B38"/>
    <w:rsid w:val="00DB5066"/>
    <w:rsid w:val="00DB5C6F"/>
    <w:rsid w:val="00DB6CCB"/>
    <w:rsid w:val="00DC02FB"/>
    <w:rsid w:val="00DC0422"/>
    <w:rsid w:val="00DC12AA"/>
    <w:rsid w:val="00DC1841"/>
    <w:rsid w:val="00DC1BC2"/>
    <w:rsid w:val="00DC1D53"/>
    <w:rsid w:val="00DC2059"/>
    <w:rsid w:val="00DC2196"/>
    <w:rsid w:val="00DC2EC4"/>
    <w:rsid w:val="00DC33A5"/>
    <w:rsid w:val="00DC35CB"/>
    <w:rsid w:val="00DC3608"/>
    <w:rsid w:val="00DC36BC"/>
    <w:rsid w:val="00DC3BC9"/>
    <w:rsid w:val="00DC42D2"/>
    <w:rsid w:val="00DC4357"/>
    <w:rsid w:val="00DC506A"/>
    <w:rsid w:val="00DC5E19"/>
    <w:rsid w:val="00DC67AE"/>
    <w:rsid w:val="00DC6B77"/>
    <w:rsid w:val="00DC70DF"/>
    <w:rsid w:val="00DD1087"/>
    <w:rsid w:val="00DD11E3"/>
    <w:rsid w:val="00DD133A"/>
    <w:rsid w:val="00DD2CE0"/>
    <w:rsid w:val="00DD2F97"/>
    <w:rsid w:val="00DD3571"/>
    <w:rsid w:val="00DD3B71"/>
    <w:rsid w:val="00DD3CF6"/>
    <w:rsid w:val="00DD3DB4"/>
    <w:rsid w:val="00DD3F04"/>
    <w:rsid w:val="00DD4A43"/>
    <w:rsid w:val="00DD4C5F"/>
    <w:rsid w:val="00DD5543"/>
    <w:rsid w:val="00DD5A30"/>
    <w:rsid w:val="00DD5E9F"/>
    <w:rsid w:val="00DD5F15"/>
    <w:rsid w:val="00DD653F"/>
    <w:rsid w:val="00DD6D98"/>
    <w:rsid w:val="00DD715F"/>
    <w:rsid w:val="00DD753A"/>
    <w:rsid w:val="00DD75AB"/>
    <w:rsid w:val="00DD7B58"/>
    <w:rsid w:val="00DE18B9"/>
    <w:rsid w:val="00DE21BE"/>
    <w:rsid w:val="00DE246D"/>
    <w:rsid w:val="00DE391C"/>
    <w:rsid w:val="00DE3A5A"/>
    <w:rsid w:val="00DE3A9C"/>
    <w:rsid w:val="00DE3D3D"/>
    <w:rsid w:val="00DE4777"/>
    <w:rsid w:val="00DE49CE"/>
    <w:rsid w:val="00DE4D4D"/>
    <w:rsid w:val="00DE4D5E"/>
    <w:rsid w:val="00DE4D88"/>
    <w:rsid w:val="00DE5594"/>
    <w:rsid w:val="00DE573E"/>
    <w:rsid w:val="00DE5826"/>
    <w:rsid w:val="00DE5CD7"/>
    <w:rsid w:val="00DE5CFC"/>
    <w:rsid w:val="00DE5F76"/>
    <w:rsid w:val="00DE647B"/>
    <w:rsid w:val="00DE7CB6"/>
    <w:rsid w:val="00DE7CB7"/>
    <w:rsid w:val="00DF0684"/>
    <w:rsid w:val="00DF092A"/>
    <w:rsid w:val="00DF1325"/>
    <w:rsid w:val="00DF1B7A"/>
    <w:rsid w:val="00DF1C6E"/>
    <w:rsid w:val="00DF23AB"/>
    <w:rsid w:val="00DF24B5"/>
    <w:rsid w:val="00DF2A24"/>
    <w:rsid w:val="00DF4CB2"/>
    <w:rsid w:val="00DF4FDC"/>
    <w:rsid w:val="00DF5789"/>
    <w:rsid w:val="00DF59F7"/>
    <w:rsid w:val="00DF6113"/>
    <w:rsid w:val="00DF6148"/>
    <w:rsid w:val="00DF622F"/>
    <w:rsid w:val="00DF7FDB"/>
    <w:rsid w:val="00E01089"/>
    <w:rsid w:val="00E0140D"/>
    <w:rsid w:val="00E01789"/>
    <w:rsid w:val="00E0191F"/>
    <w:rsid w:val="00E0235D"/>
    <w:rsid w:val="00E031D1"/>
    <w:rsid w:val="00E03783"/>
    <w:rsid w:val="00E03838"/>
    <w:rsid w:val="00E03E52"/>
    <w:rsid w:val="00E05A30"/>
    <w:rsid w:val="00E0679E"/>
    <w:rsid w:val="00E07866"/>
    <w:rsid w:val="00E07AC0"/>
    <w:rsid w:val="00E103A2"/>
    <w:rsid w:val="00E10424"/>
    <w:rsid w:val="00E10F99"/>
    <w:rsid w:val="00E11388"/>
    <w:rsid w:val="00E13143"/>
    <w:rsid w:val="00E132DD"/>
    <w:rsid w:val="00E136A1"/>
    <w:rsid w:val="00E1432A"/>
    <w:rsid w:val="00E15351"/>
    <w:rsid w:val="00E15A6C"/>
    <w:rsid w:val="00E15AE3"/>
    <w:rsid w:val="00E15EBE"/>
    <w:rsid w:val="00E16667"/>
    <w:rsid w:val="00E16CBF"/>
    <w:rsid w:val="00E16E4F"/>
    <w:rsid w:val="00E174B0"/>
    <w:rsid w:val="00E17DB2"/>
    <w:rsid w:val="00E20C0A"/>
    <w:rsid w:val="00E21423"/>
    <w:rsid w:val="00E2157F"/>
    <w:rsid w:val="00E215A8"/>
    <w:rsid w:val="00E217EE"/>
    <w:rsid w:val="00E21CA6"/>
    <w:rsid w:val="00E21CC3"/>
    <w:rsid w:val="00E22017"/>
    <w:rsid w:val="00E2284C"/>
    <w:rsid w:val="00E22894"/>
    <w:rsid w:val="00E231E6"/>
    <w:rsid w:val="00E23CE7"/>
    <w:rsid w:val="00E254CE"/>
    <w:rsid w:val="00E25CB0"/>
    <w:rsid w:val="00E25F4E"/>
    <w:rsid w:val="00E26225"/>
    <w:rsid w:val="00E272F3"/>
    <w:rsid w:val="00E278A1"/>
    <w:rsid w:val="00E27B76"/>
    <w:rsid w:val="00E300F5"/>
    <w:rsid w:val="00E302C5"/>
    <w:rsid w:val="00E30391"/>
    <w:rsid w:val="00E30723"/>
    <w:rsid w:val="00E31323"/>
    <w:rsid w:val="00E31552"/>
    <w:rsid w:val="00E32341"/>
    <w:rsid w:val="00E32BF2"/>
    <w:rsid w:val="00E33568"/>
    <w:rsid w:val="00E335E3"/>
    <w:rsid w:val="00E3390B"/>
    <w:rsid w:val="00E34BE7"/>
    <w:rsid w:val="00E3783A"/>
    <w:rsid w:val="00E37CE3"/>
    <w:rsid w:val="00E427E1"/>
    <w:rsid w:val="00E42973"/>
    <w:rsid w:val="00E42C7C"/>
    <w:rsid w:val="00E436EB"/>
    <w:rsid w:val="00E43BD8"/>
    <w:rsid w:val="00E445B8"/>
    <w:rsid w:val="00E44CAC"/>
    <w:rsid w:val="00E45769"/>
    <w:rsid w:val="00E4579F"/>
    <w:rsid w:val="00E46E83"/>
    <w:rsid w:val="00E508C7"/>
    <w:rsid w:val="00E508FC"/>
    <w:rsid w:val="00E517D3"/>
    <w:rsid w:val="00E51CF5"/>
    <w:rsid w:val="00E525A7"/>
    <w:rsid w:val="00E52778"/>
    <w:rsid w:val="00E53104"/>
    <w:rsid w:val="00E53329"/>
    <w:rsid w:val="00E53747"/>
    <w:rsid w:val="00E53DFF"/>
    <w:rsid w:val="00E53E12"/>
    <w:rsid w:val="00E546B0"/>
    <w:rsid w:val="00E54D5E"/>
    <w:rsid w:val="00E558FF"/>
    <w:rsid w:val="00E5626D"/>
    <w:rsid w:val="00E566A9"/>
    <w:rsid w:val="00E56ADB"/>
    <w:rsid w:val="00E57BDE"/>
    <w:rsid w:val="00E603C7"/>
    <w:rsid w:val="00E60CE4"/>
    <w:rsid w:val="00E60F7A"/>
    <w:rsid w:val="00E61EF0"/>
    <w:rsid w:val="00E6372D"/>
    <w:rsid w:val="00E638E4"/>
    <w:rsid w:val="00E63B44"/>
    <w:rsid w:val="00E6432D"/>
    <w:rsid w:val="00E64539"/>
    <w:rsid w:val="00E64F8F"/>
    <w:rsid w:val="00E65344"/>
    <w:rsid w:val="00E656CC"/>
    <w:rsid w:val="00E66D71"/>
    <w:rsid w:val="00E66FBF"/>
    <w:rsid w:val="00E67695"/>
    <w:rsid w:val="00E677A8"/>
    <w:rsid w:val="00E67C84"/>
    <w:rsid w:val="00E71DBA"/>
    <w:rsid w:val="00E72891"/>
    <w:rsid w:val="00E72B39"/>
    <w:rsid w:val="00E73A75"/>
    <w:rsid w:val="00E73CE4"/>
    <w:rsid w:val="00E74233"/>
    <w:rsid w:val="00E7440E"/>
    <w:rsid w:val="00E746B4"/>
    <w:rsid w:val="00E7497C"/>
    <w:rsid w:val="00E760EE"/>
    <w:rsid w:val="00E7660C"/>
    <w:rsid w:val="00E76619"/>
    <w:rsid w:val="00E76D3C"/>
    <w:rsid w:val="00E77686"/>
    <w:rsid w:val="00E77A12"/>
    <w:rsid w:val="00E8049E"/>
    <w:rsid w:val="00E80CB8"/>
    <w:rsid w:val="00E80D7A"/>
    <w:rsid w:val="00E80FAA"/>
    <w:rsid w:val="00E811D6"/>
    <w:rsid w:val="00E81B0E"/>
    <w:rsid w:val="00E81C06"/>
    <w:rsid w:val="00E81EEB"/>
    <w:rsid w:val="00E82D5F"/>
    <w:rsid w:val="00E84A21"/>
    <w:rsid w:val="00E84A79"/>
    <w:rsid w:val="00E85567"/>
    <w:rsid w:val="00E86235"/>
    <w:rsid w:val="00E86871"/>
    <w:rsid w:val="00E86904"/>
    <w:rsid w:val="00E86A55"/>
    <w:rsid w:val="00E86B2F"/>
    <w:rsid w:val="00E8710B"/>
    <w:rsid w:val="00E877E0"/>
    <w:rsid w:val="00E87ED4"/>
    <w:rsid w:val="00E90F19"/>
    <w:rsid w:val="00E91A60"/>
    <w:rsid w:val="00E92B3F"/>
    <w:rsid w:val="00E92C47"/>
    <w:rsid w:val="00E93A2C"/>
    <w:rsid w:val="00E956B8"/>
    <w:rsid w:val="00E95866"/>
    <w:rsid w:val="00E95C9F"/>
    <w:rsid w:val="00E95EB3"/>
    <w:rsid w:val="00E9620F"/>
    <w:rsid w:val="00E96C99"/>
    <w:rsid w:val="00E97FF5"/>
    <w:rsid w:val="00EA069E"/>
    <w:rsid w:val="00EA06C0"/>
    <w:rsid w:val="00EA0831"/>
    <w:rsid w:val="00EA0D89"/>
    <w:rsid w:val="00EA1B03"/>
    <w:rsid w:val="00EA1FFA"/>
    <w:rsid w:val="00EA3562"/>
    <w:rsid w:val="00EA5842"/>
    <w:rsid w:val="00EA6441"/>
    <w:rsid w:val="00EA736D"/>
    <w:rsid w:val="00EA78D2"/>
    <w:rsid w:val="00EB0D35"/>
    <w:rsid w:val="00EB1A38"/>
    <w:rsid w:val="00EB27FB"/>
    <w:rsid w:val="00EB286D"/>
    <w:rsid w:val="00EB4673"/>
    <w:rsid w:val="00EB46F6"/>
    <w:rsid w:val="00EB524E"/>
    <w:rsid w:val="00EB6115"/>
    <w:rsid w:val="00EB73F4"/>
    <w:rsid w:val="00EB7E7E"/>
    <w:rsid w:val="00EC001B"/>
    <w:rsid w:val="00EC08C1"/>
    <w:rsid w:val="00EC0B6E"/>
    <w:rsid w:val="00EC1299"/>
    <w:rsid w:val="00EC2EA5"/>
    <w:rsid w:val="00EC3122"/>
    <w:rsid w:val="00EC3737"/>
    <w:rsid w:val="00EC3B68"/>
    <w:rsid w:val="00EC412F"/>
    <w:rsid w:val="00EC4615"/>
    <w:rsid w:val="00EC4B1B"/>
    <w:rsid w:val="00EC4D88"/>
    <w:rsid w:val="00EC6948"/>
    <w:rsid w:val="00EC795F"/>
    <w:rsid w:val="00ED05D6"/>
    <w:rsid w:val="00ED073C"/>
    <w:rsid w:val="00ED082B"/>
    <w:rsid w:val="00ED0893"/>
    <w:rsid w:val="00ED11F4"/>
    <w:rsid w:val="00ED1EC3"/>
    <w:rsid w:val="00ED1F3E"/>
    <w:rsid w:val="00ED2051"/>
    <w:rsid w:val="00ED292F"/>
    <w:rsid w:val="00ED385C"/>
    <w:rsid w:val="00ED4550"/>
    <w:rsid w:val="00ED4EBE"/>
    <w:rsid w:val="00ED6001"/>
    <w:rsid w:val="00ED70F1"/>
    <w:rsid w:val="00ED76F4"/>
    <w:rsid w:val="00EE03E5"/>
    <w:rsid w:val="00EE0600"/>
    <w:rsid w:val="00EE08D1"/>
    <w:rsid w:val="00EE0969"/>
    <w:rsid w:val="00EE0B29"/>
    <w:rsid w:val="00EE2493"/>
    <w:rsid w:val="00EE2C8A"/>
    <w:rsid w:val="00EE2D99"/>
    <w:rsid w:val="00EE4170"/>
    <w:rsid w:val="00EE54BE"/>
    <w:rsid w:val="00EE5E8E"/>
    <w:rsid w:val="00EE5F48"/>
    <w:rsid w:val="00EE6499"/>
    <w:rsid w:val="00EE6604"/>
    <w:rsid w:val="00EE67DD"/>
    <w:rsid w:val="00EE6DE0"/>
    <w:rsid w:val="00EE7091"/>
    <w:rsid w:val="00EE71F9"/>
    <w:rsid w:val="00EE75B7"/>
    <w:rsid w:val="00EE7799"/>
    <w:rsid w:val="00EE7803"/>
    <w:rsid w:val="00EF0078"/>
    <w:rsid w:val="00EF17A4"/>
    <w:rsid w:val="00EF2321"/>
    <w:rsid w:val="00EF25CA"/>
    <w:rsid w:val="00EF281A"/>
    <w:rsid w:val="00EF378E"/>
    <w:rsid w:val="00EF4115"/>
    <w:rsid w:val="00EF424D"/>
    <w:rsid w:val="00EF4C52"/>
    <w:rsid w:val="00EF4E8B"/>
    <w:rsid w:val="00EF52D3"/>
    <w:rsid w:val="00EF53BB"/>
    <w:rsid w:val="00EF5895"/>
    <w:rsid w:val="00EF5933"/>
    <w:rsid w:val="00EF73C9"/>
    <w:rsid w:val="00F00114"/>
    <w:rsid w:val="00F00D6B"/>
    <w:rsid w:val="00F019CF"/>
    <w:rsid w:val="00F024A0"/>
    <w:rsid w:val="00F0287C"/>
    <w:rsid w:val="00F02D7B"/>
    <w:rsid w:val="00F042E9"/>
    <w:rsid w:val="00F04545"/>
    <w:rsid w:val="00F05454"/>
    <w:rsid w:val="00F05A43"/>
    <w:rsid w:val="00F05FBD"/>
    <w:rsid w:val="00F06143"/>
    <w:rsid w:val="00F063B8"/>
    <w:rsid w:val="00F0682E"/>
    <w:rsid w:val="00F07F62"/>
    <w:rsid w:val="00F10E88"/>
    <w:rsid w:val="00F11A99"/>
    <w:rsid w:val="00F12952"/>
    <w:rsid w:val="00F1298D"/>
    <w:rsid w:val="00F12A6C"/>
    <w:rsid w:val="00F12F86"/>
    <w:rsid w:val="00F13A64"/>
    <w:rsid w:val="00F1421D"/>
    <w:rsid w:val="00F14787"/>
    <w:rsid w:val="00F14D58"/>
    <w:rsid w:val="00F16F77"/>
    <w:rsid w:val="00F17FCD"/>
    <w:rsid w:val="00F20179"/>
    <w:rsid w:val="00F20380"/>
    <w:rsid w:val="00F209B0"/>
    <w:rsid w:val="00F22AB7"/>
    <w:rsid w:val="00F22D1D"/>
    <w:rsid w:val="00F22FEB"/>
    <w:rsid w:val="00F231A4"/>
    <w:rsid w:val="00F23C5A"/>
    <w:rsid w:val="00F23FF4"/>
    <w:rsid w:val="00F24252"/>
    <w:rsid w:val="00F243B8"/>
    <w:rsid w:val="00F24CBD"/>
    <w:rsid w:val="00F2613F"/>
    <w:rsid w:val="00F2712D"/>
    <w:rsid w:val="00F27D61"/>
    <w:rsid w:val="00F301F6"/>
    <w:rsid w:val="00F30DCC"/>
    <w:rsid w:val="00F30EBC"/>
    <w:rsid w:val="00F3130D"/>
    <w:rsid w:val="00F32D04"/>
    <w:rsid w:val="00F33EBC"/>
    <w:rsid w:val="00F34264"/>
    <w:rsid w:val="00F3453A"/>
    <w:rsid w:val="00F35C91"/>
    <w:rsid w:val="00F3658E"/>
    <w:rsid w:val="00F36B71"/>
    <w:rsid w:val="00F373F1"/>
    <w:rsid w:val="00F37BCA"/>
    <w:rsid w:val="00F40745"/>
    <w:rsid w:val="00F40CBE"/>
    <w:rsid w:val="00F41FCB"/>
    <w:rsid w:val="00F4294C"/>
    <w:rsid w:val="00F42D0D"/>
    <w:rsid w:val="00F42D52"/>
    <w:rsid w:val="00F438CD"/>
    <w:rsid w:val="00F43DAD"/>
    <w:rsid w:val="00F43E27"/>
    <w:rsid w:val="00F44418"/>
    <w:rsid w:val="00F44DD5"/>
    <w:rsid w:val="00F459C5"/>
    <w:rsid w:val="00F460B4"/>
    <w:rsid w:val="00F46926"/>
    <w:rsid w:val="00F46D62"/>
    <w:rsid w:val="00F47223"/>
    <w:rsid w:val="00F50749"/>
    <w:rsid w:val="00F5126D"/>
    <w:rsid w:val="00F519DB"/>
    <w:rsid w:val="00F53967"/>
    <w:rsid w:val="00F54250"/>
    <w:rsid w:val="00F54C90"/>
    <w:rsid w:val="00F54EA3"/>
    <w:rsid w:val="00F56172"/>
    <w:rsid w:val="00F569C5"/>
    <w:rsid w:val="00F56C3C"/>
    <w:rsid w:val="00F56F87"/>
    <w:rsid w:val="00F60C75"/>
    <w:rsid w:val="00F611F3"/>
    <w:rsid w:val="00F61914"/>
    <w:rsid w:val="00F62266"/>
    <w:rsid w:val="00F62330"/>
    <w:rsid w:val="00F62C6D"/>
    <w:rsid w:val="00F631EE"/>
    <w:rsid w:val="00F63CD6"/>
    <w:rsid w:val="00F65172"/>
    <w:rsid w:val="00F65211"/>
    <w:rsid w:val="00F653AB"/>
    <w:rsid w:val="00F65D05"/>
    <w:rsid w:val="00F65E48"/>
    <w:rsid w:val="00F65F27"/>
    <w:rsid w:val="00F66D27"/>
    <w:rsid w:val="00F677DB"/>
    <w:rsid w:val="00F702DB"/>
    <w:rsid w:val="00F70B0E"/>
    <w:rsid w:val="00F718DB"/>
    <w:rsid w:val="00F71AD0"/>
    <w:rsid w:val="00F730D4"/>
    <w:rsid w:val="00F73154"/>
    <w:rsid w:val="00F73D2F"/>
    <w:rsid w:val="00F73D59"/>
    <w:rsid w:val="00F74937"/>
    <w:rsid w:val="00F74F8A"/>
    <w:rsid w:val="00F75427"/>
    <w:rsid w:val="00F758AC"/>
    <w:rsid w:val="00F75FFB"/>
    <w:rsid w:val="00F76299"/>
    <w:rsid w:val="00F80B38"/>
    <w:rsid w:val="00F81165"/>
    <w:rsid w:val="00F81234"/>
    <w:rsid w:val="00F81796"/>
    <w:rsid w:val="00F81DD6"/>
    <w:rsid w:val="00F827DF"/>
    <w:rsid w:val="00F83392"/>
    <w:rsid w:val="00F83F80"/>
    <w:rsid w:val="00F84DD9"/>
    <w:rsid w:val="00F85445"/>
    <w:rsid w:val="00F8585A"/>
    <w:rsid w:val="00F86825"/>
    <w:rsid w:val="00F86A3C"/>
    <w:rsid w:val="00F86ED7"/>
    <w:rsid w:val="00F87248"/>
    <w:rsid w:val="00F901B9"/>
    <w:rsid w:val="00F90333"/>
    <w:rsid w:val="00F906F6"/>
    <w:rsid w:val="00F9091B"/>
    <w:rsid w:val="00F9108A"/>
    <w:rsid w:val="00F91462"/>
    <w:rsid w:val="00F91F49"/>
    <w:rsid w:val="00F922D6"/>
    <w:rsid w:val="00F9277E"/>
    <w:rsid w:val="00F92B8F"/>
    <w:rsid w:val="00F930F5"/>
    <w:rsid w:val="00F94B72"/>
    <w:rsid w:val="00F94E88"/>
    <w:rsid w:val="00F9586E"/>
    <w:rsid w:val="00F95BF4"/>
    <w:rsid w:val="00FA0482"/>
    <w:rsid w:val="00FA0894"/>
    <w:rsid w:val="00FA0E3E"/>
    <w:rsid w:val="00FA0E5A"/>
    <w:rsid w:val="00FA1490"/>
    <w:rsid w:val="00FA17C5"/>
    <w:rsid w:val="00FA1E54"/>
    <w:rsid w:val="00FA31A0"/>
    <w:rsid w:val="00FA3C26"/>
    <w:rsid w:val="00FA4D00"/>
    <w:rsid w:val="00FA6528"/>
    <w:rsid w:val="00FA7921"/>
    <w:rsid w:val="00FB0A8F"/>
    <w:rsid w:val="00FB0E41"/>
    <w:rsid w:val="00FB13FE"/>
    <w:rsid w:val="00FB164C"/>
    <w:rsid w:val="00FB16A4"/>
    <w:rsid w:val="00FB1E9E"/>
    <w:rsid w:val="00FB314F"/>
    <w:rsid w:val="00FB3989"/>
    <w:rsid w:val="00FB3F9E"/>
    <w:rsid w:val="00FB537C"/>
    <w:rsid w:val="00FB5563"/>
    <w:rsid w:val="00FB608B"/>
    <w:rsid w:val="00FB6946"/>
    <w:rsid w:val="00FB735D"/>
    <w:rsid w:val="00FB7878"/>
    <w:rsid w:val="00FB7A84"/>
    <w:rsid w:val="00FC0D17"/>
    <w:rsid w:val="00FC0E98"/>
    <w:rsid w:val="00FC13C3"/>
    <w:rsid w:val="00FC1F39"/>
    <w:rsid w:val="00FC27F3"/>
    <w:rsid w:val="00FC288B"/>
    <w:rsid w:val="00FC46C5"/>
    <w:rsid w:val="00FC5191"/>
    <w:rsid w:val="00FC62EA"/>
    <w:rsid w:val="00FC63F4"/>
    <w:rsid w:val="00FC66D2"/>
    <w:rsid w:val="00FC6D77"/>
    <w:rsid w:val="00FD026B"/>
    <w:rsid w:val="00FD1E18"/>
    <w:rsid w:val="00FD284D"/>
    <w:rsid w:val="00FD2990"/>
    <w:rsid w:val="00FD4E3E"/>
    <w:rsid w:val="00FD685B"/>
    <w:rsid w:val="00FD6882"/>
    <w:rsid w:val="00FD6890"/>
    <w:rsid w:val="00FD6A8A"/>
    <w:rsid w:val="00FD6AD7"/>
    <w:rsid w:val="00FD7A77"/>
    <w:rsid w:val="00FD7EB5"/>
    <w:rsid w:val="00FE0C88"/>
    <w:rsid w:val="00FE0FA2"/>
    <w:rsid w:val="00FE103D"/>
    <w:rsid w:val="00FE1316"/>
    <w:rsid w:val="00FE2021"/>
    <w:rsid w:val="00FE2C48"/>
    <w:rsid w:val="00FE30DD"/>
    <w:rsid w:val="00FE37DF"/>
    <w:rsid w:val="00FE46A1"/>
    <w:rsid w:val="00FE480E"/>
    <w:rsid w:val="00FE4E3D"/>
    <w:rsid w:val="00FE5543"/>
    <w:rsid w:val="00FE55A5"/>
    <w:rsid w:val="00FE687E"/>
    <w:rsid w:val="00FF0855"/>
    <w:rsid w:val="00FF1161"/>
    <w:rsid w:val="00FF12CD"/>
    <w:rsid w:val="00FF1DE1"/>
    <w:rsid w:val="00FF22FC"/>
    <w:rsid w:val="00FF2DB8"/>
    <w:rsid w:val="00FF3AFB"/>
    <w:rsid w:val="00FF3E6C"/>
    <w:rsid w:val="00FF42EC"/>
    <w:rsid w:val="00FF4552"/>
    <w:rsid w:val="00FF47A5"/>
    <w:rsid w:val="00FF4964"/>
    <w:rsid w:val="00FF546B"/>
    <w:rsid w:val="00FF54ED"/>
    <w:rsid w:val="00FF55B1"/>
    <w:rsid w:val="00FF5A15"/>
    <w:rsid w:val="00FF6A3D"/>
    <w:rsid w:val="00FF6F4D"/>
    <w:rsid w:val="00FF79A7"/>
    <w:rsid w:val="00FF7C0B"/>
    <w:rsid w:val="00FF7C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1F064E"/>
  <w15:docId w15:val="{E8C9A904-037E-4983-95F2-6C9385CF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it-IT" w:eastAsia="it-IT"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locked="1" w:semiHidden="1" w:unhideWhenUsed="1"/>
    <w:lsdException w:name="annotation text" w:locked="1" w:semiHidden="1" w:unhideWhenUsed="1"/>
    <w:lsdException w:name="header" w:semiHidden="1" w:uiPriority="99" w:unhideWhenUsed="1"/>
    <w:lsdException w:name="footer" w:locked="1" w:semiHidden="1" w:uiPriority="99" w:unhideWhenUsed="1"/>
    <w:lsdException w:name="index heading" w:semiHidden="1" w:unhideWhenUsed="1"/>
    <w:lsdException w:name="caption" w:locked="1" w:semiHidden="1" w:unhideWhenUsed="1" w:qFormat="1"/>
    <w:lsdException w:name="table of figures" w:locked="1"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lsdException w:name="List 2" w:semiHidden="1" w:unhideWhenUsed="1"/>
    <w:lsdException w:name="List 3" w:semiHidden="1" w:unhideWhenUsed="1"/>
    <w:lsdException w:name="List 4" w:locked="1"/>
    <w:lsdException w:name="List 5" w:lock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Date" w:locked="1"/>
    <w:lsdException w:name="Body Text First Indent"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iPriority="99"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A3F3B"/>
    <w:pPr>
      <w:spacing w:before="60" w:line="240" w:lineRule="exact"/>
      <w:jc w:val="both"/>
    </w:pPr>
    <w:rPr>
      <w:sz w:val="22"/>
      <w:szCs w:val="22"/>
    </w:rPr>
  </w:style>
  <w:style w:type="paragraph" w:styleId="Titolo1">
    <w:name w:val="heading 1"/>
    <w:aliases w:val="Section Heading,H1,h1,II+,I,H11,H12,H13,H14,H15,H16,H17,H18,H111,H121,H131,H141,H151,H161,H171,H19,H112,H122,H132,H142,H152,H162,H172,H181,H1111,H1211,H1311,H1411,H1511,H1611,H1711,H110,H113,H123,H133,H143,H153,H163,H173,H114,H124,H134,H144,1"/>
    <w:basedOn w:val="Normale"/>
    <w:next w:val="Normale"/>
    <w:link w:val="Titolo1Carattere"/>
    <w:qFormat/>
    <w:rsid w:val="00A72EB8"/>
    <w:pPr>
      <w:keepNext/>
      <w:numPr>
        <w:numId w:val="15"/>
      </w:numPr>
      <w:spacing w:before="240"/>
      <w:outlineLvl w:val="0"/>
    </w:pPr>
    <w:rPr>
      <w:rFonts w:ascii="Calibri" w:hAnsi="Calibri"/>
      <w:b/>
      <w:smallCaps/>
      <w:color w:val="000000"/>
      <w:kern w:val="28"/>
      <w:sz w:val="28"/>
      <w:szCs w:val="20"/>
      <w:lang w:val="en-GB"/>
    </w:rPr>
  </w:style>
  <w:style w:type="paragraph" w:styleId="Titolo2">
    <w:name w:val="heading 2"/>
    <w:aliases w:val="H2,Reset numbering,Sub-Head1,Heading 2 Hidden,21,h2,A.B.C.,2,2nd level,Prophead 2,Arial 12 Fett Kursiv,(1.1,1.2,1.3 etc),RFP Heading 2,Activity,Heading Two,l2,Heading 2rh,Major,Major1,Major2,Major11,Subsection,list + change bar,prop"/>
    <w:basedOn w:val="Titolo1"/>
    <w:next w:val="Titolo3"/>
    <w:link w:val="Titolo2Carattere"/>
    <w:qFormat/>
    <w:rsid w:val="005C305B"/>
    <w:pPr>
      <w:keepLines/>
      <w:numPr>
        <w:ilvl w:val="1"/>
      </w:numPr>
      <w:tabs>
        <w:tab w:val="left" w:pos="851"/>
      </w:tabs>
      <w:spacing w:before="60" w:after="60"/>
      <w:outlineLvl w:val="1"/>
    </w:pPr>
    <w:rPr>
      <w:kern w:val="0"/>
      <w:sz w:val="23"/>
    </w:rPr>
  </w:style>
  <w:style w:type="paragraph" w:styleId="Titolo3">
    <w:name w:val="heading 3"/>
    <w:aliases w:val="3,h3,subhead,Prophead 3,H3,Section,Titre 31,t3.T3,3heading,Heading3,31,3heading1,H31,Section1,Titre 311,t3.T31,h31,Heading31,subhead1,32,3heading2,H32,Section2,Titre 312,t3.T32,h32,Heading32,subhead2,33,3heading3,H33,Section3,Titre 313,t3.T33"/>
    <w:basedOn w:val="Titolo2"/>
    <w:next w:val="Normale"/>
    <w:link w:val="Titolo3Carattere"/>
    <w:qFormat/>
    <w:rsid w:val="005C305B"/>
    <w:pPr>
      <w:numPr>
        <w:ilvl w:val="2"/>
      </w:numPr>
      <w:spacing w:before="120"/>
      <w:outlineLvl w:val="2"/>
    </w:pPr>
    <w:rPr>
      <w:b w:val="0"/>
      <w:smallCaps w:val="0"/>
      <w:u w:val="single"/>
    </w:rPr>
  </w:style>
  <w:style w:type="paragraph" w:styleId="Titolo4">
    <w:name w:val="heading 4"/>
    <w:aliases w:val="h4,a.,Level 2 - a,(Shift Ctrl 4),Titre 41,t4.T4,4heading,4,I4,l4,l4+toc4,Level 2 - a1,Level 2 - a2,Level 2 - a3,H41,h41,a.1,(Shift Ctrl 4)1,Titre 411,t4.T41,4heading1,41,I41,l41,l4+toc41,Level 2 - a11,Level 2 - a21,H42,h42,a.2,Titre 412,42,H4"/>
    <w:basedOn w:val="Titolo3"/>
    <w:next w:val="Normale"/>
    <w:link w:val="Titolo4Carattere"/>
    <w:qFormat/>
    <w:rsid w:val="007C2648"/>
    <w:pPr>
      <w:numPr>
        <w:ilvl w:val="3"/>
      </w:numPr>
      <w:tabs>
        <w:tab w:val="clear" w:pos="851"/>
      </w:tabs>
      <w:outlineLvl w:val="3"/>
    </w:pPr>
    <w:rPr>
      <w:i/>
      <w:sz w:val="22"/>
      <w:szCs w:val="23"/>
      <w:u w:val="none"/>
    </w:rPr>
  </w:style>
  <w:style w:type="paragraph" w:styleId="Titolo5">
    <w:name w:val="heading 5"/>
    <w:aliases w:val="Descrizione requisito,Appendix A to X,Heading 5   Appendix A to X,5,H5-Heading 5,l5,heading5,h5,Heading5,Roman list,5 sub-bullet,sb,H5,Level 3 - i,Para5,Second Subheading,i) ii) iii),Lev 5,Roman list1,Roman list2,rh2,rh"/>
    <w:basedOn w:val="Normale"/>
    <w:next w:val="Normale"/>
    <w:link w:val="Titolo5Carattere"/>
    <w:qFormat/>
    <w:rsid w:val="007C2648"/>
    <w:pPr>
      <w:numPr>
        <w:ilvl w:val="4"/>
        <w:numId w:val="15"/>
      </w:numPr>
      <w:spacing w:before="240" w:after="60"/>
      <w:outlineLvl w:val="4"/>
    </w:pPr>
    <w:rPr>
      <w:rFonts w:ascii="Calibri" w:hAnsi="Calibri"/>
      <w:i/>
      <w:sz w:val="24"/>
      <w:szCs w:val="20"/>
      <w:lang w:val="en-GB"/>
    </w:rPr>
  </w:style>
  <w:style w:type="paragraph" w:styleId="Titolo6">
    <w:name w:val="heading 6"/>
    <w:aliases w:val="Legal Level 1.,Legal Level 1.1,Legal Level 1.2,Legal Level 1.3,Legal Level 1.11,Legal Level 1.21,Legal Level 1.4,Legal Level 1.12,Legal Level 1.22,Legal Level 1.31,Legal Level 1.111,Legal Level 1.211,Legal Level 1.5,Legal Level 1.13,6,h6,sd,T"/>
    <w:basedOn w:val="Normale"/>
    <w:next w:val="Normale"/>
    <w:link w:val="Titolo6Carattere"/>
    <w:qFormat/>
    <w:rsid w:val="000A6000"/>
    <w:pPr>
      <w:numPr>
        <w:ilvl w:val="5"/>
        <w:numId w:val="15"/>
      </w:numPr>
      <w:spacing w:before="240" w:after="60"/>
      <w:outlineLvl w:val="5"/>
    </w:pPr>
    <w:rPr>
      <w:rFonts w:ascii="Calibri" w:hAnsi="Calibri"/>
      <w:i/>
      <w:sz w:val="24"/>
      <w:szCs w:val="20"/>
      <w:lang w:val="en-GB"/>
    </w:rPr>
  </w:style>
  <w:style w:type="paragraph" w:styleId="Titolo7">
    <w:name w:val="heading 7"/>
    <w:aliases w:val="Legal Level 1.1.,Legal Level 1.1.1,Legal Level 1.1.2,Legal Level 1.1.3,Legal Level 1.1.11,Legal Level 1.1.21,Legal Level 1.1.4,Legal Level 1.1.12,Legal Level 1.1.22,Legal Level 1.1.31,Legal Level 1.1.111,Legal Level 1.1.211,Legal Level 1.1.5"/>
    <w:basedOn w:val="Normale"/>
    <w:next w:val="Normale"/>
    <w:link w:val="Titolo7Carattere"/>
    <w:qFormat/>
    <w:rsid w:val="000A6000"/>
    <w:pPr>
      <w:numPr>
        <w:ilvl w:val="6"/>
        <w:numId w:val="15"/>
      </w:numPr>
      <w:spacing w:before="240" w:after="60"/>
      <w:outlineLvl w:val="6"/>
    </w:pPr>
    <w:rPr>
      <w:sz w:val="24"/>
      <w:szCs w:val="20"/>
      <w:lang w:val="en-GB"/>
    </w:rPr>
  </w:style>
  <w:style w:type="paragraph" w:styleId="Titolo8">
    <w:name w:val="heading 8"/>
    <w:aliases w:val="Legal Level 1.1.1.,Legal Level 1.1.1.1,Legal Level 1.1.1.2,Legal Level 1.1.1.3,Legal Level 1.1.1.11,Legal Level 1.1.1.21,Legal Level 1.1.1.4,Legal Level 1.1.1.12,Legal Level 1.1.1.22,Legal Level 1.1.1.31,Legal Level 1.1.1.111,8,FigureTitle,re"/>
    <w:basedOn w:val="Normale"/>
    <w:next w:val="Normale"/>
    <w:link w:val="Titolo8Carattere"/>
    <w:qFormat/>
    <w:rsid w:val="000A6000"/>
    <w:pPr>
      <w:numPr>
        <w:ilvl w:val="7"/>
        <w:numId w:val="15"/>
      </w:numPr>
      <w:spacing w:before="240" w:after="60"/>
      <w:outlineLvl w:val="7"/>
    </w:pPr>
    <w:rPr>
      <w:i/>
      <w:sz w:val="24"/>
      <w:szCs w:val="20"/>
      <w:lang w:val="en-GB"/>
    </w:rPr>
  </w:style>
  <w:style w:type="paragraph" w:styleId="Titolo9">
    <w:name w:val="heading 9"/>
    <w:aliases w:val="Legal Level 1.1.1.1.,Legal Level 1.1.1.1.1,Legal Level 1.1.1.1.2,Legal Level 1.1.1.1.3,Legal Level 1.1.1.1.11,Legal Level 1.1.1.1.21,Legal Level 1.1.1.1.4,Legal Level 1.1.1.1.12,Legal Level 1.1.1.1.22,Legal Level 1.1.1.1.31,Titre 10,9,rb,req1"/>
    <w:basedOn w:val="Normale"/>
    <w:next w:val="Normale"/>
    <w:link w:val="Titolo9Carattere"/>
    <w:qFormat/>
    <w:rsid w:val="000A6000"/>
    <w:pPr>
      <w:numPr>
        <w:ilvl w:val="8"/>
        <w:numId w:val="15"/>
      </w:numPr>
      <w:spacing w:before="240" w:after="60"/>
      <w:outlineLvl w:val="8"/>
    </w:pPr>
    <w:rPr>
      <w:b/>
      <w:i/>
      <w:sz w:val="18"/>
      <w:szCs w:val="20"/>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Rientrocorpodeltesto">
    <w:name w:val="Body Text Indent"/>
    <w:basedOn w:val="Normale"/>
    <w:link w:val="RientrocorpodeltestoCarattere"/>
    <w:rsid w:val="000A6000"/>
    <w:rPr>
      <w:rFonts w:ascii="Calibri" w:hAnsi="Calibri"/>
      <w:sz w:val="20"/>
      <w:szCs w:val="20"/>
      <w:lang w:val="en-GB" w:eastAsia="en-US"/>
    </w:rPr>
  </w:style>
  <w:style w:type="paragraph" w:styleId="Testocommento">
    <w:name w:val="annotation text"/>
    <w:basedOn w:val="Normale"/>
    <w:link w:val="TestocommentoCarattere"/>
    <w:rsid w:val="000A6000"/>
    <w:rPr>
      <w:rFonts w:ascii="Calibri" w:hAnsi="Calibri"/>
      <w:color w:val="000000"/>
      <w:sz w:val="24"/>
      <w:szCs w:val="20"/>
      <w:lang w:eastAsia="en-US"/>
    </w:rPr>
  </w:style>
  <w:style w:type="paragraph" w:styleId="Mappadocumento">
    <w:name w:val="Document Map"/>
    <w:basedOn w:val="Normale"/>
    <w:link w:val="MappadocumentoCarattere"/>
    <w:rsid w:val="000A6000"/>
    <w:pPr>
      <w:shd w:val="clear" w:color="auto" w:fill="000080"/>
    </w:pPr>
    <w:rPr>
      <w:rFonts w:ascii="Tahoma" w:hAnsi="Tahoma"/>
      <w:sz w:val="20"/>
      <w:szCs w:val="20"/>
      <w:lang w:val="en-GB" w:eastAsia="en-US"/>
    </w:rPr>
  </w:style>
  <w:style w:type="paragraph" w:styleId="Pidipagina">
    <w:name w:val="footer"/>
    <w:aliases w:val="Headers,Piè di pagina sx,Piè di pagina1,Piè di pagina 1"/>
    <w:basedOn w:val="Normale"/>
    <w:link w:val="PidipaginaCarattere"/>
    <w:uiPriority w:val="99"/>
    <w:rsid w:val="000A6000"/>
    <w:pPr>
      <w:pBdr>
        <w:top w:val="single" w:sz="4" w:space="1" w:color="auto"/>
      </w:pBdr>
      <w:tabs>
        <w:tab w:val="center" w:pos="5387"/>
        <w:tab w:val="right" w:pos="9639"/>
      </w:tabs>
    </w:pPr>
    <w:rPr>
      <w:i/>
      <w:sz w:val="16"/>
      <w:szCs w:val="20"/>
      <w:lang w:val="en-GB" w:eastAsia="en-US"/>
    </w:rPr>
  </w:style>
  <w:style w:type="character" w:styleId="Rimandonotaapidipagina">
    <w:name w:val="footnote reference"/>
    <w:aliases w:val="Times 10 Point,Exposant 3 Point,Footnote symbol,Voetnootverwijzing,ft#,fr"/>
    <w:rsid w:val="000A6000"/>
    <w:rPr>
      <w:vertAlign w:val="superscript"/>
    </w:rPr>
  </w:style>
  <w:style w:type="paragraph" w:styleId="Testonotaapidipagina">
    <w:name w:val="footnote text"/>
    <w:aliases w:val="ftx,TI_Testo nota a piè di pagina,stile 1,Footnote,Footnote1,Footnote2,Footnote3,Footnote4,Footnote5,Footnote6,Footnote7,Footnote8,Footnote9,Footnote10,Footnote11,Footnote21,Footnote31,Footnote41,Footnote51,Footnote61"/>
    <w:basedOn w:val="Normale"/>
    <w:link w:val="TestonotaapidipaginaCarattere"/>
    <w:rsid w:val="000A6000"/>
    <w:rPr>
      <w:rFonts w:ascii="Calibri" w:hAnsi="Calibri"/>
      <w:sz w:val="24"/>
      <w:szCs w:val="20"/>
      <w:lang w:val="en-GB" w:eastAsia="en-US"/>
    </w:rPr>
  </w:style>
  <w:style w:type="paragraph" w:styleId="Intestazione">
    <w:name w:val="header"/>
    <w:aliases w:val="L1 Header,ho,header odd,first,heading one,Odd Header,Even,hd,encabezado,F,intestazione,Header/Footer,Hyphen,h,even,ITT i,index,form,form1,En-tête 1.1,appendice,foote,hdnormale,Header Char Char Char,Header Char Char,he,HE,Header-Table"/>
    <w:basedOn w:val="Normale"/>
    <w:link w:val="IntestazioneCarattere"/>
    <w:uiPriority w:val="99"/>
    <w:rsid w:val="000A6000"/>
    <w:pPr>
      <w:pBdr>
        <w:bottom w:val="single" w:sz="4" w:space="1" w:color="auto"/>
      </w:pBdr>
      <w:tabs>
        <w:tab w:val="center" w:pos="5387"/>
        <w:tab w:val="right" w:pos="9639"/>
      </w:tabs>
      <w:spacing w:before="100"/>
      <w:ind w:left="1985"/>
    </w:pPr>
    <w:rPr>
      <w:i/>
      <w:snapToGrid w:val="0"/>
      <w:sz w:val="16"/>
      <w:szCs w:val="20"/>
      <w:lang w:val="en-GB" w:eastAsia="en-US"/>
    </w:rPr>
  </w:style>
  <w:style w:type="paragraph" w:customStyle="1" w:styleId="HiddenTitle">
    <w:name w:val="Hidden Title"/>
    <w:basedOn w:val="Normale"/>
    <w:rsid w:val="000A6000"/>
    <w:pPr>
      <w:spacing w:after="240"/>
    </w:pPr>
    <w:rPr>
      <w:b/>
      <w:sz w:val="28"/>
      <w:lang w:val="en-US"/>
    </w:rPr>
  </w:style>
  <w:style w:type="character" w:styleId="Collegamentoipertestuale">
    <w:name w:val="Hyperlink"/>
    <w:uiPriority w:val="99"/>
    <w:rsid w:val="000A6000"/>
    <w:rPr>
      <w:color w:val="0000FF"/>
      <w:u w:val="single"/>
    </w:rPr>
  </w:style>
  <w:style w:type="paragraph" w:styleId="Indice5">
    <w:name w:val="index 5"/>
    <w:basedOn w:val="Normale"/>
    <w:next w:val="Normale"/>
    <w:autoRedefine/>
    <w:rsid w:val="000A6000"/>
    <w:pPr>
      <w:ind w:left="1100" w:hanging="220"/>
    </w:pPr>
  </w:style>
  <w:style w:type="paragraph" w:customStyle="1" w:styleId="Testoinevidenza">
    <w:name w:val="Testo in evidenza"/>
    <w:basedOn w:val="Normale"/>
    <w:rsid w:val="009367C8"/>
    <w:pPr>
      <w:pBdr>
        <w:top w:val="single" w:sz="4" w:space="1" w:color="auto" w:shadow="1"/>
        <w:left w:val="single" w:sz="4" w:space="4" w:color="auto" w:shadow="1"/>
        <w:bottom w:val="single" w:sz="4" w:space="1" w:color="auto" w:shadow="1"/>
        <w:right w:val="single" w:sz="4" w:space="4" w:color="auto" w:shadow="1"/>
      </w:pBdr>
      <w:shd w:val="clear" w:color="auto" w:fill="DAEEF3"/>
    </w:pPr>
    <w:rPr>
      <w:b/>
      <w:i/>
    </w:rPr>
  </w:style>
  <w:style w:type="paragraph" w:styleId="Puntoelenco">
    <w:name w:val="List Bullet"/>
    <w:basedOn w:val="Normale"/>
    <w:autoRedefine/>
    <w:rsid w:val="00E32341"/>
    <w:pPr>
      <w:keepLines/>
      <w:numPr>
        <w:numId w:val="1"/>
      </w:numPr>
      <w:tabs>
        <w:tab w:val="clear" w:pos="360"/>
      </w:tabs>
      <w:spacing w:before="40"/>
      <w:ind w:left="1304" w:hanging="340"/>
      <w:jc w:val="left"/>
    </w:pPr>
    <w:rPr>
      <w:color w:val="000000"/>
      <w:lang w:val="en-US"/>
    </w:rPr>
  </w:style>
  <w:style w:type="paragraph" w:styleId="Puntoelenco2">
    <w:name w:val="List Bullet 2"/>
    <w:basedOn w:val="Puntoelenco"/>
    <w:autoRedefine/>
    <w:rsid w:val="000A6000"/>
    <w:pPr>
      <w:numPr>
        <w:numId w:val="2"/>
      </w:numPr>
      <w:spacing w:before="20"/>
      <w:ind w:left="1775" w:hanging="357"/>
    </w:pPr>
  </w:style>
  <w:style w:type="paragraph" w:styleId="Rientronormale">
    <w:name w:val="Normal Indent"/>
    <w:basedOn w:val="Normale"/>
    <w:rsid w:val="000A6000"/>
    <w:pPr>
      <w:ind w:left="1304"/>
    </w:pPr>
    <w:rPr>
      <w:lang w:val="en-US"/>
    </w:rPr>
  </w:style>
  <w:style w:type="paragraph" w:customStyle="1" w:styleId="R1">
    <w:name w:val="R1"/>
    <w:basedOn w:val="Normale"/>
    <w:rsid w:val="000A6000"/>
    <w:pPr>
      <w:spacing w:before="0"/>
      <w:ind w:left="1418"/>
    </w:pPr>
    <w:rPr>
      <w:color w:val="000000"/>
      <w:lang w:val="es-ES_tradnl"/>
    </w:rPr>
  </w:style>
  <w:style w:type="paragraph" w:styleId="Titolo">
    <w:name w:val="Title"/>
    <w:basedOn w:val="Normale"/>
    <w:link w:val="TitoloCarattere"/>
    <w:qFormat/>
    <w:rsid w:val="009A01E9"/>
    <w:pPr>
      <w:spacing w:before="100" w:beforeAutospacing="1"/>
      <w:ind w:left="3402"/>
    </w:pPr>
    <w:rPr>
      <w:rFonts w:ascii="Calibri" w:hAnsi="Calibri"/>
      <w:b/>
      <w:kern w:val="28"/>
      <w:sz w:val="56"/>
      <w:szCs w:val="20"/>
      <w:lang w:val="en-GB" w:eastAsia="en-US"/>
    </w:rPr>
  </w:style>
  <w:style w:type="paragraph" w:customStyle="1" w:styleId="SubTitle">
    <w:name w:val="Sub Title"/>
    <w:basedOn w:val="Titolo"/>
    <w:rsid w:val="000A6000"/>
    <w:pPr>
      <w:spacing w:before="200"/>
    </w:pPr>
    <w:rPr>
      <w:i/>
      <w:sz w:val="40"/>
    </w:rPr>
  </w:style>
  <w:style w:type="paragraph" w:customStyle="1" w:styleId="sub2">
    <w:name w:val="sub2"/>
    <w:basedOn w:val="Normale"/>
    <w:rsid w:val="000A6000"/>
    <w:pPr>
      <w:spacing w:before="0"/>
      <w:ind w:right="850"/>
    </w:pPr>
    <w:rPr>
      <w:rFonts w:ascii="CG Times (W1)" w:hAnsi="CG Times (W1)"/>
      <w:color w:val="000000"/>
      <w:lang w:val="es-ES_tradnl"/>
    </w:rPr>
  </w:style>
  <w:style w:type="paragraph" w:customStyle="1" w:styleId="TableText">
    <w:name w:val="Table Text"/>
    <w:basedOn w:val="Normale"/>
    <w:rsid w:val="000A6000"/>
    <w:pPr>
      <w:spacing w:after="20"/>
    </w:pPr>
  </w:style>
  <w:style w:type="paragraph" w:customStyle="1" w:styleId="TableHeading">
    <w:name w:val="Table Heading"/>
    <w:basedOn w:val="TableText"/>
    <w:rsid w:val="000A6000"/>
    <w:rPr>
      <w:b/>
      <w:caps/>
    </w:rPr>
  </w:style>
  <w:style w:type="paragraph" w:styleId="Sommario1">
    <w:name w:val="toc 1"/>
    <w:basedOn w:val="Normale"/>
    <w:next w:val="Normale"/>
    <w:autoRedefine/>
    <w:uiPriority w:val="39"/>
    <w:rsid w:val="00124E85"/>
    <w:pPr>
      <w:tabs>
        <w:tab w:val="left" w:pos="600"/>
        <w:tab w:val="right" w:leader="dot" w:pos="9639"/>
      </w:tabs>
      <w:spacing w:after="120"/>
      <w:jc w:val="left"/>
    </w:pPr>
    <w:rPr>
      <w:rFonts w:cs="Calibri"/>
      <w:b/>
      <w:caps/>
      <w:noProof/>
    </w:rPr>
  </w:style>
  <w:style w:type="paragraph" w:styleId="Sommario2">
    <w:name w:val="toc 2"/>
    <w:basedOn w:val="Normale"/>
    <w:next w:val="Normale"/>
    <w:autoRedefine/>
    <w:uiPriority w:val="39"/>
    <w:rsid w:val="00146055"/>
    <w:pPr>
      <w:tabs>
        <w:tab w:val="left" w:pos="851"/>
        <w:tab w:val="right" w:leader="dot" w:pos="9639"/>
      </w:tabs>
      <w:spacing w:before="0"/>
      <w:ind w:left="284"/>
      <w:jc w:val="left"/>
    </w:pPr>
    <w:rPr>
      <w:smallCaps/>
      <w:noProof/>
    </w:rPr>
  </w:style>
  <w:style w:type="paragraph" w:styleId="Sommario3">
    <w:name w:val="toc 3"/>
    <w:basedOn w:val="Normale"/>
    <w:next w:val="Normale"/>
    <w:autoRedefine/>
    <w:uiPriority w:val="39"/>
    <w:rsid w:val="00F00114"/>
    <w:pPr>
      <w:tabs>
        <w:tab w:val="left" w:pos="1134"/>
        <w:tab w:val="right" w:leader="dot" w:pos="9639"/>
      </w:tabs>
      <w:spacing w:before="0"/>
      <w:ind w:left="400"/>
      <w:jc w:val="left"/>
    </w:pPr>
    <w:rPr>
      <w:smallCaps/>
      <w:noProof/>
    </w:rPr>
  </w:style>
  <w:style w:type="paragraph" w:styleId="Sommario4">
    <w:name w:val="toc 4"/>
    <w:basedOn w:val="Normale"/>
    <w:next w:val="Normale"/>
    <w:autoRedefine/>
    <w:uiPriority w:val="39"/>
    <w:rsid w:val="00F00114"/>
    <w:pPr>
      <w:tabs>
        <w:tab w:val="left" w:pos="1418"/>
        <w:tab w:val="right" w:leader="dot" w:pos="9639"/>
      </w:tabs>
      <w:spacing w:before="0"/>
      <w:ind w:left="600"/>
      <w:jc w:val="left"/>
    </w:pPr>
    <w:rPr>
      <w:i/>
      <w:noProof/>
    </w:rPr>
  </w:style>
  <w:style w:type="paragraph" w:styleId="Sommario5">
    <w:name w:val="toc 5"/>
    <w:basedOn w:val="Normale"/>
    <w:next w:val="Normale"/>
    <w:autoRedefine/>
    <w:rsid w:val="00F00114"/>
    <w:pPr>
      <w:tabs>
        <w:tab w:val="left" w:pos="1843"/>
        <w:tab w:val="right" w:leader="dot" w:pos="9639"/>
      </w:tabs>
      <w:spacing w:before="0"/>
      <w:ind w:left="851"/>
      <w:jc w:val="left"/>
    </w:pPr>
    <w:rPr>
      <w:i/>
      <w:noProof/>
      <w:sz w:val="20"/>
    </w:rPr>
  </w:style>
  <w:style w:type="paragraph" w:styleId="Sommario6">
    <w:name w:val="toc 6"/>
    <w:basedOn w:val="Normale"/>
    <w:next w:val="Normale"/>
    <w:autoRedefine/>
    <w:rsid w:val="000A6000"/>
    <w:pPr>
      <w:spacing w:before="0"/>
      <w:ind w:left="1000"/>
      <w:jc w:val="left"/>
    </w:pPr>
    <w:rPr>
      <w:sz w:val="18"/>
    </w:rPr>
  </w:style>
  <w:style w:type="paragraph" w:styleId="Sommario7">
    <w:name w:val="toc 7"/>
    <w:basedOn w:val="Normale"/>
    <w:next w:val="Normale"/>
    <w:autoRedefine/>
    <w:rsid w:val="000A6000"/>
    <w:pPr>
      <w:spacing w:before="0"/>
      <w:ind w:left="1200"/>
      <w:jc w:val="left"/>
    </w:pPr>
    <w:rPr>
      <w:sz w:val="18"/>
    </w:rPr>
  </w:style>
  <w:style w:type="paragraph" w:styleId="Sommario8">
    <w:name w:val="toc 8"/>
    <w:basedOn w:val="Normale"/>
    <w:next w:val="Normale"/>
    <w:autoRedefine/>
    <w:rsid w:val="000A6000"/>
    <w:pPr>
      <w:spacing w:before="0"/>
      <w:ind w:left="1400"/>
      <w:jc w:val="left"/>
    </w:pPr>
    <w:rPr>
      <w:sz w:val="18"/>
    </w:rPr>
  </w:style>
  <w:style w:type="paragraph" w:styleId="Sommario9">
    <w:name w:val="toc 9"/>
    <w:basedOn w:val="Normale"/>
    <w:next w:val="Normale"/>
    <w:autoRedefine/>
    <w:rsid w:val="000A6000"/>
    <w:pPr>
      <w:spacing w:before="0"/>
      <w:ind w:left="1600"/>
      <w:jc w:val="left"/>
    </w:pPr>
    <w:rPr>
      <w:sz w:val="18"/>
    </w:rPr>
  </w:style>
  <w:style w:type="character" w:styleId="Numeropagina">
    <w:name w:val="page number"/>
    <w:rsid w:val="000A6000"/>
    <w:rPr>
      <w:rFonts w:cs="Times New Roman"/>
    </w:rPr>
  </w:style>
  <w:style w:type="paragraph" w:customStyle="1" w:styleId="tabella">
    <w:name w:val="tabella"/>
    <w:basedOn w:val="Normale"/>
    <w:next w:val="Normale"/>
    <w:rsid w:val="000A6000"/>
    <w:pPr>
      <w:spacing w:before="240" w:after="120"/>
    </w:pPr>
    <w:rPr>
      <w:rFonts w:ascii="Times" w:hAnsi="Times"/>
      <w:b/>
    </w:rPr>
  </w:style>
  <w:style w:type="paragraph" w:customStyle="1" w:styleId="text">
    <w:name w:val="text"/>
    <w:basedOn w:val="Normale"/>
    <w:rsid w:val="000A6000"/>
    <w:pPr>
      <w:spacing w:after="120"/>
      <w:ind w:firstLine="426"/>
    </w:pPr>
  </w:style>
  <w:style w:type="paragraph" w:customStyle="1" w:styleId="BulletList">
    <w:name w:val="Bullet List"/>
    <w:basedOn w:val="Normale"/>
    <w:autoRedefine/>
    <w:rsid w:val="00E32341"/>
    <w:pPr>
      <w:widowControl w:val="0"/>
      <w:numPr>
        <w:numId w:val="3"/>
      </w:numPr>
      <w:spacing w:before="0" w:after="60"/>
    </w:pPr>
    <w:rPr>
      <w:iCs/>
    </w:rPr>
  </w:style>
  <w:style w:type="paragraph" w:customStyle="1" w:styleId="b1">
    <w:name w:val="b1"/>
    <w:basedOn w:val="Normale"/>
    <w:rsid w:val="000A6000"/>
    <w:pPr>
      <w:widowControl w:val="0"/>
      <w:numPr>
        <w:numId w:val="4"/>
      </w:numPr>
      <w:spacing w:before="0" w:after="120"/>
    </w:pPr>
    <w:rPr>
      <w:rFonts w:ascii="Times" w:hAnsi="Times"/>
    </w:rPr>
  </w:style>
  <w:style w:type="paragraph" w:styleId="Testofumetto">
    <w:name w:val="Balloon Text"/>
    <w:basedOn w:val="Normale"/>
    <w:link w:val="TestofumettoCarattere"/>
    <w:rsid w:val="000A6000"/>
    <w:rPr>
      <w:rFonts w:ascii="Tahoma" w:hAnsi="Tahoma"/>
      <w:sz w:val="16"/>
      <w:szCs w:val="20"/>
      <w:lang w:val="en-GB" w:eastAsia="en-US"/>
    </w:rPr>
  </w:style>
  <w:style w:type="paragraph" w:styleId="Didascalia">
    <w:name w:val="caption"/>
    <w:aliases w:val="cp,Caption2,figura,figura1,figura2,Caption - Centre Graphic,Didasc...,Didascalia Carattere,Didascalia tabella,Caption Char1,Caption Char2 Char,Caption Char1 Char Char,Caption Char3 Char Char Char,Caption Char Char1 Char Char Char,Caption Char"/>
    <w:basedOn w:val="Normale"/>
    <w:next w:val="Normale"/>
    <w:link w:val="DidascaliaCarattere1"/>
    <w:qFormat/>
    <w:rsid w:val="000A6000"/>
    <w:pPr>
      <w:spacing w:after="360"/>
      <w:jc w:val="center"/>
    </w:pPr>
    <w:rPr>
      <w:rFonts w:ascii="Verdana" w:hAnsi="Verdana"/>
      <w:i/>
      <w:sz w:val="18"/>
      <w:szCs w:val="20"/>
      <w:lang w:eastAsia="en-US"/>
    </w:rPr>
  </w:style>
  <w:style w:type="paragraph" w:customStyle="1" w:styleId="StyleHiddenTitleLeft0cm">
    <w:name w:val="Style Hidden Title + Left:  0 cm"/>
    <w:basedOn w:val="HiddenTitle"/>
    <w:rsid w:val="000A6000"/>
    <w:rPr>
      <w:rFonts w:ascii="Verdana" w:hAnsi="Verdana"/>
      <w:bCs/>
      <w:sz w:val="32"/>
    </w:rPr>
  </w:style>
  <w:style w:type="paragraph" w:customStyle="1" w:styleId="NewHeading2">
    <w:name w:val="NewHeading2"/>
    <w:basedOn w:val="Titolo2"/>
    <w:next w:val="Normale"/>
    <w:link w:val="NewHeading2Char"/>
    <w:rsid w:val="000A6000"/>
    <w:pPr>
      <w:keepLines w:val="0"/>
      <w:numPr>
        <w:ilvl w:val="0"/>
        <w:numId w:val="0"/>
      </w:numPr>
      <w:tabs>
        <w:tab w:val="clear" w:pos="851"/>
      </w:tabs>
    </w:pPr>
    <w:rPr>
      <w:rFonts w:cs="Arial"/>
      <w:bCs/>
      <w:i/>
      <w:iCs/>
      <w:caps/>
      <w:sz w:val="28"/>
      <w:szCs w:val="28"/>
    </w:rPr>
  </w:style>
  <w:style w:type="paragraph" w:styleId="Elenco">
    <w:name w:val="List"/>
    <w:basedOn w:val="Normale"/>
    <w:rsid w:val="007C0084"/>
    <w:pPr>
      <w:numPr>
        <w:ilvl w:val="2"/>
        <w:numId w:val="7"/>
      </w:numPr>
      <w:spacing w:before="120" w:after="120"/>
      <w:jc w:val="left"/>
    </w:pPr>
    <w:rPr>
      <w:szCs w:val="24"/>
    </w:rPr>
  </w:style>
  <w:style w:type="paragraph" w:customStyle="1" w:styleId="ptit">
    <w:name w:val="ptit"/>
    <w:basedOn w:val="Normale"/>
    <w:rsid w:val="000A6000"/>
    <w:pPr>
      <w:overflowPunct w:val="0"/>
      <w:autoSpaceDE w:val="0"/>
      <w:autoSpaceDN w:val="0"/>
      <w:adjustRightInd w:val="0"/>
      <w:spacing w:before="100" w:after="100"/>
      <w:jc w:val="center"/>
      <w:textAlignment w:val="baseline"/>
    </w:pPr>
    <w:rPr>
      <w:rFonts w:ascii="Verdana" w:hAnsi="Verdana"/>
      <w:b/>
    </w:rPr>
  </w:style>
  <w:style w:type="paragraph" w:styleId="Corpotesto">
    <w:name w:val="Body Text"/>
    <w:aliases w:val="Corpo del testo1"/>
    <w:basedOn w:val="Normale"/>
    <w:link w:val="CorpotestoCarattere"/>
    <w:rsid w:val="000A6000"/>
    <w:pPr>
      <w:spacing w:before="0"/>
      <w:jc w:val="left"/>
    </w:pPr>
    <w:rPr>
      <w:rFonts w:ascii="Calibri" w:hAnsi="Calibri"/>
      <w:snapToGrid w:val="0"/>
      <w:sz w:val="20"/>
      <w:szCs w:val="20"/>
    </w:rPr>
  </w:style>
  <w:style w:type="character" w:styleId="Rimandocommento">
    <w:name w:val="annotation reference"/>
    <w:rsid w:val="000A6000"/>
    <w:rPr>
      <w:sz w:val="16"/>
    </w:rPr>
  </w:style>
  <w:style w:type="paragraph" w:styleId="Soggettocommento">
    <w:name w:val="annotation subject"/>
    <w:basedOn w:val="Testocommento"/>
    <w:next w:val="Testocommento"/>
    <w:link w:val="SoggettocommentoCarattere"/>
    <w:rsid w:val="000A6000"/>
    <w:rPr>
      <w:b/>
      <w:color w:val="auto"/>
      <w:sz w:val="20"/>
      <w:lang w:val="en-GB"/>
    </w:rPr>
  </w:style>
  <w:style w:type="paragraph" w:styleId="Corpodeltesto2">
    <w:name w:val="Body Text 2"/>
    <w:basedOn w:val="Normale"/>
    <w:link w:val="Corpodeltesto2Carattere"/>
    <w:rsid w:val="000A6000"/>
    <w:pPr>
      <w:spacing w:after="120" w:line="480" w:lineRule="auto"/>
    </w:pPr>
    <w:rPr>
      <w:rFonts w:ascii="Calibri" w:hAnsi="Calibri"/>
      <w:sz w:val="20"/>
      <w:szCs w:val="20"/>
      <w:lang w:val="en-GB" w:eastAsia="en-US"/>
    </w:rPr>
  </w:style>
  <w:style w:type="character" w:customStyle="1" w:styleId="apple-converted-space">
    <w:name w:val="apple-converted-space"/>
    <w:rsid w:val="006E4F30"/>
    <w:rPr>
      <w:rFonts w:cs="Times New Roman"/>
    </w:rPr>
  </w:style>
  <w:style w:type="paragraph" w:styleId="Iniziomodulo-z">
    <w:name w:val="HTML Top of Form"/>
    <w:basedOn w:val="Normale"/>
    <w:next w:val="Normale"/>
    <w:link w:val="Iniziomodulo-zCarattere"/>
    <w:hidden/>
    <w:rsid w:val="006E4F30"/>
    <w:pPr>
      <w:pBdr>
        <w:bottom w:val="single" w:sz="6" w:space="1" w:color="auto"/>
      </w:pBdr>
      <w:spacing w:before="0"/>
      <w:jc w:val="center"/>
    </w:pPr>
    <w:rPr>
      <w:vanish/>
      <w:sz w:val="16"/>
      <w:szCs w:val="20"/>
    </w:rPr>
  </w:style>
  <w:style w:type="character" w:customStyle="1" w:styleId="Iniziomodulo-zCarattere">
    <w:name w:val="Inizio modulo -z Carattere"/>
    <w:link w:val="Iniziomodulo-z"/>
    <w:locked/>
    <w:rsid w:val="006E4F30"/>
    <w:rPr>
      <w:rFonts w:ascii="Arial" w:hAnsi="Arial"/>
      <w:vanish/>
      <w:sz w:val="16"/>
    </w:rPr>
  </w:style>
  <w:style w:type="paragraph" w:styleId="Finemodulo-z">
    <w:name w:val="HTML Bottom of Form"/>
    <w:basedOn w:val="Normale"/>
    <w:next w:val="Normale"/>
    <w:link w:val="Finemodulo-zCarattere"/>
    <w:hidden/>
    <w:rsid w:val="006E4F30"/>
    <w:pPr>
      <w:pBdr>
        <w:top w:val="single" w:sz="6" w:space="1" w:color="auto"/>
      </w:pBdr>
      <w:spacing w:before="0"/>
      <w:jc w:val="center"/>
    </w:pPr>
    <w:rPr>
      <w:vanish/>
      <w:sz w:val="16"/>
      <w:szCs w:val="20"/>
    </w:rPr>
  </w:style>
  <w:style w:type="character" w:customStyle="1" w:styleId="Finemodulo-zCarattere">
    <w:name w:val="Fine modulo -z Carattere"/>
    <w:link w:val="Finemodulo-z"/>
    <w:locked/>
    <w:rsid w:val="006E4F30"/>
    <w:rPr>
      <w:rFonts w:ascii="Arial" w:hAnsi="Arial"/>
      <w:vanish/>
      <w:sz w:val="16"/>
    </w:rPr>
  </w:style>
  <w:style w:type="paragraph" w:customStyle="1" w:styleId="Titolo4b">
    <w:name w:val="Titolo 4b"/>
    <w:basedOn w:val="Titolo3"/>
    <w:link w:val="Titolo4bCarattere"/>
    <w:rsid w:val="002059BF"/>
    <w:pPr>
      <w:numPr>
        <w:ilvl w:val="0"/>
        <w:numId w:val="0"/>
      </w:numPr>
      <w:tabs>
        <w:tab w:val="clear" w:pos="851"/>
        <w:tab w:val="left" w:pos="567"/>
      </w:tabs>
    </w:pPr>
  </w:style>
  <w:style w:type="table" w:styleId="Grigliatabella">
    <w:name w:val="Table Grid"/>
    <w:basedOn w:val="Tabellanormale"/>
    <w:uiPriority w:val="39"/>
    <w:rsid w:val="005423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Section Heading Carattere,H1 Carattere,h1 Carattere,II+ Carattere,I Carattere,H11 Carattere,H12 Carattere,H13 Carattere,H14 Carattere,H15 Carattere,H16 Carattere,H17 Carattere,H18 Carattere,H111 Carattere,H121 Carattere,H131 Carattere"/>
    <w:link w:val="Titolo1"/>
    <w:locked/>
    <w:rsid w:val="00A72EB8"/>
    <w:rPr>
      <w:rFonts w:ascii="Calibri" w:hAnsi="Calibri"/>
      <w:b/>
      <w:smallCaps/>
      <w:color w:val="000000"/>
      <w:kern w:val="28"/>
      <w:sz w:val="28"/>
      <w:lang w:val="en-GB"/>
    </w:rPr>
  </w:style>
  <w:style w:type="character" w:customStyle="1" w:styleId="Titolo2Carattere">
    <w:name w:val="Titolo 2 Carattere"/>
    <w:aliases w:val="H2 Carattere,Reset numbering Carattere,Sub-Head1 Carattere,Heading 2 Hidden Carattere,21 Carattere,h2 Carattere,A.B.C. Carattere,2 Carattere,2nd level Carattere,Prophead 2 Carattere,Arial 12 Fett Kursiv Carattere,(1.1 Carattere"/>
    <w:link w:val="Titolo2"/>
    <w:locked/>
    <w:rsid w:val="005C305B"/>
    <w:rPr>
      <w:rFonts w:ascii="Calibri" w:hAnsi="Calibri"/>
      <w:b/>
      <w:smallCaps/>
      <w:color w:val="000000"/>
      <w:sz w:val="23"/>
      <w:lang w:val="en-GB"/>
    </w:rPr>
  </w:style>
  <w:style w:type="character" w:customStyle="1" w:styleId="Titolo3Carattere">
    <w:name w:val="Titolo 3 Carattere"/>
    <w:aliases w:val="3 Carattere,h3 Carattere,subhead Carattere,Prophead 3 Carattere,H3 Carattere,Section Carattere,Titre 31 Carattere,t3.T3 Carattere,3heading Carattere,Heading3 Carattere,31 Carattere,3heading1 Carattere,H31 Carattere,Section1 Carattere"/>
    <w:link w:val="Titolo3"/>
    <w:locked/>
    <w:rsid w:val="005C305B"/>
    <w:rPr>
      <w:rFonts w:ascii="Calibri" w:hAnsi="Calibri"/>
      <w:color w:val="000000"/>
      <w:sz w:val="23"/>
      <w:u w:val="single"/>
      <w:lang w:val="en-GB"/>
    </w:rPr>
  </w:style>
  <w:style w:type="character" w:customStyle="1" w:styleId="Titolo4bCarattere">
    <w:name w:val="Titolo 4b Carattere"/>
    <w:link w:val="Titolo4b"/>
    <w:locked/>
    <w:rsid w:val="00F63CD6"/>
    <w:rPr>
      <w:rFonts w:ascii="Arial" w:hAnsi="Arial" w:cs="Times New Roman"/>
      <w:color w:val="000000"/>
      <w:sz w:val="23"/>
      <w:u w:val="single"/>
      <w:lang w:val="en-GB" w:eastAsia="it-IT" w:bidi="ar-SA"/>
    </w:rPr>
  </w:style>
  <w:style w:type="table" w:styleId="Tabellacolonne2">
    <w:name w:val="Table Columns 2"/>
    <w:basedOn w:val="Tabellanormale"/>
    <w:rsid w:val="006F240F"/>
    <w:pPr>
      <w:spacing w:before="120"/>
      <w:ind w:left="851"/>
      <w:jc w:val="both"/>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lacolonne3">
    <w:name w:val="Table Columns 3"/>
    <w:basedOn w:val="Tabellanormale"/>
    <w:rsid w:val="006F240F"/>
    <w:pPr>
      <w:spacing w:before="120"/>
      <w:ind w:left="851"/>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Sfondochiaro-Colore11">
    <w:name w:val="Sfondo chiaro - Colore 11"/>
    <w:rsid w:val="006F240F"/>
    <w:rPr>
      <w:color w:val="365F91"/>
      <w:sz w:val="22"/>
      <w:szCs w:val="22"/>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paragraph" w:customStyle="1" w:styleId="ListParagraph2">
    <w:name w:val="List Paragraph2"/>
    <w:basedOn w:val="Normale"/>
    <w:link w:val="ListParagraphChar"/>
    <w:rsid w:val="00F718DB"/>
    <w:pPr>
      <w:ind w:left="709"/>
    </w:pPr>
    <w:rPr>
      <w:rFonts w:ascii="Calibri" w:hAnsi="Calibri"/>
      <w:sz w:val="24"/>
      <w:szCs w:val="20"/>
      <w:lang w:val="en-GB"/>
    </w:rPr>
  </w:style>
  <w:style w:type="paragraph" w:styleId="Testonotadichiusura">
    <w:name w:val="endnote text"/>
    <w:basedOn w:val="Normale"/>
    <w:link w:val="TestonotadichiusuraCarattere"/>
    <w:rsid w:val="00C656D6"/>
    <w:rPr>
      <w:rFonts w:ascii="Calibri" w:hAnsi="Calibri"/>
      <w:sz w:val="20"/>
      <w:szCs w:val="20"/>
      <w:lang w:val="en-GB" w:eastAsia="en-US"/>
    </w:rPr>
  </w:style>
  <w:style w:type="character" w:customStyle="1" w:styleId="TestonotadichiusuraCarattere">
    <w:name w:val="Testo nota di chiusura Carattere"/>
    <w:link w:val="Testonotadichiusura"/>
    <w:locked/>
    <w:rsid w:val="00C656D6"/>
    <w:rPr>
      <w:rFonts w:ascii="Calibri" w:hAnsi="Calibri"/>
      <w:lang w:val="en-GB" w:eastAsia="en-US"/>
    </w:rPr>
  </w:style>
  <w:style w:type="character" w:styleId="Rimandonotadichiusura">
    <w:name w:val="endnote reference"/>
    <w:rsid w:val="00C656D6"/>
    <w:rPr>
      <w:vertAlign w:val="superscript"/>
    </w:rPr>
  </w:style>
  <w:style w:type="paragraph" w:styleId="Corpodeltesto3">
    <w:name w:val="Body Text 3"/>
    <w:basedOn w:val="Normale"/>
    <w:link w:val="Corpodeltesto3Carattere"/>
    <w:rsid w:val="00B20D07"/>
    <w:pPr>
      <w:spacing w:after="120"/>
    </w:pPr>
    <w:rPr>
      <w:rFonts w:ascii="Calibri" w:hAnsi="Calibri"/>
      <w:sz w:val="16"/>
      <w:szCs w:val="20"/>
      <w:lang w:val="en-GB" w:eastAsia="en-US"/>
    </w:rPr>
  </w:style>
  <w:style w:type="character" w:customStyle="1" w:styleId="Corpodeltesto3Carattere">
    <w:name w:val="Corpo del testo 3 Carattere"/>
    <w:link w:val="Corpodeltesto3"/>
    <w:locked/>
    <w:rsid w:val="00B20D07"/>
    <w:rPr>
      <w:rFonts w:ascii="Calibri" w:hAnsi="Calibri"/>
      <w:sz w:val="16"/>
      <w:lang w:val="en-GB" w:eastAsia="en-US"/>
    </w:rPr>
  </w:style>
  <w:style w:type="paragraph" w:customStyle="1" w:styleId="TOCHeading2">
    <w:name w:val="TOC Heading2"/>
    <w:basedOn w:val="Titolo1"/>
    <w:next w:val="Normale"/>
    <w:rsid w:val="00536FD3"/>
    <w:pPr>
      <w:keepLines/>
      <w:numPr>
        <w:numId w:val="0"/>
      </w:numPr>
      <w:spacing w:before="480" w:line="276" w:lineRule="auto"/>
      <w:jc w:val="left"/>
      <w:outlineLvl w:val="9"/>
    </w:pPr>
    <w:rPr>
      <w:rFonts w:ascii="Cambria" w:hAnsi="Cambria"/>
      <w:bCs/>
      <w:smallCaps w:val="0"/>
      <w:color w:val="365F91"/>
      <w:kern w:val="0"/>
      <w:szCs w:val="28"/>
      <w:lang w:val="it-IT"/>
    </w:rPr>
  </w:style>
  <w:style w:type="character" w:customStyle="1" w:styleId="IntestazioneCarattere">
    <w:name w:val="Intestazione Carattere"/>
    <w:aliases w:val="L1 Header Carattere,ho Carattere,header odd Carattere,first Carattere,heading one Carattere,Odd Header Carattere,Even Carattere,hd Carattere,encabezado Carattere,F Carattere,intestazione Carattere,Header/Footer Carattere"/>
    <w:link w:val="Intestazione"/>
    <w:uiPriority w:val="99"/>
    <w:locked/>
    <w:rsid w:val="005526F6"/>
    <w:rPr>
      <w:rFonts w:ascii="Arial" w:hAnsi="Arial"/>
      <w:i/>
      <w:snapToGrid w:val="0"/>
      <w:sz w:val="16"/>
      <w:lang w:val="en-GB" w:eastAsia="en-US"/>
    </w:rPr>
  </w:style>
  <w:style w:type="paragraph" w:customStyle="1" w:styleId="meta">
    <w:name w:val="meta"/>
    <w:basedOn w:val="Normale"/>
    <w:rsid w:val="008A55E7"/>
    <w:rPr>
      <w:color w:val="FF0000"/>
      <w:sz w:val="18"/>
    </w:rPr>
  </w:style>
  <w:style w:type="paragraph" w:customStyle="1" w:styleId="metablu">
    <w:name w:val="meta blu"/>
    <w:basedOn w:val="meta"/>
    <w:rsid w:val="008A55E7"/>
    <w:rPr>
      <w:color w:val="4F81BD"/>
    </w:rPr>
  </w:style>
  <w:style w:type="paragraph" w:styleId="Indicedellefigure">
    <w:name w:val="table of figures"/>
    <w:basedOn w:val="Normale"/>
    <w:next w:val="Normale"/>
    <w:rsid w:val="00AF5F74"/>
  </w:style>
  <w:style w:type="paragraph" w:customStyle="1" w:styleId="BulletList0">
    <w:name w:val="BulletList"/>
    <w:basedOn w:val="Normale"/>
    <w:rsid w:val="007C0084"/>
    <w:pPr>
      <w:numPr>
        <w:numId w:val="8"/>
      </w:numPr>
      <w:spacing w:before="120"/>
      <w:jc w:val="left"/>
    </w:pPr>
    <w:rPr>
      <w:rFonts w:cs="Arial"/>
      <w:lang w:val="en-US"/>
    </w:rPr>
  </w:style>
  <w:style w:type="paragraph" w:customStyle="1" w:styleId="ElencoPuntatolivello1">
    <w:name w:val="Elenco Puntato livello 1"/>
    <w:basedOn w:val="Normale"/>
    <w:link w:val="ElencoPuntatolivello1Carattere"/>
    <w:rsid w:val="00930AC8"/>
    <w:pPr>
      <w:numPr>
        <w:numId w:val="5"/>
      </w:numPr>
      <w:spacing w:before="0" w:line="360" w:lineRule="auto"/>
    </w:pPr>
    <w:rPr>
      <w:sz w:val="24"/>
      <w:szCs w:val="20"/>
      <w:lang w:val="en-GB"/>
    </w:rPr>
  </w:style>
  <w:style w:type="character" w:customStyle="1" w:styleId="CarattereCorsivo">
    <w:name w:val="Carattere Corsivo"/>
    <w:rsid w:val="00FF55B1"/>
    <w:rPr>
      <w:i/>
    </w:rPr>
  </w:style>
  <w:style w:type="character" w:customStyle="1" w:styleId="CarattereSottolineato">
    <w:name w:val="Carattere Sottolineato"/>
    <w:rsid w:val="00930AC8"/>
    <w:rPr>
      <w:u w:val="single"/>
    </w:rPr>
  </w:style>
  <w:style w:type="paragraph" w:customStyle="1" w:styleId="Normalelivello1">
    <w:name w:val="Normale livello 1"/>
    <w:basedOn w:val="Normale"/>
    <w:next w:val="Normale"/>
    <w:rsid w:val="00930AC8"/>
    <w:pPr>
      <w:spacing w:before="0" w:line="360" w:lineRule="auto"/>
      <w:ind w:left="357"/>
    </w:pPr>
  </w:style>
  <w:style w:type="character" w:customStyle="1" w:styleId="HeadChar2">
    <w:name w:val="HeadChar2"/>
    <w:rsid w:val="00930AC8"/>
    <w:rPr>
      <w:rFonts w:cs="Times New Roman"/>
    </w:rPr>
  </w:style>
  <w:style w:type="character" w:customStyle="1" w:styleId="HeadChar3">
    <w:name w:val="HeadChar3"/>
    <w:rsid w:val="00930AC8"/>
    <w:rPr>
      <w:rFonts w:cs="Times New Roman"/>
    </w:rPr>
  </w:style>
  <w:style w:type="paragraph" w:styleId="NormaleWeb">
    <w:name w:val="Normal (Web)"/>
    <w:basedOn w:val="Normale"/>
    <w:rsid w:val="000D1592"/>
    <w:pPr>
      <w:spacing w:before="100" w:beforeAutospacing="1" w:after="100" w:afterAutospacing="1"/>
      <w:jc w:val="left"/>
    </w:pPr>
    <w:rPr>
      <w:rFonts w:cs="Arial"/>
      <w:color w:val="000000"/>
      <w:sz w:val="18"/>
      <w:szCs w:val="18"/>
    </w:rPr>
  </w:style>
  <w:style w:type="paragraph" w:customStyle="1" w:styleId="Heading2Numbered">
    <w:name w:val="Heading 2 Numbered"/>
    <w:basedOn w:val="Titolo2"/>
    <w:link w:val="Heading2NumberedChar"/>
    <w:rsid w:val="000D1592"/>
    <w:pPr>
      <w:keepLines w:val="0"/>
      <w:tabs>
        <w:tab w:val="clear" w:pos="851"/>
      </w:tabs>
      <w:spacing w:before="240" w:after="120"/>
      <w:ind w:left="426" w:hanging="456"/>
      <w:jc w:val="left"/>
    </w:pPr>
    <w:rPr>
      <w:smallCaps w:val="0"/>
      <w:color w:val="002060"/>
      <w:sz w:val="24"/>
    </w:rPr>
  </w:style>
  <w:style w:type="character" w:customStyle="1" w:styleId="Heading2NumberedChar">
    <w:name w:val="Heading 2 Numbered Char"/>
    <w:link w:val="Heading2Numbered"/>
    <w:locked/>
    <w:rsid w:val="000D1592"/>
    <w:rPr>
      <w:rFonts w:ascii="Calibri" w:hAnsi="Calibri"/>
      <w:b/>
      <w:color w:val="002060"/>
      <w:sz w:val="24"/>
      <w:lang w:val="en-GB"/>
    </w:rPr>
  </w:style>
  <w:style w:type="paragraph" w:customStyle="1" w:styleId="Heading4Numbered">
    <w:name w:val="Heading 4 Numbered"/>
    <w:basedOn w:val="Titolo3"/>
    <w:rsid w:val="000D1592"/>
    <w:pPr>
      <w:keepLines w:val="0"/>
      <w:numPr>
        <w:ilvl w:val="0"/>
        <w:numId w:val="0"/>
      </w:numPr>
      <w:tabs>
        <w:tab w:val="clear" w:pos="851"/>
        <w:tab w:val="left" w:pos="709"/>
      </w:tabs>
      <w:spacing w:before="240"/>
      <w:ind w:left="1440" w:hanging="720"/>
      <w:jc w:val="left"/>
    </w:pPr>
    <w:rPr>
      <w:rFonts w:cs="Arial"/>
      <w:b/>
      <w:bCs/>
      <w:color w:val="000066"/>
      <w:sz w:val="26"/>
      <w:szCs w:val="26"/>
      <w:u w:val="none"/>
      <w:lang w:val="it-IT"/>
    </w:rPr>
  </w:style>
  <w:style w:type="paragraph" w:customStyle="1" w:styleId="BulletTypelevel1">
    <w:name w:val="Bullet Type level 1"/>
    <w:basedOn w:val="Normale"/>
    <w:link w:val="BulletTypelevel1Char"/>
    <w:rsid w:val="00B135DE"/>
    <w:pPr>
      <w:numPr>
        <w:numId w:val="27"/>
      </w:numPr>
      <w:autoSpaceDE w:val="0"/>
      <w:autoSpaceDN w:val="0"/>
      <w:adjustRightInd w:val="0"/>
      <w:spacing w:before="0"/>
    </w:pPr>
    <w:rPr>
      <w:rFonts w:ascii="Calibri" w:hAnsi="Calibri"/>
      <w:sz w:val="24"/>
    </w:rPr>
  </w:style>
  <w:style w:type="character" w:customStyle="1" w:styleId="BulletTypelevel1Char">
    <w:name w:val="Bullet Type level 1 Char"/>
    <w:link w:val="BulletTypelevel1"/>
    <w:locked/>
    <w:rsid w:val="00B135DE"/>
    <w:rPr>
      <w:rFonts w:ascii="Calibri" w:hAnsi="Calibri"/>
      <w:sz w:val="24"/>
      <w:szCs w:val="22"/>
    </w:rPr>
  </w:style>
  <w:style w:type="paragraph" w:customStyle="1" w:styleId="BulletTypelevel2">
    <w:name w:val="Bullet Type level 2"/>
    <w:basedOn w:val="BulletTypelevel1"/>
    <w:link w:val="BulletTypelevel2Char"/>
    <w:rsid w:val="000D1592"/>
    <w:pPr>
      <w:numPr>
        <w:numId w:val="0"/>
      </w:numPr>
    </w:pPr>
    <w:rPr>
      <w:szCs w:val="20"/>
    </w:rPr>
  </w:style>
  <w:style w:type="character" w:customStyle="1" w:styleId="hps">
    <w:name w:val="hps"/>
    <w:rsid w:val="000D1592"/>
  </w:style>
  <w:style w:type="character" w:customStyle="1" w:styleId="hpsatn">
    <w:name w:val="hps atn"/>
    <w:rsid w:val="000D1592"/>
  </w:style>
  <w:style w:type="character" w:customStyle="1" w:styleId="ListParagraphChar">
    <w:name w:val="List Paragraph Char"/>
    <w:link w:val="ListParagraph2"/>
    <w:locked/>
    <w:rsid w:val="00F718DB"/>
    <w:rPr>
      <w:rFonts w:ascii="Calibri" w:hAnsi="Calibri"/>
      <w:sz w:val="24"/>
      <w:lang w:val="en-GB"/>
    </w:rPr>
  </w:style>
  <w:style w:type="paragraph" w:customStyle="1" w:styleId="FiguraSenzaBordo">
    <w:name w:val="Figura Senza Bordo"/>
    <w:basedOn w:val="Normale"/>
    <w:link w:val="FiguraSenzaBordoCarattere"/>
    <w:rsid w:val="009367C8"/>
    <w:pPr>
      <w:spacing w:before="0"/>
      <w:jc w:val="center"/>
    </w:pPr>
    <w:rPr>
      <w:color w:val="000000"/>
      <w:szCs w:val="20"/>
      <w:lang w:eastAsia="en-US"/>
    </w:rPr>
  </w:style>
  <w:style w:type="character" w:customStyle="1" w:styleId="FiguraSenzaBordoCarattere">
    <w:name w:val="Figura Senza Bordo Carattere"/>
    <w:link w:val="FiguraSenzaBordo"/>
    <w:locked/>
    <w:rsid w:val="00AD72A7"/>
    <w:rPr>
      <w:rFonts w:ascii="Arial" w:hAnsi="Arial"/>
      <w:color w:val="000000"/>
      <w:sz w:val="22"/>
      <w:lang w:eastAsia="en-US"/>
    </w:rPr>
  </w:style>
  <w:style w:type="character" w:customStyle="1" w:styleId="CarattereGrassetto">
    <w:name w:val="Carattere Grassetto"/>
    <w:rsid w:val="00AD72A7"/>
    <w:rPr>
      <w:b/>
    </w:rPr>
  </w:style>
  <w:style w:type="paragraph" w:customStyle="1" w:styleId="RC-Didascalia">
    <w:name w:val="RC-Didascalia"/>
    <w:basedOn w:val="Normale"/>
    <w:link w:val="RC-DidascaliaChar"/>
    <w:rsid w:val="00FF546B"/>
    <w:pPr>
      <w:jc w:val="center"/>
    </w:pPr>
    <w:rPr>
      <w:rFonts w:ascii="Calibri" w:hAnsi="Calibri"/>
      <w:i/>
      <w:sz w:val="24"/>
      <w:szCs w:val="20"/>
    </w:rPr>
  </w:style>
  <w:style w:type="paragraph" w:customStyle="1" w:styleId="StyleTOCHeadingCalibriNotBold">
    <w:name w:val="Style TOC Heading + Calibri Not Bold"/>
    <w:basedOn w:val="TOCHeading2"/>
    <w:rsid w:val="00FF42EC"/>
    <w:rPr>
      <w:rFonts w:ascii="Calibri" w:hAnsi="Calibri"/>
      <w:b w:val="0"/>
      <w:bCs w:val="0"/>
    </w:rPr>
  </w:style>
  <w:style w:type="paragraph" w:customStyle="1" w:styleId="OTRASICT">
    <w:name w:val="OT RAS ICT"/>
    <w:basedOn w:val="Normale"/>
    <w:rsid w:val="00FF42EC"/>
    <w:pPr>
      <w:spacing w:before="0" w:line="360" w:lineRule="auto"/>
    </w:pPr>
    <w:rPr>
      <w:szCs w:val="24"/>
    </w:rPr>
  </w:style>
  <w:style w:type="character" w:customStyle="1" w:styleId="ListaBulletChar">
    <w:name w:val="Lista Bullet Char"/>
    <w:link w:val="ListaBullet"/>
    <w:locked/>
    <w:rsid w:val="00FF42EC"/>
    <w:rPr>
      <w:rFonts w:ascii="Calibri" w:hAnsi="Calibri"/>
      <w:color w:val="000000"/>
      <w:kern w:val="18"/>
      <w:sz w:val="24"/>
      <w:szCs w:val="24"/>
      <w:lang w:val="en-GB"/>
    </w:rPr>
  </w:style>
  <w:style w:type="character" w:customStyle="1" w:styleId="PidipaginaCarattere">
    <w:name w:val="Piè di pagina Carattere"/>
    <w:aliases w:val="Headers Carattere,Piè di pagina sx Carattere,Piè di pagina1 Carattere,Piè di pagina 1 Carattere"/>
    <w:link w:val="Pidipagina"/>
    <w:uiPriority w:val="99"/>
    <w:locked/>
    <w:rsid w:val="008D06D5"/>
    <w:rPr>
      <w:rFonts w:ascii="Arial" w:hAnsi="Arial"/>
      <w:i/>
      <w:sz w:val="16"/>
      <w:lang w:val="en-GB" w:eastAsia="en-US"/>
    </w:rPr>
  </w:style>
  <w:style w:type="paragraph" w:customStyle="1" w:styleId="figura-sira">
    <w:name w:val="figura-sira"/>
    <w:basedOn w:val="Normale"/>
    <w:rsid w:val="009367C8"/>
    <w:pPr>
      <w:jc w:val="center"/>
    </w:pPr>
  </w:style>
  <w:style w:type="paragraph" w:customStyle="1" w:styleId="StyleTestoinevidenzaBodyCalibri">
    <w:name w:val="Style Testo in evidenza + +Body (Calibri)"/>
    <w:basedOn w:val="Testoinevidenza"/>
    <w:rsid w:val="009367C8"/>
    <w:pPr>
      <w:spacing w:line="280" w:lineRule="exact"/>
    </w:pPr>
    <w:rPr>
      <w:iCs/>
    </w:rPr>
  </w:style>
  <w:style w:type="character" w:customStyle="1" w:styleId="TestonotaapidipaginaCarattere">
    <w:name w:val="Testo nota a piè di pagina Carattere"/>
    <w:aliases w:val="ftx Carattere,TI_Testo nota a piè di pagina Carattere,stile 1 Carattere,Footnote Carattere,Footnote1 Carattere,Footnote2 Carattere,Footnote3 Carattere,Footnote4 Carattere,Footnote5 Carattere,Footnote6 Carattere"/>
    <w:link w:val="Testonotaapidipagina"/>
    <w:locked/>
    <w:rsid w:val="009367C8"/>
    <w:rPr>
      <w:rFonts w:ascii="Calibri" w:hAnsi="Calibri"/>
      <w:sz w:val="24"/>
      <w:lang w:val="en-GB" w:eastAsia="en-US"/>
    </w:rPr>
  </w:style>
  <w:style w:type="character" w:customStyle="1" w:styleId="DidascaliaCarattere1">
    <w:name w:val="Didascalia Carattere1"/>
    <w:aliases w:val="cp Carattere,Caption2 Carattere,figura Carattere,figura1 Carattere,figura2 Carattere,Caption - Centre Graphic Carattere,Didasc... Carattere,Didascalia Carattere Carattere,Didascalia tabella Carattere,Caption Char1 Carattere"/>
    <w:link w:val="Didascalia"/>
    <w:locked/>
    <w:rsid w:val="009367C8"/>
    <w:rPr>
      <w:rFonts w:ascii="Verdana" w:hAnsi="Verdana"/>
      <w:i/>
      <w:sz w:val="18"/>
      <w:lang w:eastAsia="en-US"/>
    </w:rPr>
  </w:style>
  <w:style w:type="paragraph" w:customStyle="1" w:styleId="Normale-ale">
    <w:name w:val="Normale-ale"/>
    <w:basedOn w:val="Normale"/>
    <w:rsid w:val="009367C8"/>
    <w:pPr>
      <w:spacing w:before="120" w:after="120" w:line="280" w:lineRule="exact"/>
    </w:pPr>
    <w:rPr>
      <w:rFonts w:cs="Arial"/>
      <w:sz w:val="18"/>
      <w:szCs w:val="24"/>
    </w:rPr>
  </w:style>
  <w:style w:type="paragraph" w:customStyle="1" w:styleId="NoSpacing1">
    <w:name w:val="No Spacing1"/>
    <w:rsid w:val="009367C8"/>
    <w:pPr>
      <w:jc w:val="both"/>
    </w:pPr>
    <w:rPr>
      <w:rFonts w:ascii="Calibri" w:hAnsi="Calibri"/>
      <w:sz w:val="22"/>
      <w:szCs w:val="22"/>
      <w:lang w:val="en-GB" w:eastAsia="en-US"/>
    </w:rPr>
  </w:style>
  <w:style w:type="paragraph" w:customStyle="1" w:styleId="ListaBullet">
    <w:name w:val="Lista Bullet"/>
    <w:basedOn w:val="Normale"/>
    <w:link w:val="ListaBulletChar"/>
    <w:rsid w:val="00FF42EC"/>
    <w:pPr>
      <w:numPr>
        <w:numId w:val="9"/>
      </w:numPr>
      <w:spacing w:before="0" w:line="360" w:lineRule="auto"/>
    </w:pPr>
    <w:rPr>
      <w:rFonts w:ascii="Calibri" w:hAnsi="Calibri"/>
      <w:color w:val="000000"/>
      <w:kern w:val="18"/>
      <w:sz w:val="24"/>
      <w:szCs w:val="24"/>
      <w:lang w:val="en-GB"/>
    </w:rPr>
  </w:style>
  <w:style w:type="paragraph" w:customStyle="1" w:styleId="Lineacorretto">
    <w:name w:val="Linea corretto"/>
    <w:basedOn w:val="Normale"/>
    <w:rsid w:val="00FF42EC"/>
    <w:pPr>
      <w:numPr>
        <w:ilvl w:val="1"/>
        <w:numId w:val="10"/>
      </w:numPr>
      <w:spacing w:before="0" w:line="260" w:lineRule="atLeast"/>
    </w:pPr>
    <w:rPr>
      <w:rFonts w:cs="Arial"/>
      <w:szCs w:val="24"/>
    </w:rPr>
  </w:style>
  <w:style w:type="character" w:customStyle="1" w:styleId="BulletnumeroChar">
    <w:name w:val="Bullet numero Char"/>
    <w:link w:val="Bulletnumero"/>
    <w:locked/>
    <w:rsid w:val="00FF42EC"/>
    <w:rPr>
      <w:color w:val="000000"/>
      <w:sz w:val="24"/>
      <w:szCs w:val="24"/>
      <w:lang w:val="en-GB"/>
    </w:rPr>
  </w:style>
  <w:style w:type="paragraph" w:customStyle="1" w:styleId="Bulletnumero">
    <w:name w:val="Bullet numero"/>
    <w:basedOn w:val="Normale"/>
    <w:link w:val="BulletnumeroChar"/>
    <w:rsid w:val="00FF42EC"/>
    <w:pPr>
      <w:numPr>
        <w:numId w:val="11"/>
      </w:numPr>
      <w:spacing w:before="0" w:line="260" w:lineRule="atLeast"/>
    </w:pPr>
    <w:rPr>
      <w:color w:val="000000"/>
      <w:sz w:val="24"/>
      <w:szCs w:val="24"/>
      <w:lang w:val="en-GB"/>
    </w:rPr>
  </w:style>
  <w:style w:type="character" w:customStyle="1" w:styleId="Bullet1OTPdCMChar">
    <w:name w:val="Bullet 1 OT PdCM Char"/>
    <w:link w:val="Bullet1OTPdCM"/>
    <w:locked/>
    <w:rsid w:val="00FF42EC"/>
    <w:rPr>
      <w:rFonts w:ascii="Arial Narrow" w:hAnsi="Arial Narrow"/>
      <w:color w:val="000000"/>
      <w:kern w:val="18"/>
      <w:sz w:val="24"/>
      <w:lang w:val="en-GB"/>
    </w:rPr>
  </w:style>
  <w:style w:type="paragraph" w:customStyle="1" w:styleId="Bullet1OTPdCM">
    <w:name w:val="Bullet 1 OT PdCM"/>
    <w:basedOn w:val="ListaBullet"/>
    <w:link w:val="Bullet1OTPdCMChar"/>
    <w:rsid w:val="00FF42EC"/>
    <w:pPr>
      <w:tabs>
        <w:tab w:val="num" w:pos="340"/>
      </w:tabs>
      <w:spacing w:after="20" w:line="20" w:lineRule="atLeast"/>
      <w:ind w:left="340" w:hanging="340"/>
    </w:pPr>
    <w:rPr>
      <w:rFonts w:ascii="Arial Narrow" w:hAnsi="Arial Narrow"/>
      <w:szCs w:val="20"/>
    </w:rPr>
  </w:style>
  <w:style w:type="paragraph" w:customStyle="1" w:styleId="WW-Caption">
    <w:name w:val="WW-Caption"/>
    <w:basedOn w:val="Normale"/>
    <w:next w:val="Normale"/>
    <w:rsid w:val="00FF42EC"/>
    <w:pPr>
      <w:suppressAutoHyphens/>
      <w:spacing w:after="360"/>
      <w:jc w:val="center"/>
    </w:pPr>
    <w:rPr>
      <w:rFonts w:ascii="Verdana" w:hAnsi="Verdana" w:cs="Verdana"/>
      <w:i/>
      <w:iCs/>
      <w:sz w:val="18"/>
      <w:lang w:eastAsia="zh-CN"/>
    </w:rPr>
  </w:style>
  <w:style w:type="paragraph" w:customStyle="1" w:styleId="Illustrazione">
    <w:name w:val="Illustrazione"/>
    <w:basedOn w:val="WW-Caption"/>
    <w:rsid w:val="00FF42EC"/>
    <w:pPr>
      <w:suppressLineNumbers/>
      <w:spacing w:before="120" w:after="120"/>
      <w:jc w:val="both"/>
    </w:pPr>
    <w:rPr>
      <w:rFonts w:ascii="Calibri" w:hAnsi="Calibri" w:cs="Lohit Hindi"/>
      <w:sz w:val="24"/>
      <w:szCs w:val="24"/>
      <w:lang w:val="en-GB"/>
    </w:rPr>
  </w:style>
  <w:style w:type="character" w:customStyle="1" w:styleId="CarattereGrassettoCorsivo">
    <w:name w:val="Carattere Grassetto Corsivo"/>
    <w:rsid w:val="00FF42EC"/>
    <w:rPr>
      <w:rFonts w:ascii="Arial" w:hAnsi="Arial"/>
      <w:b/>
      <w:i/>
      <w:sz w:val="22"/>
    </w:rPr>
  </w:style>
  <w:style w:type="character" w:styleId="Enfasigrassetto">
    <w:name w:val="Strong"/>
    <w:qFormat/>
    <w:rsid w:val="00FF42EC"/>
    <w:rPr>
      <w:b/>
    </w:rPr>
  </w:style>
  <w:style w:type="character" w:customStyle="1" w:styleId="BulletTypelevel2Char">
    <w:name w:val="Bullet Type level 2 Char"/>
    <w:link w:val="BulletTypelevel2"/>
    <w:locked/>
    <w:rsid w:val="00FF42EC"/>
    <w:rPr>
      <w:rFonts w:ascii="Calibri" w:hAnsi="Calibri"/>
      <w:sz w:val="22"/>
      <w:lang w:val="it-IT"/>
    </w:rPr>
  </w:style>
  <w:style w:type="paragraph" w:customStyle="1" w:styleId="Normale9ptinterlineasingola">
    <w:name w:val="Normale 9pt interlinea singola"/>
    <w:basedOn w:val="Normale"/>
    <w:rsid w:val="00FF42EC"/>
    <w:pPr>
      <w:spacing w:before="0"/>
    </w:pPr>
    <w:rPr>
      <w:sz w:val="18"/>
    </w:rPr>
  </w:style>
  <w:style w:type="paragraph" w:customStyle="1" w:styleId="ElencoPuntatolivello19pt">
    <w:name w:val="Elenco Puntato livello 1 9pt"/>
    <w:basedOn w:val="Normale"/>
    <w:rsid w:val="00FF42EC"/>
    <w:pPr>
      <w:tabs>
        <w:tab w:val="num" w:pos="360"/>
      </w:tabs>
      <w:spacing w:before="0"/>
      <w:ind w:left="357" w:hanging="357"/>
    </w:pPr>
    <w:rPr>
      <w:sz w:val="18"/>
    </w:rPr>
  </w:style>
  <w:style w:type="character" w:customStyle="1" w:styleId="Titolo4Carattere">
    <w:name w:val="Titolo 4 Carattere"/>
    <w:aliases w:val="h4 Carattere,a. Carattere,Level 2 - a Carattere,(Shift Ctrl 4) Carattere,Titre 41 Carattere,t4.T4 Carattere,4heading Carattere,4 Carattere,I4 Carattere,l4 Carattere,l4+toc4 Carattere,Level 2 - a1 Carattere,Level 2 - a2 Carattere"/>
    <w:link w:val="Titolo4"/>
    <w:locked/>
    <w:rsid w:val="00FF42EC"/>
    <w:rPr>
      <w:rFonts w:ascii="Calibri" w:hAnsi="Calibri"/>
      <w:i/>
      <w:color w:val="000000"/>
      <w:sz w:val="22"/>
      <w:szCs w:val="23"/>
      <w:lang w:val="en-GB"/>
    </w:rPr>
  </w:style>
  <w:style w:type="character" w:customStyle="1" w:styleId="Titolo5Carattere">
    <w:name w:val="Titolo 5 Carattere"/>
    <w:aliases w:val="Descrizione requisito Carattere,Appendix A to X Carattere,Heading 5   Appendix A to X Carattere,5 Carattere,H5-Heading 5 Carattere,l5 Carattere,heading5 Carattere,h5 Carattere,Heading5 Carattere,Roman list Carattere,sb Carattere"/>
    <w:link w:val="Titolo5"/>
    <w:locked/>
    <w:rsid w:val="00FF42EC"/>
    <w:rPr>
      <w:rFonts w:ascii="Calibri" w:hAnsi="Calibri"/>
      <w:i/>
      <w:sz w:val="24"/>
      <w:lang w:val="en-GB"/>
    </w:rPr>
  </w:style>
  <w:style w:type="character" w:customStyle="1" w:styleId="Titolo6Carattere">
    <w:name w:val="Titolo 6 Carattere"/>
    <w:aliases w:val="Legal Level 1. Carattere,Legal Level 1.1 Carattere,Legal Level 1.2 Carattere,Legal Level 1.3 Carattere,Legal Level 1.11 Carattere,Legal Level 1.21 Carattere,Legal Level 1.4 Carattere,Legal Level 1.12 Carattere,6 Carattere,h6 Carattere"/>
    <w:link w:val="Titolo6"/>
    <w:locked/>
    <w:rsid w:val="00FF42EC"/>
    <w:rPr>
      <w:rFonts w:ascii="Calibri" w:hAnsi="Calibri"/>
      <w:i/>
      <w:sz w:val="24"/>
      <w:lang w:val="en-GB"/>
    </w:rPr>
  </w:style>
  <w:style w:type="character" w:customStyle="1" w:styleId="Titolo7Carattere">
    <w:name w:val="Titolo 7 Carattere"/>
    <w:aliases w:val="Legal Level 1.1. Carattere,Legal Level 1.1.1 Carattere,Legal Level 1.1.2 Carattere,Legal Level 1.1.3 Carattere,Legal Level 1.1.11 Carattere,Legal Level 1.1.21 Carattere,Legal Level 1.1.4 Carattere,Legal Level 1.1.12 Carattere"/>
    <w:link w:val="Titolo7"/>
    <w:locked/>
    <w:rsid w:val="00FF42EC"/>
    <w:rPr>
      <w:sz w:val="24"/>
      <w:lang w:val="en-GB"/>
    </w:rPr>
  </w:style>
  <w:style w:type="character" w:customStyle="1" w:styleId="Titolo8Carattere">
    <w:name w:val="Titolo 8 Carattere"/>
    <w:aliases w:val="Legal Level 1.1.1. Carattere,Legal Level 1.1.1.1 Carattere,Legal Level 1.1.1.2 Carattere,Legal Level 1.1.1.3 Carattere,Legal Level 1.1.1.11 Carattere,Legal Level 1.1.1.21 Carattere,Legal Level 1.1.1.4 Carattere,8 Carattere"/>
    <w:link w:val="Titolo8"/>
    <w:locked/>
    <w:rsid w:val="00FF42EC"/>
    <w:rPr>
      <w:i/>
      <w:sz w:val="24"/>
      <w:lang w:val="en-GB"/>
    </w:rPr>
  </w:style>
  <w:style w:type="character" w:customStyle="1" w:styleId="Titolo9Carattere">
    <w:name w:val="Titolo 9 Carattere"/>
    <w:aliases w:val="Legal Level 1.1.1.1. Carattere,Legal Level 1.1.1.1.1 Carattere,Legal Level 1.1.1.1.2 Carattere,Legal Level 1.1.1.1.3 Carattere,Legal Level 1.1.1.1.11 Carattere,Legal Level 1.1.1.1.21 Carattere,Legal Level 1.1.1.1.4 Carattere"/>
    <w:link w:val="Titolo9"/>
    <w:locked/>
    <w:rsid w:val="00FF42EC"/>
    <w:rPr>
      <w:b/>
      <w:i/>
      <w:sz w:val="18"/>
      <w:lang w:val="en-GB"/>
    </w:rPr>
  </w:style>
  <w:style w:type="character" w:styleId="Collegamentovisitato">
    <w:name w:val="FollowedHyperlink"/>
    <w:rsid w:val="00FF42EC"/>
    <w:rPr>
      <w:color w:val="800080"/>
      <w:u w:val="single"/>
    </w:rPr>
  </w:style>
  <w:style w:type="character" w:customStyle="1" w:styleId="Heading1Char1">
    <w:name w:val="Heading 1 Char1"/>
    <w:aliases w:val="Section Heading Char1,H1 Char1,h1 Char1,II+ Char1,I Char1,H11 Char1,H12 Char1,H13 Char1,H14 Char1,H15 Char1,H16 Char1,H17 Char1,H18 Char1,H111 Char1,H121 Char1,H131 Char1,H141 Char1,H151 Char1,H161 Char1,H171 Char1,H19 Char1,H112 Char1"/>
    <w:rsid w:val="00FF42EC"/>
    <w:rPr>
      <w:rFonts w:ascii="Cambria" w:hAnsi="Cambria"/>
      <w:b/>
      <w:color w:val="365F91"/>
      <w:sz w:val="28"/>
      <w:lang w:val="en-GB" w:eastAsia="en-US"/>
    </w:rPr>
  </w:style>
  <w:style w:type="character" w:customStyle="1" w:styleId="Heading2Char1">
    <w:name w:val="Heading 2 Char1"/>
    <w:aliases w:val="H2 Char1,Reset numbering Char1,Sub-Head1 Char1,heading 2 Char1,Heading 2 Hidden Char1,21 Char1,h2 Char1,A.B.C. Char1,2 Char1,2nd level Char1,Prophead 2 Char1,Arial 12 Fett Kursiv Char1,(1.1 Char1,1.2 Char1,1.3 etc) Char1,Activity Char1"/>
    <w:semiHidden/>
    <w:rsid w:val="00FF42EC"/>
    <w:rPr>
      <w:rFonts w:ascii="Cambria" w:hAnsi="Cambria"/>
      <w:b/>
      <w:color w:val="4F81BD"/>
      <w:sz w:val="26"/>
      <w:lang w:val="en-GB" w:eastAsia="en-US"/>
    </w:rPr>
  </w:style>
  <w:style w:type="character" w:customStyle="1" w:styleId="Heading4Char1">
    <w:name w:val="Heading 4 Char1"/>
    <w:aliases w:val="h4 Char,a. Char,Level 2 - a Char,(Shift Ctrl 4) Char,Titre 41 Char,t4.T4 Char,4heading Char,4 Char,I4 Char,l4 Char,l4+toc4 Char,Level 2 - a1 Char,Level 2 - a2 Char,Level 2 - a3 Char,H41 Char,h41 Char,a.1 Char,(Shift Ctrl 4)1 Char,41 Cha"/>
    <w:semiHidden/>
    <w:rsid w:val="00FF42EC"/>
    <w:rPr>
      <w:rFonts w:ascii="Cambria" w:hAnsi="Cambria"/>
      <w:b/>
      <w:i/>
      <w:color w:val="4F81BD"/>
      <w:sz w:val="22"/>
      <w:lang w:val="en-GB" w:eastAsia="en-US"/>
    </w:rPr>
  </w:style>
  <w:style w:type="character" w:customStyle="1" w:styleId="Heading5Char1">
    <w:name w:val="Heading 5 Char1"/>
    <w:aliases w:val="Descrizione requisito Char,Appendix A to X Char,Heading 5   Appendix A to X Char,5 Char,H5-Heading 5 Char2,l5 Char,heading5 Char,h5 Char,Heading5 Char,heading 5 Char,Roman list Char,5 sub-bullet Char,sb Char,H5 Char,Level 3 - i Char"/>
    <w:semiHidden/>
    <w:rsid w:val="00FF42EC"/>
    <w:rPr>
      <w:rFonts w:ascii="Cambria" w:hAnsi="Cambria"/>
      <w:color w:val="243F60"/>
      <w:sz w:val="22"/>
      <w:lang w:val="en-GB" w:eastAsia="en-US"/>
    </w:rPr>
  </w:style>
  <w:style w:type="character" w:customStyle="1" w:styleId="Heading6Char1">
    <w:name w:val="Heading 6 Char1"/>
    <w:aliases w:val="Legal Level 1. Char,Legal Level 1.1 Char,Legal Level 1.2 Char,Legal Level 1.3 Char,Legal Level 1.11 Char,Legal Level 1.21 Char,Legal Level 1.4 Char,Legal Level 1.12 Char,Legal Level 1.22 Char,Legal Level 1.31 Char,Legal Level 1.111 Char"/>
    <w:semiHidden/>
    <w:rsid w:val="00FF42EC"/>
    <w:rPr>
      <w:rFonts w:ascii="Cambria" w:hAnsi="Cambria"/>
      <w:i/>
      <w:color w:val="243F60"/>
      <w:sz w:val="22"/>
      <w:lang w:val="en-GB" w:eastAsia="en-US"/>
    </w:rPr>
  </w:style>
  <w:style w:type="character" w:customStyle="1" w:styleId="Heading7Char1">
    <w:name w:val="Heading 7 Char1"/>
    <w:aliases w:val="Legal Level 1.1. Char,Legal Level 1.1.1 Char,Legal Level 1.1.2 Char,Legal Level 1.1.3 Char,Legal Level 1.1.11 Char,Legal Level 1.1.21 Char,Legal Level 1.1.4 Char,Legal Level 1.1.12 Char,Legal Level 1.1.22 Char,Legal Level 1.1.31 Char"/>
    <w:semiHidden/>
    <w:rsid w:val="00FF42EC"/>
    <w:rPr>
      <w:rFonts w:ascii="Cambria" w:hAnsi="Cambria"/>
      <w:i/>
      <w:color w:val="404040"/>
      <w:sz w:val="22"/>
      <w:lang w:val="en-GB" w:eastAsia="en-US"/>
    </w:rPr>
  </w:style>
  <w:style w:type="character" w:customStyle="1" w:styleId="Heading8Char1">
    <w:name w:val="Heading 8 Char1"/>
    <w:aliases w:val="Legal Level 1.1.1. Char,Legal Level 1.1.1.1 Char,Legal Level 1.1.1.2 Char,Legal Level 1.1.1.3 Char,Legal Level 1.1.1.11 Char,Legal Level 1.1.1.21 Char,Legal Level 1.1.1.4 Char,Legal Level 1.1.1.12 Char,Legal Level 1.1.1.22 Char,8 Char"/>
    <w:semiHidden/>
    <w:rsid w:val="00FF42EC"/>
    <w:rPr>
      <w:rFonts w:ascii="Cambria" w:hAnsi="Cambria"/>
      <w:color w:val="404040"/>
      <w:lang w:val="en-GB" w:eastAsia="en-US"/>
    </w:rPr>
  </w:style>
  <w:style w:type="character" w:customStyle="1" w:styleId="Heading9Char1">
    <w:name w:val="Heading 9 Char1"/>
    <w:aliases w:val="Legal Level 1.1.1.1. Char,Legal Level 1.1.1.1.1 Char,Legal Level 1.1.1.1.2 Char,Legal Level 1.1.1.1.3 Char,Legal Level 1.1.1.1.11 Char,Legal Level 1.1.1.1.21 Char,Legal Level 1.1.1.1.4 Char,Legal Level 1.1.1.1.12 Char,Titre 10 Char"/>
    <w:semiHidden/>
    <w:rsid w:val="00FF42EC"/>
    <w:rPr>
      <w:rFonts w:ascii="Cambria" w:hAnsi="Cambria"/>
      <w:i/>
      <w:color w:val="404040"/>
      <w:lang w:val="en-GB" w:eastAsia="en-US"/>
    </w:rPr>
  </w:style>
  <w:style w:type="character" w:customStyle="1" w:styleId="FootnoteTextChar1">
    <w:name w:val="Footnote Text Char1"/>
    <w:aliases w:val="ftx Char,TI_Testo nota a piè di pagina Char,stile 1 Char,Footnote Char,Footnote1 Char,Footnote2 Char,Footnote3 Char,Footnote4 Char,Footnote5 Char,Footnote6 Char,Footnote7 Char,Footnote8 Char,Footnote9 Char,Footnote10 Char"/>
    <w:semiHidden/>
    <w:rsid w:val="00FF42EC"/>
    <w:rPr>
      <w:rFonts w:ascii="Calibri" w:hAnsi="Calibri"/>
      <w:lang w:val="en-GB" w:eastAsia="en-US"/>
    </w:rPr>
  </w:style>
  <w:style w:type="character" w:customStyle="1" w:styleId="TestocommentoCarattere">
    <w:name w:val="Testo commento Carattere"/>
    <w:link w:val="Testocommento"/>
    <w:locked/>
    <w:rsid w:val="00FF42EC"/>
    <w:rPr>
      <w:rFonts w:ascii="Calibri" w:hAnsi="Calibri"/>
      <w:color w:val="000000"/>
      <w:sz w:val="24"/>
      <w:lang w:eastAsia="en-US"/>
    </w:rPr>
  </w:style>
  <w:style w:type="character" w:customStyle="1" w:styleId="HeaderChar1">
    <w:name w:val="Header Char1"/>
    <w:aliases w:val="L1 Header Char1,ho Char1,header odd Char1,first Char1,heading one Char1,Odd Header Char1,Even Char1,hd Char1"/>
    <w:semiHidden/>
    <w:rsid w:val="00FF42EC"/>
    <w:rPr>
      <w:rFonts w:ascii="Calibri" w:hAnsi="Calibri"/>
      <w:sz w:val="22"/>
      <w:lang w:val="en-GB" w:eastAsia="en-US"/>
    </w:rPr>
  </w:style>
  <w:style w:type="character" w:customStyle="1" w:styleId="TitoloCarattere">
    <w:name w:val="Titolo Carattere"/>
    <w:link w:val="Titolo"/>
    <w:locked/>
    <w:rsid w:val="00FF42EC"/>
    <w:rPr>
      <w:rFonts w:ascii="Calibri" w:hAnsi="Calibri"/>
      <w:b/>
      <w:kern w:val="28"/>
      <w:sz w:val="56"/>
      <w:lang w:val="en-GB" w:eastAsia="en-US"/>
    </w:rPr>
  </w:style>
  <w:style w:type="character" w:customStyle="1" w:styleId="CorpotestoCarattere">
    <w:name w:val="Corpo testo Carattere"/>
    <w:aliases w:val="Corpo del testo1 Carattere"/>
    <w:link w:val="Corpotesto"/>
    <w:locked/>
    <w:rsid w:val="00FF42EC"/>
    <w:rPr>
      <w:rFonts w:ascii="Calibri" w:hAnsi="Calibri"/>
      <w:snapToGrid w:val="0"/>
    </w:rPr>
  </w:style>
  <w:style w:type="character" w:customStyle="1" w:styleId="BodyTextChar1">
    <w:name w:val="Body Text Char1"/>
    <w:aliases w:val="Corpo testo Char,Corpo del testo1 Char"/>
    <w:semiHidden/>
    <w:rsid w:val="00FF42EC"/>
    <w:rPr>
      <w:rFonts w:ascii="Calibri" w:hAnsi="Calibri"/>
      <w:sz w:val="22"/>
      <w:lang w:val="en-GB" w:eastAsia="en-US"/>
    </w:rPr>
  </w:style>
  <w:style w:type="character" w:customStyle="1" w:styleId="RientrocorpodeltestoCarattere">
    <w:name w:val="Rientro corpo del testo Carattere"/>
    <w:link w:val="Rientrocorpodeltesto"/>
    <w:locked/>
    <w:rsid w:val="00FF42EC"/>
    <w:rPr>
      <w:rFonts w:ascii="Calibri" w:hAnsi="Calibri"/>
      <w:lang w:val="en-GB" w:eastAsia="en-US"/>
    </w:rPr>
  </w:style>
  <w:style w:type="character" w:customStyle="1" w:styleId="Corpodeltesto2Carattere">
    <w:name w:val="Corpo del testo 2 Carattere"/>
    <w:link w:val="Corpodeltesto2"/>
    <w:locked/>
    <w:rsid w:val="00FF42EC"/>
    <w:rPr>
      <w:rFonts w:ascii="Calibri" w:hAnsi="Calibri"/>
      <w:lang w:val="en-GB" w:eastAsia="en-US"/>
    </w:rPr>
  </w:style>
  <w:style w:type="character" w:customStyle="1" w:styleId="MappadocumentoCarattere">
    <w:name w:val="Mappa documento Carattere"/>
    <w:link w:val="Mappadocumento"/>
    <w:locked/>
    <w:rsid w:val="00FF42EC"/>
    <w:rPr>
      <w:rFonts w:ascii="Tahoma" w:hAnsi="Tahoma"/>
      <w:shd w:val="clear" w:color="auto" w:fill="000080"/>
      <w:lang w:val="en-GB" w:eastAsia="en-US"/>
    </w:rPr>
  </w:style>
  <w:style w:type="character" w:customStyle="1" w:styleId="SoggettocommentoCarattere">
    <w:name w:val="Soggetto commento Carattere"/>
    <w:link w:val="Soggettocommento"/>
    <w:locked/>
    <w:rsid w:val="00FF42EC"/>
    <w:rPr>
      <w:rFonts w:ascii="Calibri" w:hAnsi="Calibri"/>
      <w:b/>
      <w:lang w:val="en-GB" w:eastAsia="en-US"/>
    </w:rPr>
  </w:style>
  <w:style w:type="character" w:customStyle="1" w:styleId="TestofumettoCarattere">
    <w:name w:val="Testo fumetto Carattere"/>
    <w:link w:val="Testofumetto"/>
    <w:locked/>
    <w:rsid w:val="00FF42EC"/>
    <w:rPr>
      <w:rFonts w:ascii="Tahoma" w:hAnsi="Tahoma"/>
      <w:sz w:val="16"/>
      <w:lang w:val="en-GB" w:eastAsia="en-US"/>
    </w:rPr>
  </w:style>
  <w:style w:type="paragraph" w:customStyle="1" w:styleId="font5">
    <w:name w:val="font5"/>
    <w:basedOn w:val="Normale"/>
    <w:rsid w:val="00FF42EC"/>
    <w:pPr>
      <w:spacing w:before="100" w:beforeAutospacing="1" w:after="100" w:afterAutospacing="1" w:line="276" w:lineRule="auto"/>
    </w:pPr>
    <w:rPr>
      <w:rFonts w:ascii="Cambria" w:hAnsi="Cambria"/>
      <w:color w:val="000000"/>
      <w:sz w:val="16"/>
      <w:szCs w:val="16"/>
      <w:lang w:eastAsia="pt-BR"/>
    </w:rPr>
  </w:style>
  <w:style w:type="paragraph" w:customStyle="1" w:styleId="Text0">
    <w:name w:val="Text"/>
    <w:aliases w:val="t"/>
    <w:basedOn w:val="Normale"/>
    <w:rsid w:val="00A47F83"/>
    <w:pPr>
      <w:keepLines/>
      <w:spacing w:after="180"/>
      <w:ind w:left="3096"/>
      <w:jc w:val="left"/>
    </w:pPr>
    <w:rPr>
      <w:rFonts w:ascii="UniSerif" w:hAnsi="UniSerif"/>
    </w:rPr>
  </w:style>
  <w:style w:type="paragraph" w:customStyle="1" w:styleId="Heading3Numbered">
    <w:name w:val="Heading 3 Numbered"/>
    <w:basedOn w:val="Titolo3"/>
    <w:link w:val="Heading3NumberedChar"/>
    <w:rsid w:val="00A47F83"/>
    <w:pPr>
      <w:keepLines w:val="0"/>
      <w:tabs>
        <w:tab w:val="clear" w:pos="851"/>
      </w:tabs>
      <w:spacing w:before="240"/>
      <w:ind w:left="960"/>
      <w:jc w:val="left"/>
    </w:pPr>
    <w:rPr>
      <w:b/>
      <w:color w:val="000066"/>
      <w:sz w:val="26"/>
      <w:u w:val="none"/>
    </w:rPr>
  </w:style>
  <w:style w:type="character" w:customStyle="1" w:styleId="Heading3NumberedChar">
    <w:name w:val="Heading 3 Numbered Char"/>
    <w:link w:val="Heading3Numbered"/>
    <w:locked/>
    <w:rsid w:val="00A47F83"/>
    <w:rPr>
      <w:rFonts w:ascii="Calibri" w:hAnsi="Calibri"/>
      <w:b/>
      <w:color w:val="000066"/>
      <w:sz w:val="26"/>
      <w:lang w:val="en-GB"/>
    </w:rPr>
  </w:style>
  <w:style w:type="paragraph" w:customStyle="1" w:styleId="PWText">
    <w:name w:val="PW Text"/>
    <w:link w:val="PWTextCarattere"/>
    <w:rsid w:val="00A47F83"/>
    <w:pPr>
      <w:keepLines/>
      <w:widowControl w:val="0"/>
      <w:adjustRightInd w:val="0"/>
      <w:jc w:val="both"/>
      <w:textAlignment w:val="baseline"/>
    </w:pPr>
    <w:rPr>
      <w:color w:val="000000"/>
      <w:sz w:val="22"/>
      <w:lang w:val="pt-PT"/>
    </w:rPr>
  </w:style>
  <w:style w:type="character" w:customStyle="1" w:styleId="PWTextCarattere">
    <w:name w:val="PW Text Carattere"/>
    <w:link w:val="PWText"/>
    <w:locked/>
    <w:rsid w:val="00A47F83"/>
    <w:rPr>
      <w:color w:val="000000"/>
      <w:sz w:val="22"/>
      <w:lang w:val="pt-PT" w:bidi="ar-SA"/>
    </w:rPr>
  </w:style>
  <w:style w:type="paragraph" w:customStyle="1" w:styleId="StileCorpodeltesto">
    <w:name w:val="Stile Corpo del testo"/>
    <w:aliases w:val="Carattere Carattere + Times New Roman Carattere Carattere Carattere Carattere Carattere Carattere Carattere Carattere Carattere Carattere Carattere Carattere Carattere Carattere"/>
    <w:basedOn w:val="Corpotesto"/>
    <w:autoRedefine/>
    <w:rsid w:val="00A47F83"/>
    <w:pPr>
      <w:spacing w:before="60" w:after="120"/>
      <w:jc w:val="both"/>
    </w:pPr>
    <w:rPr>
      <w:rFonts w:ascii="Times New Roman" w:hAnsi="Times New Roman"/>
      <w:bCs/>
    </w:rPr>
  </w:style>
  <w:style w:type="character" w:customStyle="1" w:styleId="WW8Num3z0">
    <w:name w:val="WW8Num3z0"/>
    <w:rsid w:val="00A47F83"/>
    <w:rPr>
      <w:rFonts w:ascii="Symbol" w:hAnsi="Symbol"/>
    </w:rPr>
  </w:style>
  <w:style w:type="character" w:customStyle="1" w:styleId="WW8Num4z0">
    <w:name w:val="WW8Num4z0"/>
    <w:rsid w:val="00A47F83"/>
    <w:rPr>
      <w:rFonts w:ascii="Symbol" w:hAnsi="Symbol"/>
    </w:rPr>
  </w:style>
  <w:style w:type="character" w:customStyle="1" w:styleId="WW8Num5z0">
    <w:name w:val="WW8Num5z0"/>
    <w:rsid w:val="00A47F83"/>
    <w:rPr>
      <w:rFonts w:ascii="Wingdings" w:hAnsi="Wingdings"/>
    </w:rPr>
  </w:style>
  <w:style w:type="character" w:customStyle="1" w:styleId="WW8Num5z1">
    <w:name w:val="WW8Num5z1"/>
    <w:rsid w:val="00A47F83"/>
    <w:rPr>
      <w:rFonts w:ascii="Courier New" w:hAnsi="Courier New"/>
    </w:rPr>
  </w:style>
  <w:style w:type="character" w:customStyle="1" w:styleId="WW8Num5z2">
    <w:name w:val="WW8Num5z2"/>
    <w:rsid w:val="00A47F83"/>
    <w:rPr>
      <w:rFonts w:ascii="Wingdings" w:hAnsi="Wingdings"/>
    </w:rPr>
  </w:style>
  <w:style w:type="character" w:customStyle="1" w:styleId="WW8Num6z0">
    <w:name w:val="WW8Num6z0"/>
    <w:rsid w:val="00A47F83"/>
    <w:rPr>
      <w:rFonts w:ascii="Symbol" w:hAnsi="Symbol"/>
    </w:rPr>
  </w:style>
  <w:style w:type="character" w:customStyle="1" w:styleId="WW8Num10z0">
    <w:name w:val="WW8Num10z0"/>
    <w:rsid w:val="00A47F83"/>
    <w:rPr>
      <w:rFonts w:ascii="Symbol" w:hAnsi="Symbol"/>
      <w:color w:val="CC0000"/>
    </w:rPr>
  </w:style>
  <w:style w:type="character" w:customStyle="1" w:styleId="WW8Num10z1">
    <w:name w:val="WW8Num10z1"/>
    <w:rsid w:val="00A47F83"/>
    <w:rPr>
      <w:rFonts w:ascii="Courier New" w:hAnsi="Courier New"/>
    </w:rPr>
  </w:style>
  <w:style w:type="character" w:customStyle="1" w:styleId="WW8Num11z0">
    <w:name w:val="WW8Num11z0"/>
    <w:rsid w:val="00A47F83"/>
    <w:rPr>
      <w:rFonts w:ascii="Symbol" w:hAnsi="Symbol"/>
      <w:sz w:val="16"/>
    </w:rPr>
  </w:style>
  <w:style w:type="character" w:customStyle="1" w:styleId="WW8Num11z1">
    <w:name w:val="WW8Num11z1"/>
    <w:rsid w:val="00A47F83"/>
    <w:rPr>
      <w:rFonts w:ascii="Courier New" w:hAnsi="Courier New"/>
    </w:rPr>
  </w:style>
  <w:style w:type="character" w:customStyle="1" w:styleId="WW8Num12z0">
    <w:name w:val="WW8Num12z0"/>
    <w:rsid w:val="00A47F83"/>
    <w:rPr>
      <w:rFonts w:ascii="Calibri" w:hAnsi="Calibri"/>
    </w:rPr>
  </w:style>
  <w:style w:type="character" w:customStyle="1" w:styleId="WW8Num12z1">
    <w:name w:val="WW8Num12z1"/>
    <w:rsid w:val="00A47F83"/>
    <w:rPr>
      <w:rFonts w:ascii="Courier New" w:hAnsi="Courier New"/>
    </w:rPr>
  </w:style>
  <w:style w:type="character" w:customStyle="1" w:styleId="WW8Num13z0">
    <w:name w:val="WW8Num13z0"/>
    <w:rsid w:val="00A47F83"/>
    <w:rPr>
      <w:rFonts w:ascii="Symbol" w:hAnsi="Symbol"/>
    </w:rPr>
  </w:style>
  <w:style w:type="character" w:customStyle="1" w:styleId="WW8Num13z1">
    <w:name w:val="WW8Num13z1"/>
    <w:rsid w:val="00A47F83"/>
    <w:rPr>
      <w:rFonts w:ascii="Courier New" w:hAnsi="Courier New"/>
    </w:rPr>
  </w:style>
  <w:style w:type="character" w:customStyle="1" w:styleId="WW8Num14z0">
    <w:name w:val="WW8Num14z0"/>
    <w:rsid w:val="00A47F83"/>
    <w:rPr>
      <w:rFonts w:ascii="Symbol" w:hAnsi="Symbol"/>
      <w:sz w:val="16"/>
    </w:rPr>
  </w:style>
  <w:style w:type="character" w:customStyle="1" w:styleId="WW8Num14z1">
    <w:name w:val="WW8Num14z1"/>
    <w:rsid w:val="00A47F83"/>
    <w:rPr>
      <w:rFonts w:ascii="Courier New" w:hAnsi="Courier New"/>
    </w:rPr>
  </w:style>
  <w:style w:type="character" w:customStyle="1" w:styleId="WW8Num15z0">
    <w:name w:val="WW8Num15z0"/>
    <w:rsid w:val="00A47F83"/>
    <w:rPr>
      <w:rFonts w:ascii="Wingdings" w:hAnsi="Wingdings"/>
    </w:rPr>
  </w:style>
  <w:style w:type="character" w:customStyle="1" w:styleId="WW8Num15z1">
    <w:name w:val="WW8Num15z1"/>
    <w:rsid w:val="00A47F83"/>
    <w:rPr>
      <w:rFonts w:ascii="Courier New" w:hAnsi="Courier New"/>
    </w:rPr>
  </w:style>
  <w:style w:type="character" w:customStyle="1" w:styleId="WW8Num16z0">
    <w:name w:val="WW8Num16z0"/>
    <w:rsid w:val="00A47F83"/>
    <w:rPr>
      <w:rFonts w:ascii="Wingdings" w:hAnsi="Wingdings"/>
      <w:color w:val="000000"/>
      <w:sz w:val="20"/>
    </w:rPr>
  </w:style>
  <w:style w:type="character" w:customStyle="1" w:styleId="WW8Num16z1">
    <w:name w:val="WW8Num16z1"/>
    <w:rsid w:val="00A47F83"/>
    <w:rPr>
      <w:rFonts w:ascii="Courier New" w:hAnsi="Courier New"/>
    </w:rPr>
  </w:style>
  <w:style w:type="character" w:customStyle="1" w:styleId="WW8Num17z0">
    <w:name w:val="WW8Num17z0"/>
    <w:rsid w:val="00A47F83"/>
    <w:rPr>
      <w:rFonts w:ascii="Symbol" w:hAnsi="Symbol"/>
      <w:sz w:val="18"/>
    </w:rPr>
  </w:style>
  <w:style w:type="character" w:customStyle="1" w:styleId="WW8Num17z1">
    <w:name w:val="WW8Num17z1"/>
    <w:rsid w:val="00A47F83"/>
    <w:rPr>
      <w:rFonts w:ascii="OpenSymbol" w:hAnsi="OpenSymbol"/>
    </w:rPr>
  </w:style>
  <w:style w:type="character" w:customStyle="1" w:styleId="WW8Num18z0">
    <w:name w:val="WW8Num18z0"/>
    <w:rsid w:val="00A47F83"/>
    <w:rPr>
      <w:rFonts w:ascii="Symbol" w:hAnsi="Symbol"/>
    </w:rPr>
  </w:style>
  <w:style w:type="character" w:customStyle="1" w:styleId="WW8Num18z1">
    <w:name w:val="WW8Num18z1"/>
    <w:rsid w:val="00A47F83"/>
    <w:rPr>
      <w:rFonts w:ascii="Courier New" w:hAnsi="Courier New"/>
    </w:rPr>
  </w:style>
  <w:style w:type="character" w:customStyle="1" w:styleId="WW8Num19z0">
    <w:name w:val="WW8Num19z0"/>
    <w:rsid w:val="00A47F83"/>
    <w:rPr>
      <w:rFonts w:ascii="Wingdings 2" w:hAnsi="Wingdings 2"/>
    </w:rPr>
  </w:style>
  <w:style w:type="character" w:customStyle="1" w:styleId="WW8Num19z1">
    <w:name w:val="WW8Num19z1"/>
    <w:rsid w:val="00A47F83"/>
    <w:rPr>
      <w:rFonts w:ascii="OpenSymbol" w:hAnsi="OpenSymbol"/>
    </w:rPr>
  </w:style>
  <w:style w:type="character" w:customStyle="1" w:styleId="WW8Num20z0">
    <w:name w:val="WW8Num20z0"/>
    <w:rsid w:val="00A47F83"/>
    <w:rPr>
      <w:rFonts w:ascii="Wingdings 2" w:hAnsi="Wingdings 2"/>
    </w:rPr>
  </w:style>
  <w:style w:type="character" w:customStyle="1" w:styleId="WW8Num20z1">
    <w:name w:val="WW8Num20z1"/>
    <w:rsid w:val="00A47F83"/>
    <w:rPr>
      <w:rFonts w:ascii="OpenSymbol" w:hAnsi="OpenSymbol"/>
    </w:rPr>
  </w:style>
  <w:style w:type="character" w:customStyle="1" w:styleId="WW8Num21z0">
    <w:name w:val="WW8Num21z0"/>
    <w:rsid w:val="00A47F83"/>
    <w:rPr>
      <w:rFonts w:ascii="Symbol" w:hAnsi="Symbol"/>
    </w:rPr>
  </w:style>
  <w:style w:type="character" w:customStyle="1" w:styleId="WW8Num21z1">
    <w:name w:val="WW8Num21z1"/>
    <w:rsid w:val="00A47F83"/>
    <w:rPr>
      <w:rFonts w:ascii="Courier New" w:hAnsi="Courier New"/>
    </w:rPr>
  </w:style>
  <w:style w:type="character" w:customStyle="1" w:styleId="WW8Num22z0">
    <w:name w:val="WW8Num22z0"/>
    <w:rsid w:val="00A47F83"/>
    <w:rPr>
      <w:rFonts w:ascii="Symbol" w:hAnsi="Symbol"/>
    </w:rPr>
  </w:style>
  <w:style w:type="character" w:customStyle="1" w:styleId="WW8Num22z1">
    <w:name w:val="WW8Num22z1"/>
    <w:rsid w:val="00A47F83"/>
    <w:rPr>
      <w:rFonts w:ascii="OpenSymbol" w:hAnsi="OpenSymbol"/>
    </w:rPr>
  </w:style>
  <w:style w:type="character" w:customStyle="1" w:styleId="WW8Num23z0">
    <w:name w:val="WW8Num23z0"/>
    <w:rsid w:val="00A47F83"/>
    <w:rPr>
      <w:rFonts w:ascii="Symbol" w:hAnsi="Symbol"/>
    </w:rPr>
  </w:style>
  <w:style w:type="character" w:customStyle="1" w:styleId="WW8Num23z1">
    <w:name w:val="WW8Num23z1"/>
    <w:rsid w:val="00A47F83"/>
    <w:rPr>
      <w:rFonts w:ascii="Wingdings" w:hAnsi="Wingdings"/>
    </w:rPr>
  </w:style>
  <w:style w:type="character" w:customStyle="1" w:styleId="WW8Num24z0">
    <w:name w:val="WW8Num24z0"/>
    <w:rsid w:val="00A47F83"/>
    <w:rPr>
      <w:rFonts w:ascii="Symbol" w:hAnsi="Symbol"/>
    </w:rPr>
  </w:style>
  <w:style w:type="character" w:customStyle="1" w:styleId="WW8Num24z1">
    <w:name w:val="WW8Num24z1"/>
    <w:rsid w:val="00A47F83"/>
    <w:rPr>
      <w:rFonts w:ascii="OpenSymbol" w:hAnsi="OpenSymbol"/>
    </w:rPr>
  </w:style>
  <w:style w:type="character" w:customStyle="1" w:styleId="WW8Num25z0">
    <w:name w:val="WW8Num25z0"/>
    <w:rsid w:val="00A47F83"/>
    <w:rPr>
      <w:rFonts w:ascii="Cambria" w:hAnsi="Cambria"/>
    </w:rPr>
  </w:style>
  <w:style w:type="character" w:customStyle="1" w:styleId="WW8Num25z1">
    <w:name w:val="WW8Num25z1"/>
    <w:rsid w:val="00A47F83"/>
    <w:rPr>
      <w:rFonts w:ascii="Courier New" w:hAnsi="Courier New"/>
    </w:rPr>
  </w:style>
  <w:style w:type="character" w:customStyle="1" w:styleId="WW8Num26z0">
    <w:name w:val="WW8Num26z0"/>
    <w:rsid w:val="00A47F83"/>
    <w:rPr>
      <w:rFonts w:ascii="Wingdings" w:hAnsi="Wingdings"/>
      <w:color w:val="000000"/>
      <w:sz w:val="20"/>
    </w:rPr>
  </w:style>
  <w:style w:type="character" w:customStyle="1" w:styleId="WW8Num26z1">
    <w:name w:val="WW8Num26z1"/>
    <w:rsid w:val="00A47F83"/>
    <w:rPr>
      <w:rFonts w:ascii="Courier New" w:hAnsi="Courier New"/>
    </w:rPr>
  </w:style>
  <w:style w:type="character" w:customStyle="1" w:styleId="WW8Num27z0">
    <w:name w:val="WW8Num27z0"/>
    <w:rsid w:val="00A47F83"/>
    <w:rPr>
      <w:rFonts w:ascii="Symbol" w:hAnsi="Symbol"/>
    </w:rPr>
  </w:style>
  <w:style w:type="character" w:customStyle="1" w:styleId="WW8Num27z1">
    <w:name w:val="WW8Num27z1"/>
    <w:rsid w:val="00A47F83"/>
    <w:rPr>
      <w:rFonts w:ascii="Courier New" w:hAnsi="Courier New"/>
    </w:rPr>
  </w:style>
  <w:style w:type="character" w:customStyle="1" w:styleId="WW8Num28z0">
    <w:name w:val="WW8Num28z0"/>
    <w:rsid w:val="00A47F83"/>
    <w:rPr>
      <w:rFonts w:ascii="Wingdings" w:hAnsi="Wingdings"/>
    </w:rPr>
  </w:style>
  <w:style w:type="character" w:customStyle="1" w:styleId="WW8Num28z1">
    <w:name w:val="WW8Num28z1"/>
    <w:rsid w:val="00A47F83"/>
    <w:rPr>
      <w:rFonts w:ascii="Courier New" w:hAnsi="Courier New"/>
    </w:rPr>
  </w:style>
  <w:style w:type="character" w:customStyle="1" w:styleId="WW8Num29z0">
    <w:name w:val="WW8Num29z0"/>
    <w:rsid w:val="00A47F83"/>
    <w:rPr>
      <w:rFonts w:ascii="Symbol" w:hAnsi="Symbol"/>
    </w:rPr>
  </w:style>
  <w:style w:type="character" w:customStyle="1" w:styleId="WW8Num29z1">
    <w:name w:val="WW8Num29z1"/>
    <w:rsid w:val="00A47F83"/>
    <w:rPr>
      <w:rFonts w:ascii="Courier New" w:hAnsi="Courier New"/>
    </w:rPr>
  </w:style>
  <w:style w:type="character" w:customStyle="1" w:styleId="WW8Num30z0">
    <w:name w:val="WW8Num30z0"/>
    <w:rsid w:val="00A47F83"/>
    <w:rPr>
      <w:rFonts w:ascii="Symbol" w:hAnsi="Symbol"/>
    </w:rPr>
  </w:style>
  <w:style w:type="character" w:customStyle="1" w:styleId="WW8Num30z1">
    <w:name w:val="WW8Num30z1"/>
    <w:rsid w:val="00A47F83"/>
    <w:rPr>
      <w:rFonts w:ascii="Courier New" w:hAnsi="Courier New"/>
    </w:rPr>
  </w:style>
  <w:style w:type="character" w:customStyle="1" w:styleId="WW8Num31z0">
    <w:name w:val="WW8Num31z0"/>
    <w:rsid w:val="00A47F83"/>
    <w:rPr>
      <w:rFonts w:ascii="Symbol" w:hAnsi="Symbol"/>
    </w:rPr>
  </w:style>
  <w:style w:type="character" w:customStyle="1" w:styleId="WW8Num31z1">
    <w:name w:val="WW8Num31z1"/>
    <w:rsid w:val="00A47F83"/>
    <w:rPr>
      <w:rFonts w:ascii="Courier New" w:hAnsi="Courier New"/>
    </w:rPr>
  </w:style>
  <w:style w:type="character" w:customStyle="1" w:styleId="WW8Num29z2">
    <w:name w:val="WW8Num29z2"/>
    <w:rsid w:val="00A47F83"/>
    <w:rPr>
      <w:rFonts w:ascii="Wingdings" w:hAnsi="Wingdings"/>
    </w:rPr>
  </w:style>
  <w:style w:type="character" w:customStyle="1" w:styleId="WW8Num32z0">
    <w:name w:val="WW8Num32z0"/>
    <w:rsid w:val="00A47F83"/>
    <w:rPr>
      <w:rFonts w:ascii="Symbol" w:hAnsi="Symbol"/>
    </w:rPr>
  </w:style>
  <w:style w:type="character" w:customStyle="1" w:styleId="WW8Num32z1">
    <w:name w:val="WW8Num32z1"/>
    <w:rsid w:val="00A47F83"/>
    <w:rPr>
      <w:rFonts w:ascii="OpenSymbol" w:hAnsi="OpenSymbol"/>
    </w:rPr>
  </w:style>
  <w:style w:type="character" w:customStyle="1" w:styleId="WW8Num33z0">
    <w:name w:val="WW8Num33z0"/>
    <w:rsid w:val="00A47F83"/>
    <w:rPr>
      <w:rFonts w:ascii="Symbol" w:hAnsi="Symbol"/>
    </w:rPr>
  </w:style>
  <w:style w:type="character" w:customStyle="1" w:styleId="WW8Num33z1">
    <w:name w:val="WW8Num33z1"/>
    <w:rsid w:val="00A47F83"/>
    <w:rPr>
      <w:rFonts w:ascii="Courier New" w:hAnsi="Courier New"/>
    </w:rPr>
  </w:style>
  <w:style w:type="character" w:customStyle="1" w:styleId="WW8Num34z0">
    <w:name w:val="WW8Num34z0"/>
    <w:rsid w:val="00A47F83"/>
    <w:rPr>
      <w:rFonts w:ascii="Symbol" w:hAnsi="Symbol"/>
    </w:rPr>
  </w:style>
  <w:style w:type="character" w:customStyle="1" w:styleId="WW8Num34z1">
    <w:name w:val="WW8Num34z1"/>
    <w:rsid w:val="00A47F83"/>
    <w:rPr>
      <w:rFonts w:ascii="Courier New" w:hAnsi="Courier New"/>
    </w:rPr>
  </w:style>
  <w:style w:type="character" w:customStyle="1" w:styleId="Absatz-Standardschriftart">
    <w:name w:val="Absatz-Standardschriftart"/>
    <w:rsid w:val="00A47F83"/>
  </w:style>
  <w:style w:type="character" w:customStyle="1" w:styleId="WW-Absatz-Standardschriftart">
    <w:name w:val="WW-Absatz-Standardschriftart"/>
    <w:rsid w:val="00A47F83"/>
  </w:style>
  <w:style w:type="character" w:customStyle="1" w:styleId="WW-Absatz-Standardschriftart1">
    <w:name w:val="WW-Absatz-Standardschriftart1"/>
    <w:rsid w:val="00A47F83"/>
  </w:style>
  <w:style w:type="character" w:customStyle="1" w:styleId="WW8Num2z0">
    <w:name w:val="WW8Num2z0"/>
    <w:rsid w:val="00A47F83"/>
    <w:rPr>
      <w:rFonts w:ascii="Symbol" w:hAnsi="Symbol"/>
    </w:rPr>
  </w:style>
  <w:style w:type="character" w:customStyle="1" w:styleId="WW8Num4z1">
    <w:name w:val="WW8Num4z1"/>
    <w:rsid w:val="00A47F83"/>
    <w:rPr>
      <w:rFonts w:ascii="Courier New" w:hAnsi="Courier New"/>
    </w:rPr>
  </w:style>
  <w:style w:type="character" w:customStyle="1" w:styleId="WW8Num4z2">
    <w:name w:val="WW8Num4z2"/>
    <w:rsid w:val="00A47F83"/>
    <w:rPr>
      <w:rFonts w:ascii="Wingdings" w:hAnsi="Wingdings"/>
    </w:rPr>
  </w:style>
  <w:style w:type="character" w:customStyle="1" w:styleId="WW8Num9z0">
    <w:name w:val="WW8Num9z0"/>
    <w:rsid w:val="00A47F83"/>
    <w:rPr>
      <w:rFonts w:ascii="Symbol" w:hAnsi="Symbol"/>
    </w:rPr>
  </w:style>
  <w:style w:type="character" w:customStyle="1" w:styleId="WW8Num9z1">
    <w:name w:val="WW8Num9z1"/>
    <w:rsid w:val="00A47F83"/>
    <w:rPr>
      <w:rFonts w:ascii="OpenSymbol" w:hAnsi="OpenSymbol"/>
    </w:rPr>
  </w:style>
  <w:style w:type="character" w:customStyle="1" w:styleId="WW8Num28z2">
    <w:name w:val="WW8Num28z2"/>
    <w:rsid w:val="00A47F83"/>
    <w:rPr>
      <w:rFonts w:ascii="Wingdings" w:hAnsi="Wingdings"/>
    </w:rPr>
  </w:style>
  <w:style w:type="character" w:customStyle="1" w:styleId="WW-DefaultParagraphFont">
    <w:name w:val="WW-Default Paragraph Font"/>
    <w:rsid w:val="00A47F83"/>
  </w:style>
  <w:style w:type="character" w:customStyle="1" w:styleId="WW8Num7z0">
    <w:name w:val="WW8Num7z0"/>
    <w:rsid w:val="00A47F83"/>
    <w:rPr>
      <w:rFonts w:ascii="Symbol" w:hAnsi="Symbol"/>
    </w:rPr>
  </w:style>
  <w:style w:type="character" w:customStyle="1" w:styleId="WW8Num7z1">
    <w:name w:val="WW8Num7z1"/>
    <w:rsid w:val="00A47F83"/>
    <w:rPr>
      <w:rFonts w:ascii="Courier New" w:hAnsi="Courier New"/>
    </w:rPr>
  </w:style>
  <w:style w:type="character" w:customStyle="1" w:styleId="WW8Num8z0">
    <w:name w:val="WW8Num8z0"/>
    <w:rsid w:val="00A47F83"/>
    <w:rPr>
      <w:rFonts w:ascii="Symbol" w:hAnsi="Symbol"/>
    </w:rPr>
  </w:style>
  <w:style w:type="character" w:customStyle="1" w:styleId="WW8Num8z1">
    <w:name w:val="WW8Num8z1"/>
    <w:rsid w:val="00A47F83"/>
    <w:rPr>
      <w:rFonts w:ascii="OpenSymbol" w:hAnsi="OpenSymbol"/>
    </w:rPr>
  </w:style>
  <w:style w:type="character" w:customStyle="1" w:styleId="WW-Absatz-Standardschriftart11">
    <w:name w:val="WW-Absatz-Standardschriftart11"/>
    <w:rsid w:val="00A47F83"/>
  </w:style>
  <w:style w:type="character" w:customStyle="1" w:styleId="WW-Absatz-Standardschriftart111">
    <w:name w:val="WW-Absatz-Standardschriftart111"/>
    <w:rsid w:val="00A47F83"/>
  </w:style>
  <w:style w:type="character" w:customStyle="1" w:styleId="WW-Absatz-Standardschriftart1111">
    <w:name w:val="WW-Absatz-Standardschriftart1111"/>
    <w:rsid w:val="00A47F83"/>
  </w:style>
  <w:style w:type="character" w:customStyle="1" w:styleId="WW-Absatz-Standardschriftart11111">
    <w:name w:val="WW-Absatz-Standardschriftart11111"/>
    <w:rsid w:val="00A47F83"/>
  </w:style>
  <w:style w:type="character" w:customStyle="1" w:styleId="WW-Absatz-Standardschriftart111111">
    <w:name w:val="WW-Absatz-Standardschriftart111111"/>
    <w:rsid w:val="00A47F83"/>
  </w:style>
  <w:style w:type="character" w:customStyle="1" w:styleId="WW-Absatz-Standardschriftart1111111">
    <w:name w:val="WW-Absatz-Standardschriftart1111111"/>
    <w:rsid w:val="00A47F83"/>
  </w:style>
  <w:style w:type="character" w:customStyle="1" w:styleId="WW8Num35z0">
    <w:name w:val="WW8Num35z0"/>
    <w:rsid w:val="00A47F83"/>
    <w:rPr>
      <w:rFonts w:ascii="Symbol" w:hAnsi="Symbol"/>
    </w:rPr>
  </w:style>
  <w:style w:type="character" w:customStyle="1" w:styleId="WW8Num35z1">
    <w:name w:val="WW8Num35z1"/>
    <w:rsid w:val="00A47F83"/>
    <w:rPr>
      <w:rFonts w:ascii="Courier New" w:hAnsi="Courier New"/>
    </w:rPr>
  </w:style>
  <w:style w:type="character" w:customStyle="1" w:styleId="WW8Num36z0">
    <w:name w:val="WW8Num36z0"/>
    <w:rsid w:val="00A47F83"/>
    <w:rPr>
      <w:rFonts w:ascii="Wingdings 2" w:hAnsi="Wingdings 2"/>
    </w:rPr>
  </w:style>
  <w:style w:type="character" w:customStyle="1" w:styleId="WW8Num36z1">
    <w:name w:val="WW8Num36z1"/>
    <w:rsid w:val="00A47F83"/>
    <w:rPr>
      <w:rFonts w:ascii="OpenSymbol" w:hAnsi="OpenSymbol"/>
    </w:rPr>
  </w:style>
  <w:style w:type="character" w:customStyle="1" w:styleId="WW8Num37z0">
    <w:name w:val="WW8Num37z0"/>
    <w:rsid w:val="00A47F83"/>
    <w:rPr>
      <w:rFonts w:ascii="Symbol" w:hAnsi="Symbol"/>
    </w:rPr>
  </w:style>
  <w:style w:type="character" w:customStyle="1" w:styleId="WW8Num37z1">
    <w:name w:val="WW8Num37z1"/>
    <w:rsid w:val="00A47F83"/>
    <w:rPr>
      <w:rFonts w:ascii="Courier New" w:hAnsi="Courier New"/>
    </w:rPr>
  </w:style>
  <w:style w:type="character" w:customStyle="1" w:styleId="WW8Num38z0">
    <w:name w:val="WW8Num38z0"/>
    <w:rsid w:val="00A47F83"/>
    <w:rPr>
      <w:rFonts w:ascii="Wingdings 2" w:hAnsi="Wingdings 2"/>
      <w:color w:val="000000"/>
      <w:sz w:val="20"/>
    </w:rPr>
  </w:style>
  <w:style w:type="character" w:customStyle="1" w:styleId="WW8Num38z1">
    <w:name w:val="WW8Num38z1"/>
    <w:rsid w:val="00A47F83"/>
    <w:rPr>
      <w:rFonts w:ascii="OpenSymbol" w:hAnsi="OpenSymbol"/>
    </w:rPr>
  </w:style>
  <w:style w:type="character" w:customStyle="1" w:styleId="WW8Num39z0">
    <w:name w:val="WW8Num39z0"/>
    <w:rsid w:val="00A47F83"/>
    <w:rPr>
      <w:rFonts w:ascii="Times" w:hAnsi="Times"/>
      <w:color w:val="000000"/>
      <w:sz w:val="20"/>
    </w:rPr>
  </w:style>
  <w:style w:type="character" w:customStyle="1" w:styleId="WW8Num39z1">
    <w:name w:val="WW8Num39z1"/>
    <w:rsid w:val="00A47F83"/>
    <w:rPr>
      <w:rFonts w:ascii="OpenSymbol" w:hAnsi="OpenSymbol"/>
    </w:rPr>
  </w:style>
  <w:style w:type="character" w:customStyle="1" w:styleId="WW8Num40z0">
    <w:name w:val="WW8Num40z0"/>
    <w:rsid w:val="00A47F83"/>
    <w:rPr>
      <w:rFonts w:ascii="Symbol" w:hAnsi="Symbol"/>
    </w:rPr>
  </w:style>
  <w:style w:type="character" w:customStyle="1" w:styleId="WW8Num40z1">
    <w:name w:val="WW8Num40z1"/>
    <w:rsid w:val="00A47F83"/>
    <w:rPr>
      <w:rFonts w:ascii="Courier New" w:hAnsi="Courier New"/>
    </w:rPr>
  </w:style>
  <w:style w:type="character" w:customStyle="1" w:styleId="WW8Num41z0">
    <w:name w:val="WW8Num41z0"/>
    <w:rsid w:val="00A47F83"/>
    <w:rPr>
      <w:rFonts w:ascii="Symbol" w:hAnsi="Symbol"/>
    </w:rPr>
  </w:style>
  <w:style w:type="character" w:customStyle="1" w:styleId="WW8Num41z1">
    <w:name w:val="WW8Num41z1"/>
    <w:rsid w:val="00A47F83"/>
    <w:rPr>
      <w:rFonts w:ascii="Courier New" w:hAnsi="Courier New"/>
    </w:rPr>
  </w:style>
  <w:style w:type="character" w:customStyle="1" w:styleId="WW-Absatz-Standardschriftart11111111">
    <w:name w:val="WW-Absatz-Standardschriftart11111111"/>
    <w:rsid w:val="00A47F83"/>
  </w:style>
  <w:style w:type="character" w:customStyle="1" w:styleId="WW-Absatz-Standardschriftart111111111">
    <w:name w:val="WW-Absatz-Standardschriftart111111111"/>
    <w:rsid w:val="00A47F83"/>
  </w:style>
  <w:style w:type="character" w:customStyle="1" w:styleId="WW8Num1z0">
    <w:name w:val="WW8Num1z0"/>
    <w:rsid w:val="00A47F83"/>
    <w:rPr>
      <w:rFonts w:ascii="Symbol" w:hAnsi="Symbol"/>
      <w:sz w:val="18"/>
    </w:rPr>
  </w:style>
  <w:style w:type="character" w:customStyle="1" w:styleId="WW8Num3z1">
    <w:name w:val="WW8Num3z1"/>
    <w:rsid w:val="00A47F83"/>
    <w:rPr>
      <w:rFonts w:ascii="Wingdings" w:hAnsi="Wingdings"/>
    </w:rPr>
  </w:style>
  <w:style w:type="character" w:customStyle="1" w:styleId="WW8Num3z4">
    <w:name w:val="WW8Num3z4"/>
    <w:rsid w:val="00A47F83"/>
    <w:rPr>
      <w:rFonts w:ascii="Courier New" w:hAnsi="Courier New"/>
    </w:rPr>
  </w:style>
  <w:style w:type="character" w:customStyle="1" w:styleId="WW8Num5z3">
    <w:name w:val="WW8Num5z3"/>
    <w:rsid w:val="00A47F83"/>
    <w:rPr>
      <w:rFonts w:ascii="Symbol" w:hAnsi="Symbol"/>
    </w:rPr>
  </w:style>
  <w:style w:type="character" w:customStyle="1" w:styleId="WW8Num7z2">
    <w:name w:val="WW8Num7z2"/>
    <w:rsid w:val="00A47F83"/>
    <w:rPr>
      <w:rFonts w:ascii="Wingdings" w:hAnsi="Wingdings"/>
    </w:rPr>
  </w:style>
  <w:style w:type="character" w:customStyle="1" w:styleId="WW8Num8z2">
    <w:name w:val="WW8Num8z2"/>
    <w:rsid w:val="00A47F83"/>
    <w:rPr>
      <w:rFonts w:ascii="Wingdings" w:hAnsi="Wingdings"/>
    </w:rPr>
  </w:style>
  <w:style w:type="character" w:customStyle="1" w:styleId="WW8Num8z4">
    <w:name w:val="WW8Num8z4"/>
    <w:rsid w:val="00A47F83"/>
    <w:rPr>
      <w:rFonts w:ascii="Courier New" w:hAnsi="Courier New"/>
    </w:rPr>
  </w:style>
  <w:style w:type="character" w:customStyle="1" w:styleId="WW8Num9z2">
    <w:name w:val="WW8Num9z2"/>
    <w:rsid w:val="00A47F83"/>
    <w:rPr>
      <w:rFonts w:ascii="Wingdings" w:hAnsi="Wingdings"/>
    </w:rPr>
  </w:style>
  <w:style w:type="character" w:customStyle="1" w:styleId="WW8Num9z4">
    <w:name w:val="WW8Num9z4"/>
    <w:rsid w:val="00A47F83"/>
    <w:rPr>
      <w:rFonts w:ascii="Courier New" w:hAnsi="Courier New"/>
    </w:rPr>
  </w:style>
  <w:style w:type="character" w:customStyle="1" w:styleId="WW8Num10z2">
    <w:name w:val="WW8Num10z2"/>
    <w:rsid w:val="00A47F83"/>
    <w:rPr>
      <w:rFonts w:ascii="Wingdings" w:hAnsi="Wingdings"/>
    </w:rPr>
  </w:style>
  <w:style w:type="character" w:customStyle="1" w:styleId="WW8Num10z3">
    <w:name w:val="WW8Num10z3"/>
    <w:rsid w:val="00A47F83"/>
    <w:rPr>
      <w:rFonts w:ascii="Symbol" w:hAnsi="Symbol"/>
    </w:rPr>
  </w:style>
  <w:style w:type="character" w:customStyle="1" w:styleId="WW8Num12z2">
    <w:name w:val="WW8Num12z2"/>
    <w:rsid w:val="00A47F83"/>
    <w:rPr>
      <w:rFonts w:ascii="Wingdings" w:hAnsi="Wingdings"/>
    </w:rPr>
  </w:style>
  <w:style w:type="character" w:customStyle="1" w:styleId="WW8Num12z3">
    <w:name w:val="WW8Num12z3"/>
    <w:rsid w:val="00A47F83"/>
    <w:rPr>
      <w:rFonts w:ascii="Symbol" w:hAnsi="Symbol"/>
    </w:rPr>
  </w:style>
  <w:style w:type="character" w:customStyle="1" w:styleId="WW-DefaultParagraphFont1">
    <w:name w:val="WW-Default Paragraph Font1"/>
    <w:rsid w:val="00A47F83"/>
  </w:style>
  <w:style w:type="character" w:customStyle="1" w:styleId="Caratteredellanota">
    <w:name w:val="Carattere della nota"/>
    <w:rsid w:val="00A47F83"/>
    <w:rPr>
      <w:vertAlign w:val="superscript"/>
    </w:rPr>
  </w:style>
  <w:style w:type="character" w:customStyle="1" w:styleId="Caratterenotadichiusura">
    <w:name w:val="Carattere nota di chiusura"/>
    <w:rsid w:val="00A47F83"/>
    <w:rPr>
      <w:vertAlign w:val="superscript"/>
    </w:rPr>
  </w:style>
  <w:style w:type="character" w:customStyle="1" w:styleId="Saltoaindice">
    <w:name w:val="Salto a indice"/>
    <w:rsid w:val="00A47F83"/>
  </w:style>
  <w:style w:type="character" w:customStyle="1" w:styleId="WW8Num42z0">
    <w:name w:val="WW8Num42z0"/>
    <w:rsid w:val="00A47F83"/>
    <w:rPr>
      <w:rFonts w:ascii="Times" w:eastAsia="Times New Roman" w:hAnsi="Times"/>
      <w:color w:val="000000"/>
      <w:sz w:val="20"/>
    </w:rPr>
  </w:style>
  <w:style w:type="character" w:customStyle="1" w:styleId="WW8Num42z1">
    <w:name w:val="WW8Num42z1"/>
    <w:rsid w:val="00A47F83"/>
    <w:rPr>
      <w:rFonts w:ascii="Courier New" w:hAnsi="Courier New"/>
    </w:rPr>
  </w:style>
  <w:style w:type="character" w:customStyle="1" w:styleId="WW8Num43z0">
    <w:name w:val="WW8Num43z0"/>
    <w:rsid w:val="00A47F83"/>
    <w:rPr>
      <w:rFonts w:ascii="Wingdings" w:hAnsi="Wingdings"/>
      <w:color w:val="000000"/>
      <w:sz w:val="20"/>
    </w:rPr>
  </w:style>
  <w:style w:type="character" w:customStyle="1" w:styleId="WW8Num43z1">
    <w:name w:val="WW8Num43z1"/>
    <w:rsid w:val="00A47F83"/>
    <w:rPr>
      <w:rFonts w:ascii="Courier New" w:hAnsi="Courier New"/>
    </w:rPr>
  </w:style>
  <w:style w:type="character" w:customStyle="1" w:styleId="Caratteredinumerazione">
    <w:name w:val="Carattere di numerazione"/>
    <w:rsid w:val="00A47F83"/>
  </w:style>
  <w:style w:type="character" w:customStyle="1" w:styleId="Punti">
    <w:name w:val="Punti"/>
    <w:rsid w:val="00A47F83"/>
    <w:rPr>
      <w:rFonts w:ascii="OpenSymbol" w:eastAsia="Times New Roman" w:hAnsi="OpenSymbol"/>
    </w:rPr>
  </w:style>
  <w:style w:type="character" w:customStyle="1" w:styleId="ListLabel1">
    <w:name w:val="ListLabel 1"/>
    <w:rsid w:val="00A47F83"/>
  </w:style>
  <w:style w:type="paragraph" w:customStyle="1" w:styleId="Intestazione1">
    <w:name w:val="Intestazione1"/>
    <w:basedOn w:val="Normale"/>
    <w:next w:val="Corpotesto"/>
    <w:rsid w:val="00A47F83"/>
    <w:pPr>
      <w:suppressAutoHyphens/>
      <w:spacing w:before="100"/>
      <w:ind w:left="3402"/>
    </w:pPr>
    <w:rPr>
      <w:rFonts w:cs="Calibri"/>
      <w:b/>
      <w:kern w:val="1"/>
      <w:sz w:val="56"/>
      <w:lang w:eastAsia="zh-CN"/>
    </w:rPr>
  </w:style>
  <w:style w:type="paragraph" w:customStyle="1" w:styleId="Indice">
    <w:name w:val="Indice"/>
    <w:basedOn w:val="Normale"/>
    <w:rsid w:val="00A47F83"/>
    <w:pPr>
      <w:suppressLineNumbers/>
      <w:suppressAutoHyphens/>
    </w:pPr>
    <w:rPr>
      <w:rFonts w:cs="Lohit Hindi"/>
      <w:lang w:eastAsia="zh-CN"/>
    </w:rPr>
  </w:style>
  <w:style w:type="paragraph" w:customStyle="1" w:styleId="WW-Caption1">
    <w:name w:val="WW-Caption1"/>
    <w:basedOn w:val="Normale"/>
    <w:next w:val="Normale"/>
    <w:rsid w:val="00A47F83"/>
    <w:pPr>
      <w:suppressAutoHyphens/>
      <w:spacing w:after="360"/>
      <w:jc w:val="center"/>
    </w:pPr>
    <w:rPr>
      <w:rFonts w:ascii="Verdana" w:hAnsi="Verdana" w:cs="Verdana"/>
      <w:i/>
      <w:iCs/>
      <w:sz w:val="18"/>
      <w:lang w:eastAsia="zh-CN"/>
    </w:rPr>
  </w:style>
  <w:style w:type="paragraph" w:customStyle="1" w:styleId="Indice10">
    <w:name w:val="Indice 10"/>
    <w:basedOn w:val="Indice"/>
    <w:rsid w:val="00A47F83"/>
    <w:pPr>
      <w:tabs>
        <w:tab w:val="right" w:leader="dot" w:pos="7091"/>
      </w:tabs>
      <w:spacing w:before="0"/>
      <w:ind w:left="2547"/>
    </w:pPr>
  </w:style>
  <w:style w:type="paragraph" w:customStyle="1" w:styleId="Contenutotabella">
    <w:name w:val="Contenuto tabella"/>
    <w:basedOn w:val="Normale"/>
    <w:rsid w:val="00A47F83"/>
    <w:pPr>
      <w:suppressLineNumbers/>
      <w:suppressAutoHyphens/>
    </w:pPr>
    <w:rPr>
      <w:rFonts w:cs="Calibri"/>
      <w:lang w:eastAsia="zh-CN"/>
    </w:rPr>
  </w:style>
  <w:style w:type="paragraph" w:customStyle="1" w:styleId="Intestazionetabella">
    <w:name w:val="Intestazione tabella"/>
    <w:basedOn w:val="Contenutotabella"/>
    <w:rsid w:val="00A47F83"/>
    <w:pPr>
      <w:jc w:val="center"/>
    </w:pPr>
    <w:rPr>
      <w:b/>
      <w:bCs/>
    </w:rPr>
  </w:style>
  <w:style w:type="paragraph" w:customStyle="1" w:styleId="small">
    <w:name w:val="small"/>
    <w:basedOn w:val="Normale"/>
    <w:rsid w:val="00A47F83"/>
    <w:pPr>
      <w:suppressAutoHyphens/>
      <w:spacing w:before="0" w:line="220" w:lineRule="exact"/>
    </w:pPr>
    <w:rPr>
      <w:rFonts w:cs="Calibri"/>
      <w:sz w:val="18"/>
      <w:lang w:eastAsia="zh-CN"/>
    </w:rPr>
  </w:style>
  <w:style w:type="paragraph" w:customStyle="1" w:styleId="Tabella0">
    <w:name w:val="Tabella"/>
    <w:basedOn w:val="small"/>
    <w:rsid w:val="00A47F83"/>
    <w:pPr>
      <w:jc w:val="left"/>
    </w:pPr>
  </w:style>
  <w:style w:type="paragraph" w:customStyle="1" w:styleId="Contenutocornice">
    <w:name w:val="Contenuto cornice"/>
    <w:basedOn w:val="Corpotesto"/>
    <w:rsid w:val="00A47F83"/>
    <w:pPr>
      <w:suppressAutoHyphens/>
    </w:pPr>
    <w:rPr>
      <w:rFonts w:cs="Calibri"/>
      <w:sz w:val="22"/>
      <w:lang w:eastAsia="zh-CN"/>
    </w:rPr>
  </w:style>
  <w:style w:type="paragraph" w:customStyle="1" w:styleId="Intestazione10">
    <w:name w:val="Intestazione 10"/>
    <w:basedOn w:val="Intestazione1"/>
    <w:next w:val="Corpotesto"/>
    <w:rsid w:val="00A47F83"/>
    <w:pPr>
      <w:tabs>
        <w:tab w:val="num" w:pos="360"/>
      </w:tabs>
      <w:ind w:left="360" w:hanging="360"/>
    </w:pPr>
    <w:rPr>
      <w:bCs/>
      <w:sz w:val="21"/>
      <w:szCs w:val="21"/>
    </w:rPr>
  </w:style>
  <w:style w:type="paragraph" w:customStyle="1" w:styleId="StyleFirstline127cm">
    <w:name w:val="Style First line:  127 cm"/>
    <w:basedOn w:val="Normale"/>
    <w:rsid w:val="00A47F83"/>
    <w:pPr>
      <w:spacing w:before="0"/>
    </w:pPr>
  </w:style>
  <w:style w:type="paragraph" w:customStyle="1" w:styleId="Default">
    <w:name w:val="Default"/>
    <w:rsid w:val="00A47F83"/>
    <w:pPr>
      <w:autoSpaceDE w:val="0"/>
      <w:autoSpaceDN w:val="0"/>
      <w:adjustRightInd w:val="0"/>
    </w:pPr>
    <w:rPr>
      <w:rFonts w:ascii="JBOMF M+ Helv Neuefor IBM" w:hAnsi="JBOMF M+ Helv Neuefor IBM" w:cs="JBOMF M+ Helv Neuefor IBM"/>
      <w:color w:val="000000"/>
      <w:sz w:val="24"/>
      <w:szCs w:val="24"/>
      <w:lang w:val="en-US" w:eastAsia="en-US"/>
    </w:rPr>
  </w:style>
  <w:style w:type="paragraph" w:customStyle="1" w:styleId="Body">
    <w:name w:val="Body"/>
    <w:basedOn w:val="Normale"/>
    <w:link w:val="BodyChar"/>
    <w:rsid w:val="00A47F83"/>
    <w:pPr>
      <w:spacing w:before="0" w:after="200" w:line="276" w:lineRule="auto"/>
    </w:pPr>
    <w:rPr>
      <w:rFonts w:ascii="Tahoma" w:hAnsi="Tahoma"/>
      <w:szCs w:val="20"/>
    </w:rPr>
  </w:style>
  <w:style w:type="character" w:customStyle="1" w:styleId="BodyChar">
    <w:name w:val="Body Char"/>
    <w:link w:val="Body"/>
    <w:locked/>
    <w:rsid w:val="00A47F83"/>
    <w:rPr>
      <w:rFonts w:ascii="Tahoma" w:eastAsia="Times New Roman" w:hAnsi="Tahoma"/>
      <w:sz w:val="22"/>
    </w:rPr>
  </w:style>
  <w:style w:type="character" w:customStyle="1" w:styleId="ElencoPuntatolivello1Carattere">
    <w:name w:val="Elenco Puntato livello 1 Carattere"/>
    <w:link w:val="ElencoPuntatolivello1"/>
    <w:locked/>
    <w:rsid w:val="00A47F83"/>
    <w:rPr>
      <w:sz w:val="24"/>
      <w:lang w:val="en-GB"/>
    </w:rPr>
  </w:style>
  <w:style w:type="paragraph" w:customStyle="1" w:styleId="Paragrafoelenco1">
    <w:name w:val="Paragrafo elenco1"/>
    <w:basedOn w:val="Normale"/>
    <w:rsid w:val="00A47F83"/>
    <w:pPr>
      <w:spacing w:before="0"/>
      <w:ind w:left="720"/>
      <w:contextualSpacing/>
      <w:jc w:val="left"/>
    </w:pPr>
    <w:rPr>
      <w:rFonts w:cs="Arial"/>
    </w:rPr>
  </w:style>
  <w:style w:type="paragraph" w:customStyle="1" w:styleId="Revision1">
    <w:name w:val="Revision1"/>
    <w:hidden/>
    <w:semiHidden/>
    <w:rsid w:val="00A47F83"/>
    <w:rPr>
      <w:rFonts w:ascii="Calibri" w:hAnsi="Calibri"/>
      <w:sz w:val="22"/>
      <w:szCs w:val="22"/>
      <w:lang w:val="en-GB" w:eastAsia="en-US"/>
    </w:rPr>
  </w:style>
  <w:style w:type="paragraph" w:customStyle="1" w:styleId="paragraph">
    <w:name w:val="paragraph"/>
    <w:basedOn w:val="Normale"/>
    <w:rsid w:val="00A47F83"/>
    <w:pPr>
      <w:spacing w:before="100" w:beforeAutospacing="1" w:after="100" w:afterAutospacing="1"/>
      <w:jc w:val="left"/>
    </w:pPr>
    <w:rPr>
      <w:rFonts w:ascii="Times New Roman" w:hAnsi="Times New Roman"/>
      <w:szCs w:val="24"/>
    </w:rPr>
  </w:style>
  <w:style w:type="character" w:customStyle="1" w:styleId="textrun">
    <w:name w:val="textrun"/>
    <w:rsid w:val="00A47F83"/>
  </w:style>
  <w:style w:type="character" w:customStyle="1" w:styleId="eop">
    <w:name w:val="eop"/>
    <w:rsid w:val="00A47F83"/>
  </w:style>
  <w:style w:type="character" w:customStyle="1" w:styleId="CaptionFigureChar">
    <w:name w:val="Caption Figure Char"/>
    <w:link w:val="CaptionFigure"/>
    <w:locked/>
    <w:rsid w:val="00642887"/>
    <w:rPr>
      <w:i/>
      <w:kern w:val="18"/>
    </w:rPr>
  </w:style>
  <w:style w:type="paragraph" w:customStyle="1" w:styleId="CaptionFigure">
    <w:name w:val="Caption Figure"/>
    <w:basedOn w:val="Normale"/>
    <w:next w:val="OTRASICT"/>
    <w:link w:val="CaptionFigureChar"/>
    <w:autoRedefine/>
    <w:rsid w:val="00642887"/>
    <w:pPr>
      <w:keepNext/>
      <w:keepLines/>
      <w:tabs>
        <w:tab w:val="left" w:pos="540"/>
        <w:tab w:val="left" w:pos="900"/>
      </w:tabs>
      <w:spacing w:after="60" w:line="360" w:lineRule="auto"/>
      <w:jc w:val="center"/>
    </w:pPr>
    <w:rPr>
      <w:i/>
      <w:kern w:val="18"/>
      <w:sz w:val="20"/>
      <w:szCs w:val="20"/>
    </w:rPr>
  </w:style>
  <w:style w:type="character" w:customStyle="1" w:styleId="TitoloTabOTRASICTChar">
    <w:name w:val="Titolo Tab OT RAS ICT Char"/>
    <w:link w:val="TitoloTabOTRASICT"/>
    <w:locked/>
    <w:rsid w:val="00642887"/>
    <w:rPr>
      <w:rFonts w:ascii="Calibri" w:hAnsi="Calibri"/>
      <w:b/>
      <w:color w:val="FFFFFF"/>
      <w:sz w:val="18"/>
    </w:rPr>
  </w:style>
  <w:style w:type="paragraph" w:customStyle="1" w:styleId="TitoloTabOTRASICT">
    <w:name w:val="Titolo Tab OT RAS ICT"/>
    <w:basedOn w:val="Normale"/>
    <w:link w:val="TitoloTabOTRASICTChar"/>
    <w:rsid w:val="00642887"/>
    <w:pPr>
      <w:keepNext/>
      <w:spacing w:before="0" w:line="360" w:lineRule="auto"/>
      <w:jc w:val="center"/>
    </w:pPr>
    <w:rPr>
      <w:rFonts w:ascii="Calibri" w:hAnsi="Calibri"/>
      <w:b/>
      <w:color w:val="FFFFFF"/>
      <w:sz w:val="18"/>
      <w:szCs w:val="20"/>
    </w:rPr>
  </w:style>
  <w:style w:type="paragraph" w:customStyle="1" w:styleId="BulletedFirstLevel">
    <w:name w:val="Bulleted First Level"/>
    <w:basedOn w:val="Normale"/>
    <w:rsid w:val="00642887"/>
    <w:pPr>
      <w:numPr>
        <w:numId w:val="12"/>
      </w:numPr>
      <w:spacing w:before="0" w:after="60"/>
    </w:pPr>
    <w:rPr>
      <w:rFonts w:ascii="Palatino Linotype" w:hAnsi="Palatino Linotype"/>
      <w:kern w:val="18"/>
      <w:szCs w:val="24"/>
    </w:rPr>
  </w:style>
  <w:style w:type="character" w:customStyle="1" w:styleId="SottolistaChar">
    <w:name w:val="Sottolista Char"/>
    <w:link w:val="Sottolista"/>
    <w:locked/>
    <w:rsid w:val="00642887"/>
    <w:rPr>
      <w:rFonts w:ascii="Calibri" w:eastAsia="MS Mincho" w:hAnsi="Calibri"/>
      <w:sz w:val="24"/>
      <w:lang w:val="en-GB" w:eastAsia="ja-JP"/>
    </w:rPr>
  </w:style>
  <w:style w:type="paragraph" w:customStyle="1" w:styleId="Sottolista">
    <w:name w:val="Sottolista"/>
    <w:basedOn w:val="Normale"/>
    <w:link w:val="SottolistaChar"/>
    <w:autoRedefine/>
    <w:rsid w:val="00642887"/>
    <w:pPr>
      <w:numPr>
        <w:numId w:val="13"/>
      </w:numPr>
      <w:spacing w:before="0" w:line="360" w:lineRule="auto"/>
    </w:pPr>
    <w:rPr>
      <w:rFonts w:ascii="Calibri" w:eastAsia="MS Mincho" w:hAnsi="Calibri"/>
      <w:sz w:val="24"/>
      <w:szCs w:val="20"/>
      <w:lang w:val="en-GB" w:eastAsia="ja-JP"/>
    </w:rPr>
  </w:style>
  <w:style w:type="character" w:customStyle="1" w:styleId="StyleListaBulletBold1Char">
    <w:name w:val="Style Lista Bullet + Bold1 Char"/>
    <w:link w:val="StyleListaBulletBold1"/>
    <w:locked/>
    <w:rsid w:val="00642887"/>
    <w:rPr>
      <w:rFonts w:ascii="Palatino Linotype" w:hAnsi="Palatino Linotype"/>
      <w:b/>
      <w:color w:val="000000"/>
      <w:kern w:val="18"/>
      <w:sz w:val="24"/>
    </w:rPr>
  </w:style>
  <w:style w:type="paragraph" w:customStyle="1" w:styleId="StyleListaBulletBold1">
    <w:name w:val="Style Lista Bullet + Bold1"/>
    <w:basedOn w:val="ListaBullet"/>
    <w:link w:val="StyleListaBulletBold1Char"/>
    <w:rsid w:val="00642887"/>
    <w:pPr>
      <w:numPr>
        <w:numId w:val="0"/>
      </w:numPr>
      <w:tabs>
        <w:tab w:val="num" w:pos="567"/>
      </w:tabs>
      <w:spacing w:line="240" w:lineRule="auto"/>
      <w:ind w:left="568" w:hanging="284"/>
    </w:pPr>
    <w:rPr>
      <w:rFonts w:ascii="Palatino Linotype" w:hAnsi="Palatino Linotype"/>
      <w:b/>
      <w:szCs w:val="20"/>
    </w:rPr>
  </w:style>
  <w:style w:type="paragraph" w:customStyle="1" w:styleId="Figura">
    <w:name w:val="Figura"/>
    <w:basedOn w:val="Normale"/>
    <w:link w:val="FiguraCarattereCarattere"/>
    <w:rsid w:val="0072520B"/>
    <w:pPr>
      <w:suppressLineNumbers/>
      <w:suppressAutoHyphens/>
      <w:spacing w:before="120" w:after="120"/>
    </w:pPr>
    <w:rPr>
      <w:rFonts w:ascii="Calibri" w:hAnsi="Calibri"/>
      <w:i/>
      <w:iCs/>
      <w:sz w:val="24"/>
      <w:szCs w:val="24"/>
      <w:lang w:val="en-GB" w:eastAsia="zh-CN"/>
    </w:rPr>
  </w:style>
  <w:style w:type="paragraph" w:customStyle="1" w:styleId="Intestazione2">
    <w:name w:val="Intestazione2"/>
    <w:basedOn w:val="Normale"/>
    <w:next w:val="Corpotesto"/>
    <w:rsid w:val="0072520B"/>
    <w:pPr>
      <w:keepNext/>
      <w:tabs>
        <w:tab w:val="left" w:pos="720"/>
      </w:tabs>
      <w:suppressAutoHyphens/>
      <w:spacing w:before="100" w:after="120"/>
      <w:ind w:left="3402"/>
    </w:pPr>
    <w:rPr>
      <w:rFonts w:eastAsia="WenQuanYi Zen Hei" w:cs="Lohit Hindi"/>
      <w:b/>
      <w:color w:val="00000A"/>
      <w:kern w:val="2"/>
      <w:sz w:val="56"/>
      <w:szCs w:val="28"/>
      <w:lang w:eastAsia="zh-CN"/>
    </w:rPr>
  </w:style>
  <w:style w:type="character" w:styleId="AcronimoHTML">
    <w:name w:val="HTML Acronym"/>
    <w:rsid w:val="0072520B"/>
    <w:rPr>
      <w:i/>
      <w:bdr w:val="none" w:sz="0" w:space="0" w:color="auto" w:frame="1"/>
    </w:rPr>
  </w:style>
  <w:style w:type="character" w:customStyle="1" w:styleId="WW8Num5z4">
    <w:name w:val="WW8Num5z4"/>
    <w:rsid w:val="0072520B"/>
    <w:rPr>
      <w:rFonts w:ascii="Courier New" w:hAnsi="Courier New"/>
    </w:rPr>
  </w:style>
  <w:style w:type="character" w:customStyle="1" w:styleId="WW8Num6z1">
    <w:name w:val="WW8Num6z1"/>
    <w:rsid w:val="0072520B"/>
    <w:rPr>
      <w:rFonts w:ascii="Courier New" w:hAnsi="Courier New"/>
    </w:rPr>
  </w:style>
  <w:style w:type="character" w:customStyle="1" w:styleId="WW8Num6z2">
    <w:name w:val="WW8Num6z2"/>
    <w:rsid w:val="0072520B"/>
    <w:rPr>
      <w:rFonts w:ascii="Wingdings" w:hAnsi="Wingdings"/>
    </w:rPr>
  </w:style>
  <w:style w:type="character" w:customStyle="1" w:styleId="WW8Num4z4">
    <w:name w:val="WW8Num4z4"/>
    <w:rsid w:val="0072520B"/>
    <w:rPr>
      <w:rFonts w:ascii="Courier New" w:hAnsi="Courier New"/>
    </w:rPr>
  </w:style>
  <w:style w:type="character" w:customStyle="1" w:styleId="WW8Num7z4">
    <w:name w:val="WW8Num7z4"/>
    <w:rsid w:val="0072520B"/>
    <w:rPr>
      <w:rFonts w:ascii="Courier New" w:hAnsi="Courier New"/>
    </w:rPr>
  </w:style>
  <w:style w:type="character" w:customStyle="1" w:styleId="WW8Num9z3">
    <w:name w:val="WW8Num9z3"/>
    <w:rsid w:val="0072520B"/>
    <w:rPr>
      <w:rFonts w:ascii="Symbol" w:hAnsi="Symbol"/>
    </w:rPr>
  </w:style>
  <w:style w:type="character" w:customStyle="1" w:styleId="DefaultParagraphFont1">
    <w:name w:val="Default Paragraph Font1"/>
    <w:rsid w:val="0072520B"/>
  </w:style>
  <w:style w:type="character" w:customStyle="1" w:styleId="CommentReference1">
    <w:name w:val="Comment Reference1"/>
    <w:rsid w:val="0072520B"/>
    <w:rPr>
      <w:sz w:val="16"/>
    </w:rPr>
  </w:style>
  <w:style w:type="character" w:customStyle="1" w:styleId="WW8Num46z0">
    <w:name w:val="WW8Num46z0"/>
    <w:rsid w:val="0072520B"/>
    <w:rPr>
      <w:rFonts w:ascii="Wingdings" w:hAnsi="Wingdings"/>
      <w:color w:val="auto"/>
      <w:sz w:val="24"/>
    </w:rPr>
  </w:style>
  <w:style w:type="character" w:customStyle="1" w:styleId="WW8Num46z1">
    <w:name w:val="WW8Num46z1"/>
    <w:rsid w:val="0072520B"/>
    <w:rPr>
      <w:rFonts w:ascii="Courier New" w:hAnsi="Courier New"/>
    </w:rPr>
  </w:style>
  <w:style w:type="character" w:customStyle="1" w:styleId="WW8Num46z2">
    <w:name w:val="WW8Num46z2"/>
    <w:rsid w:val="0072520B"/>
    <w:rPr>
      <w:rFonts w:ascii="Wingdings" w:hAnsi="Wingdings"/>
    </w:rPr>
  </w:style>
  <w:style w:type="character" w:customStyle="1" w:styleId="WW8Num46z3">
    <w:name w:val="WW8Num46z3"/>
    <w:rsid w:val="0072520B"/>
    <w:rPr>
      <w:rFonts w:ascii="Symbol" w:hAnsi="Symbol"/>
    </w:rPr>
  </w:style>
  <w:style w:type="paragraph" w:customStyle="1" w:styleId="CommentText1">
    <w:name w:val="Comment Text1"/>
    <w:basedOn w:val="Normale"/>
    <w:rsid w:val="0072520B"/>
    <w:pPr>
      <w:suppressAutoHyphens/>
    </w:pPr>
    <w:rPr>
      <w:rFonts w:cs="Calibri"/>
      <w:color w:val="000000"/>
      <w:lang w:eastAsia="zh-CN"/>
    </w:rPr>
  </w:style>
  <w:style w:type="paragraph" w:customStyle="1" w:styleId="DocumentMap1">
    <w:name w:val="Document Map1"/>
    <w:basedOn w:val="Normale"/>
    <w:rsid w:val="0072520B"/>
    <w:pPr>
      <w:shd w:val="clear" w:color="auto" w:fill="000080"/>
      <w:suppressAutoHyphens/>
    </w:pPr>
    <w:rPr>
      <w:rFonts w:ascii="Tahoma" w:hAnsi="Tahoma" w:cs="Tahoma"/>
      <w:lang w:eastAsia="zh-CN"/>
    </w:rPr>
  </w:style>
  <w:style w:type="paragraph" w:customStyle="1" w:styleId="Index51">
    <w:name w:val="Index 51"/>
    <w:basedOn w:val="Normale"/>
    <w:next w:val="Normale"/>
    <w:rsid w:val="0072520B"/>
    <w:pPr>
      <w:suppressAutoHyphens/>
      <w:ind w:left="1100" w:hanging="220"/>
    </w:pPr>
    <w:rPr>
      <w:rFonts w:cs="Calibri"/>
      <w:lang w:eastAsia="zh-CN"/>
    </w:rPr>
  </w:style>
  <w:style w:type="paragraph" w:customStyle="1" w:styleId="ListBullet1">
    <w:name w:val="List Bullet1"/>
    <w:basedOn w:val="Normale"/>
    <w:rsid w:val="0072520B"/>
    <w:pPr>
      <w:keepLines/>
      <w:suppressAutoHyphens/>
      <w:spacing w:before="40"/>
      <w:ind w:left="1304" w:hanging="340"/>
      <w:jc w:val="left"/>
    </w:pPr>
    <w:rPr>
      <w:rFonts w:cs="Calibri"/>
      <w:color w:val="000000"/>
      <w:lang w:val="en-US" w:eastAsia="zh-CN"/>
    </w:rPr>
  </w:style>
  <w:style w:type="paragraph" w:customStyle="1" w:styleId="ListBullet21">
    <w:name w:val="List Bullet 21"/>
    <w:basedOn w:val="ListBullet1"/>
    <w:rsid w:val="0072520B"/>
    <w:pPr>
      <w:tabs>
        <w:tab w:val="num" w:pos="360"/>
      </w:tabs>
      <w:spacing w:before="20"/>
      <w:ind w:left="1775" w:hanging="357"/>
    </w:pPr>
  </w:style>
  <w:style w:type="paragraph" w:customStyle="1" w:styleId="NormalIndent1">
    <w:name w:val="Normal Indent1"/>
    <w:basedOn w:val="Normale"/>
    <w:rsid w:val="0072520B"/>
    <w:pPr>
      <w:suppressAutoHyphens/>
      <w:ind w:left="1304"/>
    </w:pPr>
    <w:rPr>
      <w:rFonts w:cs="Calibri"/>
      <w:lang w:val="en-US" w:eastAsia="zh-CN"/>
    </w:rPr>
  </w:style>
  <w:style w:type="paragraph" w:customStyle="1" w:styleId="BalloonText1">
    <w:name w:val="Balloon Text1"/>
    <w:basedOn w:val="Normale"/>
    <w:rsid w:val="0072520B"/>
    <w:pPr>
      <w:suppressAutoHyphens/>
    </w:pPr>
    <w:rPr>
      <w:rFonts w:ascii="Tahoma" w:hAnsi="Tahoma" w:cs="Tahoma"/>
      <w:sz w:val="16"/>
      <w:szCs w:val="16"/>
      <w:lang w:eastAsia="zh-CN"/>
    </w:rPr>
  </w:style>
  <w:style w:type="paragraph" w:customStyle="1" w:styleId="Caption1">
    <w:name w:val="Caption1"/>
    <w:basedOn w:val="Normale"/>
    <w:next w:val="Normale"/>
    <w:rsid w:val="0072520B"/>
    <w:pPr>
      <w:suppressAutoHyphens/>
      <w:spacing w:after="360"/>
      <w:jc w:val="center"/>
    </w:pPr>
    <w:rPr>
      <w:rFonts w:ascii="Verdana" w:hAnsi="Verdana" w:cs="Verdana"/>
      <w:i/>
      <w:iCs/>
      <w:sz w:val="18"/>
      <w:lang w:eastAsia="zh-CN"/>
    </w:rPr>
  </w:style>
  <w:style w:type="paragraph" w:customStyle="1" w:styleId="CommentSubject1">
    <w:name w:val="Comment Subject1"/>
    <w:basedOn w:val="CommentText1"/>
    <w:next w:val="CommentText1"/>
    <w:rsid w:val="0072520B"/>
    <w:rPr>
      <w:b/>
      <w:bCs/>
      <w:color w:val="auto"/>
      <w:sz w:val="20"/>
      <w:lang w:val="en-GB"/>
    </w:rPr>
  </w:style>
  <w:style w:type="paragraph" w:customStyle="1" w:styleId="BodyText21">
    <w:name w:val="Body Text 21"/>
    <w:basedOn w:val="Normale"/>
    <w:rsid w:val="0072520B"/>
    <w:pPr>
      <w:suppressAutoHyphens/>
      <w:spacing w:after="120" w:line="480" w:lineRule="auto"/>
    </w:pPr>
    <w:rPr>
      <w:rFonts w:cs="Calibri"/>
      <w:lang w:eastAsia="zh-CN"/>
    </w:rPr>
  </w:style>
  <w:style w:type="paragraph" w:customStyle="1" w:styleId="z-TopofForm1">
    <w:name w:val="z-Top of Form1"/>
    <w:basedOn w:val="Normale"/>
    <w:next w:val="Normale"/>
    <w:rsid w:val="0072520B"/>
    <w:pPr>
      <w:pBdr>
        <w:bottom w:val="single" w:sz="6" w:space="1" w:color="000000"/>
      </w:pBdr>
      <w:suppressAutoHyphens/>
      <w:spacing w:before="0"/>
      <w:jc w:val="center"/>
    </w:pPr>
    <w:rPr>
      <w:rFonts w:cs="Arial"/>
      <w:vanish/>
      <w:sz w:val="16"/>
      <w:szCs w:val="16"/>
      <w:lang w:eastAsia="zh-CN"/>
    </w:rPr>
  </w:style>
  <w:style w:type="paragraph" w:customStyle="1" w:styleId="z-BottomofForm1">
    <w:name w:val="z-Bottom of Form1"/>
    <w:basedOn w:val="Normale"/>
    <w:next w:val="Normale"/>
    <w:rsid w:val="0072520B"/>
    <w:pPr>
      <w:pBdr>
        <w:top w:val="single" w:sz="6" w:space="1" w:color="000000"/>
      </w:pBdr>
      <w:suppressAutoHyphens/>
      <w:spacing w:before="0"/>
      <w:jc w:val="center"/>
    </w:pPr>
    <w:rPr>
      <w:rFonts w:cs="Arial"/>
      <w:vanish/>
      <w:sz w:val="16"/>
      <w:szCs w:val="16"/>
      <w:lang w:eastAsia="zh-CN"/>
    </w:rPr>
  </w:style>
  <w:style w:type="paragraph" w:customStyle="1" w:styleId="ListParagraph1">
    <w:name w:val="List Paragraph1"/>
    <w:basedOn w:val="Normale"/>
    <w:rsid w:val="0072520B"/>
    <w:pPr>
      <w:suppressAutoHyphens/>
      <w:ind w:left="708"/>
    </w:pPr>
    <w:rPr>
      <w:rFonts w:cs="Calibri"/>
      <w:lang w:eastAsia="zh-CN"/>
    </w:rPr>
  </w:style>
  <w:style w:type="paragraph" w:customStyle="1" w:styleId="BodyText31">
    <w:name w:val="Body Text 31"/>
    <w:basedOn w:val="Normale"/>
    <w:rsid w:val="0072520B"/>
    <w:pPr>
      <w:suppressAutoHyphens/>
      <w:spacing w:after="120"/>
    </w:pPr>
    <w:rPr>
      <w:rFonts w:cs="Calibri"/>
      <w:sz w:val="16"/>
      <w:szCs w:val="16"/>
      <w:lang w:eastAsia="zh-CN"/>
    </w:rPr>
  </w:style>
  <w:style w:type="paragraph" w:customStyle="1" w:styleId="TOCHeading1">
    <w:name w:val="TOC Heading1"/>
    <w:basedOn w:val="Titolo1"/>
    <w:next w:val="Normale"/>
    <w:rsid w:val="0072520B"/>
    <w:pPr>
      <w:keepLines/>
      <w:numPr>
        <w:numId w:val="0"/>
      </w:numPr>
      <w:suppressAutoHyphens/>
      <w:spacing w:before="480" w:line="276" w:lineRule="auto"/>
      <w:jc w:val="left"/>
    </w:pPr>
    <w:rPr>
      <w:rFonts w:ascii="Cambria" w:hAnsi="Cambria"/>
      <w:bCs/>
      <w:smallCaps w:val="0"/>
      <w:color w:val="365F91"/>
      <w:kern w:val="1"/>
      <w:szCs w:val="28"/>
      <w:lang w:val="it-IT" w:eastAsia="zh-CN"/>
    </w:rPr>
  </w:style>
  <w:style w:type="paragraph" w:customStyle="1" w:styleId="TableofFigures1">
    <w:name w:val="Table of Figures1"/>
    <w:basedOn w:val="Normale"/>
    <w:next w:val="Normale"/>
    <w:rsid w:val="0072520B"/>
    <w:pPr>
      <w:suppressAutoHyphens/>
    </w:pPr>
    <w:rPr>
      <w:rFonts w:cs="Calibri"/>
      <w:lang w:eastAsia="zh-CN"/>
    </w:rPr>
  </w:style>
  <w:style w:type="paragraph" w:customStyle="1" w:styleId="Quote1">
    <w:name w:val="Quote1"/>
    <w:basedOn w:val="Normale"/>
    <w:link w:val="QuoteChar"/>
    <w:rsid w:val="0072520B"/>
    <w:pPr>
      <w:suppressAutoHyphens/>
      <w:spacing w:before="0" w:after="283"/>
      <w:ind w:left="567" w:right="567"/>
    </w:pPr>
    <w:rPr>
      <w:rFonts w:ascii="Calibri" w:hAnsi="Calibri"/>
      <w:szCs w:val="20"/>
      <w:lang w:val="en-GB" w:eastAsia="zh-CN"/>
    </w:rPr>
  </w:style>
  <w:style w:type="character" w:customStyle="1" w:styleId="QuoteChar">
    <w:name w:val="Quote Char"/>
    <w:link w:val="Quote1"/>
    <w:locked/>
    <w:rsid w:val="0072520B"/>
    <w:rPr>
      <w:rFonts w:ascii="Calibri" w:hAnsi="Calibri"/>
      <w:sz w:val="22"/>
      <w:lang w:val="en-GB" w:eastAsia="zh-CN"/>
    </w:rPr>
  </w:style>
  <w:style w:type="paragraph" w:styleId="Indicefonti">
    <w:name w:val="table of authorities"/>
    <w:basedOn w:val="Intestazione1"/>
    <w:rsid w:val="0072520B"/>
    <w:pPr>
      <w:suppressLineNumbers/>
      <w:ind w:left="0"/>
    </w:pPr>
    <w:rPr>
      <w:bCs/>
      <w:sz w:val="32"/>
      <w:szCs w:val="32"/>
    </w:rPr>
  </w:style>
  <w:style w:type="paragraph" w:customStyle="1" w:styleId="Bibliografia1">
    <w:name w:val="Bibliografia 1"/>
    <w:basedOn w:val="Indice"/>
    <w:rsid w:val="0072520B"/>
    <w:pPr>
      <w:tabs>
        <w:tab w:val="right" w:leader="dot" w:pos="9324"/>
      </w:tabs>
    </w:pPr>
    <w:rPr>
      <w:sz w:val="20"/>
    </w:rPr>
  </w:style>
  <w:style w:type="character" w:customStyle="1" w:styleId="IntenseEmphasis1">
    <w:name w:val="Intense Emphasis1"/>
    <w:rsid w:val="0072520B"/>
    <w:rPr>
      <w:b/>
      <w:i/>
      <w:color w:val="4F81BD"/>
    </w:rPr>
  </w:style>
  <w:style w:type="character" w:customStyle="1" w:styleId="body0">
    <w:name w:val="body"/>
    <w:rsid w:val="0072520B"/>
  </w:style>
  <w:style w:type="character" w:customStyle="1" w:styleId="BodyText2Char1">
    <w:name w:val="Body Text 2 Char1"/>
    <w:semiHidden/>
    <w:rsid w:val="0072520B"/>
    <w:rPr>
      <w:rFonts w:ascii="Calibri" w:hAnsi="Calibri"/>
      <w:sz w:val="22"/>
      <w:lang w:val="en-GB" w:eastAsia="zh-CN"/>
    </w:rPr>
  </w:style>
  <w:style w:type="character" w:customStyle="1" w:styleId="sottotitolo">
    <w:name w:val="sottotitolo"/>
    <w:rsid w:val="0072520B"/>
  </w:style>
  <w:style w:type="paragraph" w:customStyle="1" w:styleId="WW-Didascalia">
    <w:name w:val="WW-Didascalia"/>
    <w:basedOn w:val="Normale"/>
    <w:next w:val="Normale"/>
    <w:rsid w:val="0072520B"/>
    <w:pPr>
      <w:suppressAutoHyphens/>
      <w:spacing w:after="360"/>
      <w:jc w:val="center"/>
    </w:pPr>
    <w:rPr>
      <w:rFonts w:ascii="Verdana" w:hAnsi="Verdana" w:cs="Verdana"/>
      <w:i/>
      <w:iCs/>
      <w:sz w:val="18"/>
      <w:lang w:eastAsia="ar-SA"/>
    </w:rPr>
  </w:style>
  <w:style w:type="paragraph" w:customStyle="1" w:styleId="StyleCaptionFigureCalibri">
    <w:name w:val="Style Caption Figure + Calibri"/>
    <w:basedOn w:val="CaptionFigure"/>
    <w:rsid w:val="0072520B"/>
    <w:pPr>
      <w:spacing w:after="0" w:line="240" w:lineRule="auto"/>
    </w:pPr>
    <w:rPr>
      <w:rFonts w:ascii="Calibri" w:hAnsi="Calibri"/>
      <w:bCs/>
      <w:iCs/>
    </w:rPr>
  </w:style>
  <w:style w:type="paragraph" w:customStyle="1" w:styleId="StileMax1">
    <w:name w:val="StileMax1"/>
    <w:basedOn w:val="Normale"/>
    <w:rsid w:val="0072520B"/>
    <w:pPr>
      <w:suppressAutoHyphens/>
      <w:spacing w:before="0" w:line="288" w:lineRule="auto"/>
    </w:pPr>
    <w:rPr>
      <w:rFonts w:ascii="Comic Sans MS" w:hAnsi="Comic Sans MS" w:cs="Comic Sans MS"/>
      <w:lang w:eastAsia="ar-SA"/>
    </w:rPr>
  </w:style>
  <w:style w:type="paragraph" w:customStyle="1" w:styleId="Styleelencopuntato1Before0ptLinespacingsingle1">
    <w:name w:val="Style elenco puntato 1 + Before:  0 pt Line spacing:  single1"/>
    <w:basedOn w:val="Normale"/>
    <w:rsid w:val="0072520B"/>
    <w:pPr>
      <w:numPr>
        <w:numId w:val="14"/>
      </w:numPr>
      <w:spacing w:before="0"/>
    </w:pPr>
    <w:rPr>
      <w:sz w:val="18"/>
    </w:rPr>
  </w:style>
  <w:style w:type="paragraph" w:customStyle="1" w:styleId="Heading1Numbered">
    <w:name w:val="Heading 1 Numbered"/>
    <w:basedOn w:val="Titolo1"/>
    <w:link w:val="Heading1NumberedChar"/>
    <w:rsid w:val="009445F8"/>
    <w:pPr>
      <w:spacing w:after="60"/>
      <w:ind w:left="600" w:hanging="360"/>
      <w:jc w:val="left"/>
    </w:pPr>
    <w:rPr>
      <w:smallCaps w:val="0"/>
      <w:color w:val="002060"/>
      <w:kern w:val="32"/>
      <w:sz w:val="32"/>
    </w:rPr>
  </w:style>
  <w:style w:type="character" w:customStyle="1" w:styleId="Heading1NumberedChar">
    <w:name w:val="Heading 1 Numbered Char"/>
    <w:link w:val="Heading1Numbered"/>
    <w:locked/>
    <w:rsid w:val="009445F8"/>
    <w:rPr>
      <w:rFonts w:ascii="Calibri" w:hAnsi="Calibri"/>
      <w:b/>
      <w:color w:val="002060"/>
      <w:kern w:val="32"/>
      <w:sz w:val="32"/>
      <w:lang w:val="en-GB"/>
    </w:rPr>
  </w:style>
  <w:style w:type="paragraph" w:customStyle="1" w:styleId="paragrafo">
    <w:name w:val="paragrafo"/>
    <w:basedOn w:val="Normale"/>
    <w:link w:val="paragrafoCarattere"/>
    <w:rsid w:val="007D59BA"/>
    <w:pPr>
      <w:spacing w:before="0"/>
    </w:pPr>
    <w:rPr>
      <w:rFonts w:ascii="Century Schoolbook" w:hAnsi="Century Schoolbook"/>
    </w:rPr>
  </w:style>
  <w:style w:type="paragraph" w:customStyle="1" w:styleId="Titolo11">
    <w:name w:val="Titolo 1.1"/>
    <w:basedOn w:val="Titolo1"/>
    <w:autoRedefine/>
    <w:rsid w:val="007D59BA"/>
    <w:pPr>
      <w:keepNext w:val="0"/>
      <w:numPr>
        <w:numId w:val="0"/>
      </w:numPr>
      <w:tabs>
        <w:tab w:val="num" w:pos="792"/>
        <w:tab w:val="left" w:pos="1247"/>
      </w:tabs>
      <w:spacing w:before="520" w:after="280"/>
      <w:ind w:left="792" w:hanging="432"/>
      <w:jc w:val="left"/>
    </w:pPr>
    <w:rPr>
      <w:rFonts w:ascii="Century Schoolbook" w:hAnsi="Century Schoolbook" w:cs="Century Schoolbook"/>
      <w:bCs/>
      <w:caps/>
      <w:smallCaps w:val="0"/>
      <w:color w:val="auto"/>
      <w:kern w:val="0"/>
      <w:sz w:val="22"/>
      <w:szCs w:val="22"/>
      <w:lang w:val="it-IT"/>
    </w:rPr>
  </w:style>
  <w:style w:type="character" w:customStyle="1" w:styleId="paragrafoCarattere">
    <w:name w:val="paragrafo Carattere"/>
    <w:link w:val="paragrafo"/>
    <w:locked/>
    <w:rsid w:val="007D59BA"/>
    <w:rPr>
      <w:rFonts w:ascii="Century Schoolbook" w:hAnsi="Century Schoolbook" w:cs="Century Schoolbook"/>
      <w:sz w:val="22"/>
      <w:szCs w:val="22"/>
      <w:lang w:val="it-IT" w:eastAsia="it-IT"/>
    </w:rPr>
  </w:style>
  <w:style w:type="paragraph" w:customStyle="1" w:styleId="titolo0">
    <w:name w:val="titolo"/>
    <w:basedOn w:val="Normale"/>
    <w:next w:val="Normale"/>
    <w:link w:val="titoloChar"/>
    <w:rsid w:val="007D59BA"/>
    <w:pPr>
      <w:suppressAutoHyphens/>
      <w:spacing w:before="1420" w:after="680"/>
      <w:jc w:val="center"/>
    </w:pPr>
    <w:rPr>
      <w:b/>
      <w:bCs/>
      <w:sz w:val="36"/>
      <w:szCs w:val="36"/>
    </w:rPr>
  </w:style>
  <w:style w:type="paragraph" w:customStyle="1" w:styleId="Headinglevel2">
    <w:name w:val="Heading level 2"/>
    <w:basedOn w:val="NewHeading2"/>
    <w:link w:val="Headinglevel2Char"/>
    <w:rsid w:val="00B1483E"/>
    <w:pPr>
      <w:tabs>
        <w:tab w:val="num" w:pos="576"/>
      </w:tabs>
      <w:spacing w:line="240" w:lineRule="auto"/>
      <w:ind w:left="576" w:hanging="576"/>
    </w:pPr>
    <w:rPr>
      <w:rFonts w:cs="Times New Roman"/>
      <w:color w:val="auto"/>
      <w:kern w:val="32"/>
    </w:rPr>
  </w:style>
  <w:style w:type="character" w:customStyle="1" w:styleId="Headinglevel2Char">
    <w:name w:val="Heading level 2 Char"/>
    <w:link w:val="Headinglevel2"/>
    <w:locked/>
    <w:rsid w:val="00B1483E"/>
    <w:rPr>
      <w:rFonts w:ascii="Arial" w:hAnsi="Arial" w:cs="Arial"/>
      <w:b/>
      <w:bCs/>
      <w:i/>
      <w:iCs/>
      <w:caps/>
      <w:smallCaps/>
      <w:kern w:val="32"/>
      <w:sz w:val="28"/>
      <w:szCs w:val="28"/>
      <w:lang w:val="it-IT"/>
    </w:rPr>
  </w:style>
  <w:style w:type="paragraph" w:customStyle="1" w:styleId="Headinglevel3">
    <w:name w:val="Heading level 3"/>
    <w:basedOn w:val="NewHeading2"/>
    <w:link w:val="Headinglevel3Char"/>
    <w:rsid w:val="005B2EA8"/>
    <w:pPr>
      <w:tabs>
        <w:tab w:val="num" w:pos="1080"/>
      </w:tabs>
      <w:spacing w:line="240" w:lineRule="auto"/>
      <w:ind w:left="720" w:hanging="720"/>
    </w:pPr>
    <w:rPr>
      <w:kern w:val="32"/>
    </w:rPr>
  </w:style>
  <w:style w:type="character" w:customStyle="1" w:styleId="NewHeading2Char">
    <w:name w:val="NewHeading2 Char"/>
    <w:link w:val="NewHeading2"/>
    <w:locked/>
    <w:rsid w:val="005B2EA8"/>
    <w:rPr>
      <w:rFonts w:ascii="Arial" w:hAnsi="Arial" w:cs="Arial"/>
      <w:b/>
      <w:bCs/>
      <w:i/>
      <w:iCs/>
      <w:caps/>
      <w:smallCaps/>
      <w:color w:val="000000"/>
      <w:sz w:val="28"/>
      <w:szCs w:val="28"/>
      <w:lang w:val="it-IT" w:eastAsia="it-IT" w:bidi="ar-SA"/>
    </w:rPr>
  </w:style>
  <w:style w:type="character" w:customStyle="1" w:styleId="Headinglevel3Char">
    <w:name w:val="Heading level 3 Char"/>
    <w:link w:val="Headinglevel3"/>
    <w:locked/>
    <w:rsid w:val="005B2EA8"/>
    <w:rPr>
      <w:rFonts w:ascii="Arial" w:hAnsi="Arial" w:cs="Arial"/>
      <w:b/>
      <w:bCs/>
      <w:i/>
      <w:iCs/>
      <w:caps/>
      <w:smallCaps/>
      <w:color w:val="000000"/>
      <w:kern w:val="32"/>
      <w:sz w:val="28"/>
      <w:szCs w:val="28"/>
      <w:lang w:val="it-IT" w:eastAsia="it-IT" w:bidi="ar-SA"/>
    </w:rPr>
  </w:style>
  <w:style w:type="character" w:customStyle="1" w:styleId="FiguraCarattereCarattere">
    <w:name w:val="Figura Carattere Carattere"/>
    <w:link w:val="Figura"/>
    <w:locked/>
    <w:rsid w:val="001E608D"/>
    <w:rPr>
      <w:rFonts w:ascii="Calibri" w:hAnsi="Calibri" w:cs="Lohit Hindi"/>
      <w:i/>
      <w:iCs/>
      <w:sz w:val="24"/>
      <w:szCs w:val="24"/>
      <w:lang w:val="en-GB" w:eastAsia="zh-CN"/>
    </w:rPr>
  </w:style>
  <w:style w:type="paragraph" w:customStyle="1" w:styleId="PWH4">
    <w:name w:val="PW H4"/>
    <w:basedOn w:val="PWText"/>
    <w:next w:val="PWText"/>
    <w:link w:val="PWH4Carattere"/>
    <w:rsid w:val="001E608D"/>
    <w:pPr>
      <w:keepNext/>
      <w:widowControl/>
      <w:tabs>
        <w:tab w:val="left" w:pos="3969"/>
      </w:tabs>
      <w:adjustRightInd/>
      <w:spacing w:after="120"/>
      <w:ind w:left="2880" w:hanging="2880"/>
      <w:jc w:val="left"/>
      <w:textAlignment w:val="auto"/>
      <w:outlineLvl w:val="3"/>
    </w:pPr>
    <w:rPr>
      <w:rFonts w:ascii="UniSans" w:hAnsi="UniSans"/>
      <w:b/>
      <w:lang w:val="it-IT"/>
    </w:rPr>
  </w:style>
  <w:style w:type="character" w:customStyle="1" w:styleId="PWH4Carattere">
    <w:name w:val="PW H4 Carattere"/>
    <w:link w:val="PWH4"/>
    <w:locked/>
    <w:rsid w:val="001E608D"/>
    <w:rPr>
      <w:rFonts w:ascii="UniSans" w:eastAsia="Times New Roman" w:hAnsi="UniSans" w:cs="Times New Roman"/>
      <w:b/>
      <w:color w:val="000000"/>
      <w:sz w:val="22"/>
      <w:szCs w:val="22"/>
      <w:lang w:val="it-IT" w:bidi="ar-SA"/>
    </w:rPr>
  </w:style>
  <w:style w:type="paragraph" w:customStyle="1" w:styleId="Bullet1c">
    <w:name w:val="Bullet1c"/>
    <w:basedOn w:val="Normale"/>
    <w:rsid w:val="00FD6A8A"/>
    <w:pPr>
      <w:keepLines/>
      <w:tabs>
        <w:tab w:val="num" w:pos="360"/>
      </w:tabs>
      <w:spacing w:before="80" w:line="240" w:lineRule="auto"/>
      <w:jc w:val="left"/>
    </w:pPr>
    <w:rPr>
      <w:rFonts w:ascii="Times New Roman" w:hAnsi="Times New Roman"/>
    </w:rPr>
  </w:style>
  <w:style w:type="paragraph" w:customStyle="1" w:styleId="StileFiguraCentrato">
    <w:name w:val="Stile Figura + Centrato"/>
    <w:basedOn w:val="Figura"/>
    <w:rsid w:val="003D2BAE"/>
    <w:pPr>
      <w:keepLines/>
      <w:suppressLineNumbers w:val="0"/>
      <w:tabs>
        <w:tab w:val="num" w:pos="766"/>
      </w:tabs>
      <w:suppressAutoHyphens w:val="0"/>
      <w:spacing w:before="0" w:after="0" w:line="240" w:lineRule="auto"/>
      <w:ind w:left="765" w:hanging="357"/>
      <w:jc w:val="left"/>
    </w:pPr>
    <w:rPr>
      <w:rFonts w:ascii="Times New (W1)" w:hAnsi="Times New (W1)"/>
      <w:b/>
      <w:bCs/>
      <w:sz w:val="20"/>
      <w:szCs w:val="20"/>
      <w:lang w:val="it-IT" w:eastAsia="en-US"/>
    </w:rPr>
  </w:style>
  <w:style w:type="paragraph" w:customStyle="1" w:styleId="PWH1Numbered">
    <w:name w:val="PW H1 Numbered"/>
    <w:basedOn w:val="Normale"/>
    <w:next w:val="PWText"/>
    <w:autoRedefine/>
    <w:rsid w:val="003D2BAE"/>
    <w:pPr>
      <w:keepNext/>
      <w:keepLines/>
      <w:numPr>
        <w:numId w:val="16"/>
      </w:numPr>
      <w:spacing w:before="360" w:after="180" w:line="240" w:lineRule="auto"/>
      <w:outlineLvl w:val="0"/>
    </w:pPr>
    <w:rPr>
      <w:rFonts w:ascii="UniSerifSC" w:hAnsi="UniSerifSC"/>
      <w:b/>
      <w:color w:val="000000"/>
      <w:sz w:val="36"/>
      <w:lang w:val="pt-PT"/>
    </w:rPr>
  </w:style>
  <w:style w:type="paragraph" w:customStyle="1" w:styleId="PWH2Numbered">
    <w:name w:val="PW H2 Numbered"/>
    <w:basedOn w:val="Normale"/>
    <w:next w:val="PWText"/>
    <w:autoRedefine/>
    <w:rsid w:val="003D2BAE"/>
    <w:pPr>
      <w:keepNext/>
      <w:keepLines/>
      <w:numPr>
        <w:ilvl w:val="1"/>
        <w:numId w:val="16"/>
      </w:numPr>
      <w:spacing w:before="240" w:after="120" w:line="240" w:lineRule="auto"/>
      <w:outlineLvl w:val="1"/>
    </w:pPr>
    <w:rPr>
      <w:rFonts w:ascii="UniSans" w:hAnsi="UniSans"/>
      <w:b/>
      <w:color w:val="000000"/>
      <w:sz w:val="28"/>
      <w:szCs w:val="28"/>
      <w:lang w:val="pt-PT"/>
    </w:rPr>
  </w:style>
  <w:style w:type="paragraph" w:customStyle="1" w:styleId="PWH3Numbered">
    <w:name w:val="PW H3 Numbered"/>
    <w:basedOn w:val="Normale"/>
    <w:next w:val="PWText"/>
    <w:autoRedefine/>
    <w:rsid w:val="003D2BAE"/>
    <w:pPr>
      <w:keepNext/>
      <w:keepLines/>
      <w:numPr>
        <w:ilvl w:val="2"/>
        <w:numId w:val="16"/>
      </w:numPr>
      <w:tabs>
        <w:tab w:val="left" w:pos="2552"/>
      </w:tabs>
      <w:spacing w:before="0" w:after="120" w:line="240" w:lineRule="auto"/>
      <w:outlineLvl w:val="2"/>
    </w:pPr>
    <w:rPr>
      <w:rFonts w:ascii="UniSans" w:hAnsi="UniSans"/>
      <w:b/>
      <w:color w:val="000000"/>
      <w:lang w:val="pt-PT"/>
    </w:rPr>
  </w:style>
  <w:style w:type="paragraph" w:customStyle="1" w:styleId="PWH4Numbered">
    <w:name w:val="PW H4 Numbered"/>
    <w:basedOn w:val="PWH4"/>
    <w:next w:val="PWText"/>
    <w:link w:val="PWH4NumberedCarattere"/>
    <w:rsid w:val="003D2BAE"/>
    <w:pPr>
      <w:numPr>
        <w:ilvl w:val="3"/>
        <w:numId w:val="16"/>
      </w:numPr>
      <w:tabs>
        <w:tab w:val="clear" w:pos="3969"/>
      </w:tabs>
      <w:jc w:val="both"/>
    </w:pPr>
    <w:rPr>
      <w:szCs w:val="22"/>
      <w:lang w:val="pt-PT"/>
    </w:rPr>
  </w:style>
  <w:style w:type="paragraph" w:customStyle="1" w:styleId="PWH5Numbered">
    <w:name w:val="PW H5 Numbered"/>
    <w:basedOn w:val="Normale"/>
    <w:next w:val="PWText"/>
    <w:rsid w:val="003D2BAE"/>
    <w:pPr>
      <w:keepNext/>
      <w:keepLines/>
      <w:numPr>
        <w:ilvl w:val="4"/>
        <w:numId w:val="16"/>
      </w:numPr>
      <w:spacing w:before="0" w:after="120" w:line="240" w:lineRule="auto"/>
      <w:outlineLvl w:val="4"/>
    </w:pPr>
    <w:rPr>
      <w:rFonts w:ascii="UniSans" w:hAnsi="UniSans"/>
      <w:b/>
      <w:bCs/>
      <w:color w:val="000000"/>
      <w:sz w:val="20"/>
      <w:lang w:val="pt-PT"/>
    </w:rPr>
  </w:style>
  <w:style w:type="paragraph" w:customStyle="1" w:styleId="PWH6Numbered">
    <w:name w:val="PW H6 Numbered"/>
    <w:basedOn w:val="Normale"/>
    <w:next w:val="PWText"/>
    <w:rsid w:val="003D2BAE"/>
    <w:pPr>
      <w:keepNext/>
      <w:keepLines/>
      <w:numPr>
        <w:ilvl w:val="5"/>
        <w:numId w:val="16"/>
      </w:numPr>
      <w:spacing w:before="0" w:after="120" w:line="240" w:lineRule="auto"/>
      <w:outlineLvl w:val="5"/>
    </w:pPr>
    <w:rPr>
      <w:rFonts w:ascii="Times New Roman" w:hAnsi="Times New Roman"/>
      <w:b/>
      <w:color w:val="000000"/>
      <w:lang w:val="pt-PT"/>
    </w:rPr>
  </w:style>
  <w:style w:type="paragraph" w:customStyle="1" w:styleId="PWT-Bullet3">
    <w:name w:val="PW T-Bullet3"/>
    <w:basedOn w:val="PWText"/>
    <w:link w:val="PWT-Bullet3Carattere"/>
    <w:rsid w:val="003D2BAE"/>
    <w:pPr>
      <w:widowControl/>
      <w:numPr>
        <w:numId w:val="17"/>
      </w:numPr>
      <w:tabs>
        <w:tab w:val="clear" w:pos="1097"/>
        <w:tab w:val="left" w:pos="1021"/>
      </w:tabs>
      <w:adjustRightInd/>
      <w:spacing w:before="40"/>
      <w:textAlignment w:val="auto"/>
    </w:pPr>
    <w:rPr>
      <w:rFonts w:ascii="UniSans" w:hAnsi="UniSans"/>
    </w:rPr>
  </w:style>
  <w:style w:type="character" w:customStyle="1" w:styleId="PWT-Bullet3Carattere">
    <w:name w:val="PW T-Bullet3 Carattere"/>
    <w:link w:val="PWT-Bullet3"/>
    <w:locked/>
    <w:rsid w:val="003D2BAE"/>
    <w:rPr>
      <w:rFonts w:ascii="UniSans" w:hAnsi="UniSans"/>
      <w:color w:val="000000"/>
      <w:sz w:val="22"/>
      <w:lang w:val="pt-PT"/>
    </w:rPr>
  </w:style>
  <w:style w:type="paragraph" w:customStyle="1" w:styleId="Title4">
    <w:name w:val="Title 4"/>
    <w:basedOn w:val="Titolo4"/>
    <w:next w:val="Text0"/>
    <w:autoRedefine/>
    <w:rsid w:val="00532052"/>
    <w:pPr>
      <w:numPr>
        <w:numId w:val="0"/>
      </w:numPr>
      <w:tabs>
        <w:tab w:val="num" w:pos="-5328"/>
      </w:tabs>
      <w:suppressAutoHyphens/>
      <w:spacing w:before="0" w:after="0"/>
      <w:ind w:left="864" w:hanging="864"/>
      <w:outlineLvl w:val="9"/>
    </w:pPr>
    <w:rPr>
      <w:rFonts w:ascii="Times New Roman" w:hAnsi="Times New Roman"/>
      <w:b/>
      <w:i w:val="0"/>
      <w:color w:val="auto"/>
      <w:sz w:val="24"/>
      <w:szCs w:val="24"/>
      <w:u w:val="single"/>
      <w:lang w:val="it-IT"/>
    </w:rPr>
  </w:style>
  <w:style w:type="paragraph" w:customStyle="1" w:styleId="testo2">
    <w:name w:val="testo2"/>
    <w:basedOn w:val="Titolo2"/>
    <w:rsid w:val="00532052"/>
    <w:pPr>
      <w:keepNext w:val="0"/>
      <w:keepLines w:val="0"/>
      <w:numPr>
        <w:ilvl w:val="0"/>
        <w:numId w:val="0"/>
      </w:numPr>
      <w:tabs>
        <w:tab w:val="clear" w:pos="851"/>
      </w:tabs>
      <w:spacing w:before="0" w:after="0" w:line="240" w:lineRule="auto"/>
      <w:ind w:left="993"/>
      <w:outlineLvl w:val="9"/>
    </w:pPr>
    <w:rPr>
      <w:rFonts w:ascii="Times New Roman" w:hAnsi="Times New Roman"/>
      <w:b w:val="0"/>
      <w:smallCaps w:val="0"/>
      <w:color w:val="auto"/>
      <w:sz w:val="22"/>
      <w:szCs w:val="22"/>
      <w:lang w:val="it-IT"/>
    </w:rPr>
  </w:style>
  <w:style w:type="paragraph" w:customStyle="1" w:styleId="Stile">
    <w:name w:val="Stile"/>
    <w:rsid w:val="00532052"/>
    <w:pPr>
      <w:widowControl w:val="0"/>
      <w:autoSpaceDE w:val="0"/>
      <w:autoSpaceDN w:val="0"/>
      <w:adjustRightInd w:val="0"/>
    </w:pPr>
    <w:rPr>
      <w:sz w:val="24"/>
      <w:szCs w:val="24"/>
    </w:rPr>
  </w:style>
  <w:style w:type="paragraph" w:customStyle="1" w:styleId="bollo">
    <w:name w:val="bollo"/>
    <w:basedOn w:val="Normale"/>
    <w:rsid w:val="00532052"/>
    <w:pPr>
      <w:spacing w:before="0" w:line="567" w:lineRule="exact"/>
    </w:pPr>
    <w:rPr>
      <w:rFonts w:ascii="Courier" w:hAnsi="Courier"/>
    </w:rPr>
  </w:style>
  <w:style w:type="paragraph" w:customStyle="1" w:styleId="PWBullet1j">
    <w:name w:val="PW Bullet1j"/>
    <w:basedOn w:val="Normale"/>
    <w:rsid w:val="00532052"/>
    <w:pPr>
      <w:keepLines/>
      <w:numPr>
        <w:numId w:val="18"/>
      </w:numPr>
      <w:spacing w:before="80" w:line="240" w:lineRule="auto"/>
    </w:pPr>
    <w:rPr>
      <w:rFonts w:ascii="Times New Roman" w:hAnsi="Times New Roman"/>
      <w:color w:val="000000"/>
    </w:rPr>
  </w:style>
  <w:style w:type="paragraph" w:customStyle="1" w:styleId="PWBullet2h">
    <w:name w:val="PW Bullet2h"/>
    <w:basedOn w:val="Normale"/>
    <w:rsid w:val="00532052"/>
    <w:pPr>
      <w:keepLines/>
      <w:numPr>
        <w:numId w:val="19"/>
      </w:numPr>
      <w:tabs>
        <w:tab w:val="clear" w:pos="3734"/>
        <w:tab w:val="left" w:pos="3714"/>
      </w:tabs>
      <w:spacing w:line="240" w:lineRule="auto"/>
    </w:pPr>
    <w:rPr>
      <w:rFonts w:ascii="Times New Roman" w:hAnsi="Times New Roman"/>
      <w:color w:val="000000"/>
    </w:rPr>
  </w:style>
  <w:style w:type="paragraph" w:customStyle="1" w:styleId="PWT-Bullet1">
    <w:name w:val="PW T-Bullet1"/>
    <w:basedOn w:val="PWText"/>
    <w:rsid w:val="00532052"/>
    <w:pPr>
      <w:widowControl/>
      <w:numPr>
        <w:numId w:val="20"/>
      </w:numPr>
      <w:adjustRightInd/>
      <w:spacing w:before="80"/>
      <w:textAlignment w:val="auto"/>
    </w:pPr>
    <w:rPr>
      <w:rFonts w:ascii="UniSans" w:hAnsi="UniSans"/>
      <w:sz w:val="20"/>
      <w:lang w:val="it-IT"/>
    </w:rPr>
  </w:style>
  <w:style w:type="paragraph" w:customStyle="1" w:styleId="Highlight">
    <w:name w:val="Highlight"/>
    <w:basedOn w:val="Normale"/>
    <w:rsid w:val="00532052"/>
    <w:pPr>
      <w:keepLines/>
      <w:suppressAutoHyphens/>
      <w:spacing w:after="180" w:line="240" w:lineRule="auto"/>
      <w:jc w:val="left"/>
    </w:pPr>
    <w:rPr>
      <w:rFonts w:ascii="UniSerif" w:hAnsi="UniSerif"/>
      <w:i/>
    </w:rPr>
  </w:style>
  <w:style w:type="paragraph" w:customStyle="1" w:styleId="PWBullet1a">
    <w:name w:val="PW Bullet1a"/>
    <w:basedOn w:val="Normale"/>
    <w:rsid w:val="00532052"/>
    <w:pPr>
      <w:keepLines/>
      <w:numPr>
        <w:numId w:val="21"/>
      </w:numPr>
      <w:spacing w:before="80" w:line="240" w:lineRule="auto"/>
    </w:pPr>
    <w:rPr>
      <w:rFonts w:ascii="Times New Roman" w:hAnsi="Times New Roman"/>
      <w:color w:val="000000"/>
    </w:rPr>
  </w:style>
  <w:style w:type="paragraph" w:customStyle="1" w:styleId="BodyBullet">
    <w:name w:val="Body Bullet"/>
    <w:basedOn w:val="Corpotesto"/>
    <w:rsid w:val="00532052"/>
    <w:pPr>
      <w:tabs>
        <w:tab w:val="num" w:pos="360"/>
        <w:tab w:val="left" w:pos="1440"/>
      </w:tabs>
      <w:spacing w:after="120" w:line="240" w:lineRule="auto"/>
      <w:ind w:left="360" w:hanging="360"/>
    </w:pPr>
    <w:rPr>
      <w:rFonts w:eastAsia="MS Mincho"/>
      <w:szCs w:val="24"/>
      <w:lang w:val="en-US"/>
    </w:rPr>
  </w:style>
  <w:style w:type="paragraph" w:customStyle="1" w:styleId="Title2">
    <w:name w:val="Title 2"/>
    <w:basedOn w:val="Titolo2"/>
    <w:rsid w:val="00532052"/>
    <w:pPr>
      <w:numPr>
        <w:ilvl w:val="0"/>
        <w:numId w:val="0"/>
      </w:numPr>
      <w:tabs>
        <w:tab w:val="clear" w:pos="851"/>
      </w:tabs>
      <w:suppressAutoHyphens/>
      <w:spacing w:before="0" w:line="240" w:lineRule="auto"/>
      <w:jc w:val="left"/>
      <w:outlineLvl w:val="9"/>
    </w:pPr>
    <w:rPr>
      <w:rFonts w:ascii="UniSans" w:hAnsi="UniSans"/>
      <w:smallCaps w:val="0"/>
      <w:color w:val="auto"/>
      <w:sz w:val="30"/>
      <w:lang w:val="it-IT"/>
    </w:rPr>
  </w:style>
  <w:style w:type="paragraph" w:customStyle="1" w:styleId="Bullet1">
    <w:name w:val="Bullet1"/>
    <w:basedOn w:val="Normale"/>
    <w:rsid w:val="00532052"/>
    <w:pPr>
      <w:numPr>
        <w:numId w:val="22"/>
      </w:numPr>
      <w:spacing w:before="0" w:line="240" w:lineRule="auto"/>
      <w:jc w:val="left"/>
    </w:pPr>
    <w:rPr>
      <w:rFonts w:ascii="Times New Roman" w:hAnsi="Times New Roman"/>
      <w:szCs w:val="24"/>
      <w:lang w:val="en-US"/>
    </w:rPr>
  </w:style>
  <w:style w:type="paragraph" w:customStyle="1" w:styleId="RC-Heading1">
    <w:name w:val="RC-Heading1"/>
    <w:basedOn w:val="Titolo1"/>
    <w:link w:val="RC-Heading1Char"/>
    <w:autoRedefine/>
    <w:rsid w:val="001A1EE4"/>
    <w:pPr>
      <w:pageBreakBefore/>
      <w:numPr>
        <w:numId w:val="24"/>
      </w:numPr>
      <w:tabs>
        <w:tab w:val="left" w:pos="2127"/>
      </w:tabs>
      <w:spacing w:before="360" w:after="360" w:line="240" w:lineRule="auto"/>
    </w:pPr>
    <w:rPr>
      <w:rFonts w:ascii="Arial Grassetto" w:hAnsi="Arial Grassetto"/>
      <w:sz w:val="32"/>
      <w:szCs w:val="32"/>
    </w:rPr>
  </w:style>
  <w:style w:type="paragraph" w:customStyle="1" w:styleId="RC-Heading2">
    <w:name w:val="RC-Heading2"/>
    <w:basedOn w:val="NewHeading2"/>
    <w:link w:val="RC-Heading2Char"/>
    <w:autoRedefine/>
    <w:rsid w:val="00B372EB"/>
    <w:pPr>
      <w:numPr>
        <w:ilvl w:val="1"/>
        <w:numId w:val="28"/>
      </w:numPr>
      <w:spacing w:before="240" w:after="240" w:line="240" w:lineRule="auto"/>
    </w:pPr>
    <w:rPr>
      <w:rFonts w:ascii="Arial Grassetto" w:hAnsi="Arial Grassetto" w:cs="Times New Roman"/>
      <w:i w:val="0"/>
      <w:caps w:val="0"/>
      <w:kern w:val="32"/>
      <w:szCs w:val="24"/>
    </w:rPr>
  </w:style>
  <w:style w:type="character" w:customStyle="1" w:styleId="RC-Heading1Char">
    <w:name w:val="RC-Heading1 Char"/>
    <w:link w:val="RC-Heading1"/>
    <w:locked/>
    <w:rsid w:val="001A1EE4"/>
    <w:rPr>
      <w:rFonts w:ascii="Arial Grassetto" w:hAnsi="Arial Grassetto"/>
      <w:b/>
      <w:smallCaps/>
      <w:color w:val="000000"/>
      <w:kern w:val="28"/>
      <w:sz w:val="32"/>
      <w:szCs w:val="32"/>
      <w:lang w:val="en-GB"/>
    </w:rPr>
  </w:style>
  <w:style w:type="paragraph" w:customStyle="1" w:styleId="RC-Heading3">
    <w:name w:val="RC-Heading3"/>
    <w:basedOn w:val="Headinglevel3"/>
    <w:link w:val="RC-Heading3Char"/>
    <w:autoRedefine/>
    <w:rsid w:val="00394F6C"/>
    <w:pPr>
      <w:numPr>
        <w:ilvl w:val="2"/>
        <w:numId w:val="28"/>
      </w:numPr>
      <w:tabs>
        <w:tab w:val="clear" w:pos="1080"/>
      </w:tabs>
      <w:spacing w:before="240" w:after="240"/>
      <w:outlineLvl w:val="2"/>
    </w:pPr>
    <w:rPr>
      <w:rFonts w:ascii="Arial Grassetto" w:hAnsi="Arial Grassetto" w:cs="Times New Roman"/>
      <w:i w:val="0"/>
      <w:caps w:val="0"/>
      <w:sz w:val="24"/>
    </w:rPr>
  </w:style>
  <w:style w:type="character" w:customStyle="1" w:styleId="RC-Heading2Char">
    <w:name w:val="RC-Heading2 Char"/>
    <w:link w:val="RC-Heading2"/>
    <w:locked/>
    <w:rsid w:val="00B372EB"/>
    <w:rPr>
      <w:rFonts w:ascii="Arial Grassetto" w:hAnsi="Arial Grassetto"/>
      <w:b/>
      <w:bCs/>
      <w:iCs/>
      <w:smallCaps/>
      <w:color w:val="000000"/>
      <w:kern w:val="32"/>
      <w:sz w:val="28"/>
      <w:szCs w:val="24"/>
      <w:lang w:val="en-GB"/>
    </w:rPr>
  </w:style>
  <w:style w:type="paragraph" w:customStyle="1" w:styleId="RC-Heading4">
    <w:name w:val="RC-Heading4"/>
    <w:basedOn w:val="NewHeading2"/>
    <w:link w:val="RC-Heading4Char"/>
    <w:autoRedefine/>
    <w:rsid w:val="00705061"/>
    <w:pPr>
      <w:numPr>
        <w:ilvl w:val="3"/>
        <w:numId w:val="28"/>
      </w:numPr>
      <w:spacing w:before="120" w:after="120" w:line="240" w:lineRule="auto"/>
      <w:outlineLvl w:val="3"/>
    </w:pPr>
    <w:rPr>
      <w:rFonts w:cs="Times New Roman"/>
      <w:b w:val="0"/>
      <w:caps w:val="0"/>
      <w:kern w:val="32"/>
      <w:sz w:val="24"/>
    </w:rPr>
  </w:style>
  <w:style w:type="character" w:customStyle="1" w:styleId="RC-Heading3Char">
    <w:name w:val="RC-Heading3 Char"/>
    <w:link w:val="RC-Heading3"/>
    <w:locked/>
    <w:rsid w:val="00394F6C"/>
    <w:rPr>
      <w:rFonts w:ascii="Arial Grassetto" w:hAnsi="Arial Grassetto"/>
      <w:b/>
      <w:bCs/>
      <w:iCs/>
      <w:smallCaps/>
      <w:color w:val="000000"/>
      <w:kern w:val="32"/>
      <w:sz w:val="24"/>
      <w:szCs w:val="28"/>
      <w:lang w:val="en-GB"/>
    </w:rPr>
  </w:style>
  <w:style w:type="paragraph" w:customStyle="1" w:styleId="RC-Figura">
    <w:name w:val="RC-Figura"/>
    <w:basedOn w:val="RC-Didascalia"/>
    <w:link w:val="RC-FiguraChar"/>
    <w:rsid w:val="001E1057"/>
  </w:style>
  <w:style w:type="character" w:customStyle="1" w:styleId="RC-Heading4Char">
    <w:name w:val="RC-Heading4 Char"/>
    <w:link w:val="RC-Heading4"/>
    <w:locked/>
    <w:rsid w:val="00705061"/>
    <w:rPr>
      <w:rFonts w:ascii="Calibri" w:hAnsi="Calibri"/>
      <w:bCs/>
      <w:i/>
      <w:iCs/>
      <w:smallCaps/>
      <w:color w:val="000000"/>
      <w:kern w:val="32"/>
      <w:sz w:val="24"/>
      <w:szCs w:val="28"/>
      <w:lang w:val="en-GB"/>
    </w:rPr>
  </w:style>
  <w:style w:type="paragraph" w:customStyle="1" w:styleId="RC-Heading5">
    <w:name w:val="RC-Heading5"/>
    <w:basedOn w:val="RC-Heading4"/>
    <w:link w:val="RC-Heading5Char"/>
    <w:autoRedefine/>
    <w:rsid w:val="00FE37DF"/>
    <w:pPr>
      <w:numPr>
        <w:ilvl w:val="4"/>
      </w:numPr>
      <w:outlineLvl w:val="4"/>
    </w:pPr>
  </w:style>
  <w:style w:type="character" w:customStyle="1" w:styleId="RC-DidascaliaChar">
    <w:name w:val="RC-Didascalia Char"/>
    <w:link w:val="RC-Didascalia"/>
    <w:locked/>
    <w:rsid w:val="00FF546B"/>
    <w:rPr>
      <w:rFonts w:ascii="Calibri" w:hAnsi="Calibri" w:cs="Times New Roman"/>
      <w:i/>
      <w:sz w:val="24"/>
      <w:lang w:val="it-IT"/>
    </w:rPr>
  </w:style>
  <w:style w:type="character" w:customStyle="1" w:styleId="RC-FiguraChar">
    <w:name w:val="RC-Figura Char"/>
    <w:basedOn w:val="RC-DidascaliaChar"/>
    <w:link w:val="RC-Figura"/>
    <w:locked/>
    <w:rsid w:val="001E1057"/>
    <w:rPr>
      <w:rFonts w:ascii="Calibri" w:hAnsi="Calibri" w:cs="Times New Roman"/>
      <w:i/>
      <w:sz w:val="24"/>
      <w:lang w:val="it-IT"/>
    </w:rPr>
  </w:style>
  <w:style w:type="paragraph" w:customStyle="1" w:styleId="RC-TitoloNOHeading">
    <w:name w:val="RC-Titolo_NO_Heading"/>
    <w:basedOn w:val="titolo0"/>
    <w:link w:val="RC-TitoloNOHeadingChar"/>
    <w:rsid w:val="00597D8E"/>
    <w:pPr>
      <w:spacing w:before="120" w:after="60"/>
      <w:jc w:val="both"/>
    </w:pPr>
    <w:rPr>
      <w:rFonts w:ascii="Calibri" w:hAnsi="Calibri"/>
      <w:smallCaps/>
      <w:sz w:val="28"/>
      <w:szCs w:val="28"/>
    </w:rPr>
  </w:style>
  <w:style w:type="character" w:customStyle="1" w:styleId="RC-Heading5Char">
    <w:name w:val="RC-Heading5 Char"/>
    <w:basedOn w:val="RC-Heading4Char"/>
    <w:link w:val="RC-Heading5"/>
    <w:locked/>
    <w:rsid w:val="00FE37DF"/>
    <w:rPr>
      <w:rFonts w:ascii="Calibri" w:hAnsi="Calibri"/>
      <w:bCs/>
      <w:i/>
      <w:iCs/>
      <w:smallCaps/>
      <w:color w:val="000000"/>
      <w:kern w:val="32"/>
      <w:sz w:val="24"/>
      <w:szCs w:val="28"/>
      <w:lang w:val="en-GB"/>
    </w:rPr>
  </w:style>
  <w:style w:type="paragraph" w:customStyle="1" w:styleId="NormalPalatinoLinotype">
    <w:name w:val="Normal + Palatino Linotype"/>
    <w:aliases w:val="Justified,Before:  0 pt"/>
    <w:basedOn w:val="Normale"/>
    <w:rsid w:val="00932113"/>
    <w:pPr>
      <w:spacing w:before="0" w:after="60" w:line="240" w:lineRule="auto"/>
    </w:pPr>
    <w:rPr>
      <w:rFonts w:ascii="Times New Roman" w:hAnsi="Times New Roman"/>
      <w:noProof/>
      <w:sz w:val="20"/>
    </w:rPr>
  </w:style>
  <w:style w:type="character" w:customStyle="1" w:styleId="titoloChar">
    <w:name w:val="titolo Char"/>
    <w:link w:val="titolo0"/>
    <w:locked/>
    <w:rsid w:val="00597D8E"/>
    <w:rPr>
      <w:rFonts w:cs="Times New Roman"/>
      <w:b/>
      <w:bCs/>
      <w:sz w:val="36"/>
      <w:szCs w:val="36"/>
      <w:lang w:val="it-IT" w:eastAsia="it-IT"/>
    </w:rPr>
  </w:style>
  <w:style w:type="character" w:customStyle="1" w:styleId="RC-TitoloNOHeadingChar">
    <w:name w:val="RC-Titolo_NO_Heading Char"/>
    <w:link w:val="RC-TitoloNOHeading"/>
    <w:locked/>
    <w:rsid w:val="00597D8E"/>
    <w:rPr>
      <w:rFonts w:ascii="Calibri" w:hAnsi="Calibri" w:cs="Times New Roman"/>
      <w:b/>
      <w:bCs/>
      <w:smallCaps/>
      <w:sz w:val="28"/>
      <w:szCs w:val="28"/>
      <w:lang w:val="it-IT" w:eastAsia="it-IT"/>
    </w:rPr>
  </w:style>
  <w:style w:type="paragraph" w:customStyle="1" w:styleId="Testo20">
    <w:name w:val="Testo 2"/>
    <w:basedOn w:val="Testonormale"/>
    <w:rsid w:val="00932113"/>
    <w:pPr>
      <w:spacing w:after="120"/>
      <w:ind w:left="1418"/>
    </w:pPr>
    <w:rPr>
      <w:rFonts w:ascii="Times New Roman" w:hAnsi="Times New Roman"/>
      <w:sz w:val="24"/>
      <w:szCs w:val="20"/>
    </w:rPr>
  </w:style>
  <w:style w:type="paragraph" w:styleId="Testonormale">
    <w:name w:val="Plain Text"/>
    <w:basedOn w:val="Normale"/>
    <w:link w:val="TestonormaleCarattere"/>
    <w:uiPriority w:val="99"/>
    <w:semiHidden/>
    <w:rsid w:val="00932113"/>
    <w:pPr>
      <w:spacing w:before="0" w:line="240" w:lineRule="auto"/>
    </w:pPr>
    <w:rPr>
      <w:rFonts w:ascii="Consolas" w:hAnsi="Consolas"/>
      <w:noProof/>
      <w:sz w:val="21"/>
      <w:szCs w:val="21"/>
    </w:rPr>
  </w:style>
  <w:style w:type="character" w:customStyle="1" w:styleId="TestonormaleCarattere">
    <w:name w:val="Testo normale Carattere"/>
    <w:link w:val="Testonormale"/>
    <w:uiPriority w:val="99"/>
    <w:semiHidden/>
    <w:locked/>
    <w:rsid w:val="00932113"/>
    <w:rPr>
      <w:rFonts w:ascii="Consolas" w:hAnsi="Consolas" w:cs="Consolas"/>
      <w:noProof/>
      <w:sz w:val="21"/>
      <w:szCs w:val="21"/>
      <w:lang w:val="it-IT"/>
    </w:rPr>
  </w:style>
  <w:style w:type="paragraph" w:customStyle="1" w:styleId="StileTESTO1Verdana10ptGiustificatoSinistro125cm">
    <w:name w:val="Stile TESTO1 + Verdana 10 pt Giustificato Sinistro:  125 cm"/>
    <w:basedOn w:val="Normale"/>
    <w:rsid w:val="00932113"/>
    <w:pPr>
      <w:spacing w:before="120" w:line="240" w:lineRule="auto"/>
      <w:ind w:left="709" w:right="317"/>
    </w:pPr>
    <w:rPr>
      <w:rFonts w:ascii="Verdana" w:hAnsi="Verdana"/>
      <w:noProof/>
      <w:sz w:val="20"/>
    </w:rPr>
  </w:style>
  <w:style w:type="character" w:customStyle="1" w:styleId="PWH4NumberedCarattere">
    <w:name w:val="PW H4 Numbered Carattere"/>
    <w:link w:val="PWH4Numbered"/>
    <w:locked/>
    <w:rsid w:val="00932113"/>
    <w:rPr>
      <w:rFonts w:ascii="UniSans" w:hAnsi="UniSans"/>
      <w:b/>
      <w:color w:val="000000"/>
      <w:sz w:val="22"/>
      <w:szCs w:val="22"/>
      <w:lang w:val="pt-PT"/>
    </w:rPr>
  </w:style>
  <w:style w:type="character" w:customStyle="1" w:styleId="st">
    <w:name w:val="st"/>
    <w:rsid w:val="00932113"/>
    <w:rPr>
      <w:rFonts w:cs="Times New Roman"/>
    </w:rPr>
  </w:style>
  <w:style w:type="character" w:styleId="Enfasicorsivo">
    <w:name w:val="Emphasis"/>
    <w:qFormat/>
    <w:rsid w:val="00932113"/>
    <w:rPr>
      <w:rFonts w:cs="Times New Roman"/>
      <w:i/>
      <w:iCs/>
    </w:rPr>
  </w:style>
  <w:style w:type="paragraph" w:customStyle="1" w:styleId="Testo">
    <w:name w:val="Testo"/>
    <w:basedOn w:val="Normale"/>
    <w:link w:val="TestoCarattere"/>
    <w:rsid w:val="00932113"/>
    <w:pPr>
      <w:spacing w:before="160" w:line="320" w:lineRule="atLeast"/>
      <w:ind w:firstLine="380"/>
    </w:pPr>
    <w:rPr>
      <w:sz w:val="24"/>
      <w:szCs w:val="20"/>
    </w:rPr>
  </w:style>
  <w:style w:type="character" w:customStyle="1" w:styleId="TestoCarattere">
    <w:name w:val="Testo Carattere"/>
    <w:link w:val="Testo"/>
    <w:locked/>
    <w:rsid w:val="00932113"/>
    <w:rPr>
      <w:sz w:val="24"/>
      <w:lang w:val="it-IT" w:eastAsia="it-IT"/>
    </w:rPr>
  </w:style>
  <w:style w:type="paragraph" w:customStyle="1" w:styleId="NumberedParagalpha">
    <w:name w:val="Numbered Parag alpha"/>
    <w:basedOn w:val="Normale"/>
    <w:rsid w:val="00932113"/>
    <w:pPr>
      <w:numPr>
        <w:numId w:val="23"/>
      </w:numPr>
      <w:spacing w:before="0" w:line="240" w:lineRule="auto"/>
    </w:pPr>
  </w:style>
  <w:style w:type="paragraph" w:customStyle="1" w:styleId="RC-Heading6">
    <w:name w:val="RC-Heading6"/>
    <w:basedOn w:val="NewHeading2"/>
    <w:link w:val="RC-Heading6Char"/>
    <w:autoRedefine/>
    <w:rsid w:val="00311260"/>
    <w:pPr>
      <w:numPr>
        <w:ilvl w:val="5"/>
        <w:numId w:val="28"/>
      </w:numPr>
      <w:outlineLvl w:val="5"/>
    </w:pPr>
    <w:rPr>
      <w:rFonts w:cs="Calibri"/>
      <w:kern w:val="32"/>
      <w:sz w:val="24"/>
      <w:szCs w:val="24"/>
    </w:rPr>
  </w:style>
  <w:style w:type="character" w:customStyle="1" w:styleId="RC-Heading6Char">
    <w:name w:val="RC-Heading6 Char"/>
    <w:link w:val="RC-Heading6"/>
    <w:locked/>
    <w:rsid w:val="00311260"/>
    <w:rPr>
      <w:rFonts w:ascii="Calibri" w:hAnsi="Calibri" w:cs="Calibri"/>
      <w:b/>
      <w:bCs/>
      <w:i/>
      <w:iCs/>
      <w:caps/>
      <w:smallCaps/>
      <w:color w:val="000000"/>
      <w:kern w:val="32"/>
      <w:sz w:val="24"/>
      <w:szCs w:val="24"/>
      <w:lang w:val="en-GB"/>
    </w:rPr>
  </w:style>
  <w:style w:type="paragraph" w:customStyle="1" w:styleId="didascaliasira">
    <w:name w:val="didascalia sira"/>
    <w:basedOn w:val="Normale"/>
    <w:rsid w:val="00920778"/>
    <w:pPr>
      <w:jc w:val="center"/>
    </w:pPr>
    <w:rPr>
      <w:i/>
    </w:rPr>
  </w:style>
  <w:style w:type="paragraph" w:customStyle="1" w:styleId="Bullet10">
    <w:name w:val="Bullet 1"/>
    <w:basedOn w:val="Normale"/>
    <w:rsid w:val="00920778"/>
    <w:pPr>
      <w:overflowPunct w:val="0"/>
      <w:autoSpaceDE w:val="0"/>
      <w:autoSpaceDN w:val="0"/>
      <w:adjustRightInd w:val="0"/>
      <w:spacing w:before="0" w:line="240" w:lineRule="auto"/>
      <w:jc w:val="left"/>
      <w:textAlignment w:val="baseline"/>
    </w:pPr>
    <w:rPr>
      <w:rFonts w:ascii="Helvetica" w:hAnsi="Helvetica"/>
      <w:sz w:val="20"/>
    </w:rPr>
  </w:style>
  <w:style w:type="paragraph" w:customStyle="1" w:styleId="RC-Bullet">
    <w:name w:val="RC-Bullet"/>
    <w:basedOn w:val="BulletTypelevel1"/>
    <w:link w:val="RC-BulletChar"/>
    <w:rsid w:val="005E3B9D"/>
    <w:pPr>
      <w:tabs>
        <w:tab w:val="num" w:pos="360"/>
      </w:tabs>
      <w:spacing w:before="60"/>
      <w:ind w:left="357" w:hanging="357"/>
    </w:pPr>
  </w:style>
  <w:style w:type="character" w:customStyle="1" w:styleId="RC-BulletChar">
    <w:name w:val="RC-Bullet Char"/>
    <w:link w:val="RC-Bullet"/>
    <w:locked/>
    <w:rsid w:val="005E3B9D"/>
    <w:rPr>
      <w:rFonts w:ascii="Calibri" w:hAnsi="Calibri"/>
      <w:sz w:val="24"/>
      <w:szCs w:val="22"/>
    </w:rPr>
  </w:style>
  <w:style w:type="paragraph" w:customStyle="1" w:styleId="Corpo">
    <w:name w:val="Corpo"/>
    <w:basedOn w:val="Normale"/>
    <w:link w:val="CorpoCarattere"/>
    <w:rsid w:val="00E03E52"/>
    <w:pPr>
      <w:spacing w:before="0" w:line="240" w:lineRule="auto"/>
    </w:pPr>
    <w:rPr>
      <w:rFonts w:ascii="Calibri" w:hAnsi="Calibri"/>
      <w:sz w:val="24"/>
      <w:szCs w:val="20"/>
    </w:rPr>
  </w:style>
  <w:style w:type="character" w:customStyle="1" w:styleId="CorpoCarattere">
    <w:name w:val="Corpo Carattere"/>
    <w:link w:val="Corpo"/>
    <w:locked/>
    <w:rsid w:val="00E03E52"/>
    <w:rPr>
      <w:rFonts w:ascii="Calibri" w:hAnsi="Calibri"/>
      <w:sz w:val="24"/>
      <w:lang w:val="it-IT" w:eastAsia="it-IT"/>
    </w:rPr>
  </w:style>
  <w:style w:type="paragraph" w:customStyle="1" w:styleId="CONSIPElencopuntato1GrassettoBluscuro">
    <w:name w:val="CONSIP Elenco puntato 1 + Grassetto Blu scuro"/>
    <w:basedOn w:val="Normale"/>
    <w:link w:val="CONSIPElencopuntato1GrassettoBluscuroCarattere"/>
    <w:rsid w:val="00E03E52"/>
    <w:pPr>
      <w:spacing w:before="0" w:line="240" w:lineRule="auto"/>
    </w:pPr>
    <w:rPr>
      <w:rFonts w:ascii="Calibri" w:hAnsi="Calibri"/>
      <w:bCs/>
    </w:rPr>
  </w:style>
  <w:style w:type="character" w:customStyle="1" w:styleId="CONSIPElencopuntato1GrassettoBluscuroCarattere">
    <w:name w:val="CONSIP Elenco puntato 1 + Grassetto Blu scuro Carattere"/>
    <w:link w:val="CONSIPElencopuntato1GrassettoBluscuro"/>
    <w:locked/>
    <w:rsid w:val="00E03E52"/>
    <w:rPr>
      <w:rFonts w:ascii="Calibri" w:hAnsi="Calibri" w:cs="Times New Roman"/>
      <w:bCs/>
      <w:sz w:val="22"/>
      <w:szCs w:val="22"/>
      <w:lang w:val="it-IT" w:eastAsia="it-IT"/>
    </w:rPr>
  </w:style>
  <w:style w:type="paragraph" w:customStyle="1" w:styleId="Punto1">
    <w:name w:val="Punto 1"/>
    <w:aliases w:val="Punto,punto1,punto1 Carattere Carattere Carattere,punto1 Carattere Carattere,Punto 1 Carattere,Punto 1 Carattere Carattere Carattere,Punto 1 Carattere Carattere Carattere Carattere Carattere"/>
    <w:basedOn w:val="Normale"/>
    <w:link w:val="Punto1CarattereCarattere1"/>
    <w:rsid w:val="00FE37DF"/>
    <w:pPr>
      <w:tabs>
        <w:tab w:val="left" w:pos="284"/>
      </w:tabs>
      <w:spacing w:before="20" w:line="240" w:lineRule="auto"/>
    </w:pPr>
    <w:rPr>
      <w:sz w:val="24"/>
      <w:szCs w:val="20"/>
    </w:rPr>
  </w:style>
  <w:style w:type="character" w:customStyle="1" w:styleId="Punto1CarattereCarattere1">
    <w:name w:val="Punto 1 Carattere Carattere1"/>
    <w:link w:val="Punto1"/>
    <w:locked/>
    <w:rsid w:val="00FE37DF"/>
    <w:rPr>
      <w:rFonts w:ascii="Arial" w:hAnsi="Arial"/>
      <w:sz w:val="24"/>
      <w:lang w:val="it-IT" w:eastAsia="it-IT"/>
    </w:rPr>
  </w:style>
  <w:style w:type="paragraph" w:customStyle="1" w:styleId="Punto2">
    <w:name w:val="Punto 2"/>
    <w:basedOn w:val="Punto1"/>
    <w:next w:val="Normale"/>
    <w:rsid w:val="00FE37DF"/>
    <w:pPr>
      <w:numPr>
        <w:ilvl w:val="1"/>
        <w:numId w:val="25"/>
      </w:numPr>
      <w:tabs>
        <w:tab w:val="clear" w:pos="284"/>
        <w:tab w:val="clear" w:pos="1440"/>
        <w:tab w:val="num" w:pos="360"/>
        <w:tab w:val="left" w:pos="567"/>
      </w:tabs>
      <w:ind w:left="851" w:hanging="284"/>
    </w:pPr>
  </w:style>
  <w:style w:type="paragraph" w:customStyle="1" w:styleId="tabellapuntoelenco">
    <w:name w:val="tabella punto elenco"/>
    <w:basedOn w:val="Normale"/>
    <w:semiHidden/>
    <w:rsid w:val="00FE37DF"/>
    <w:pPr>
      <w:numPr>
        <w:numId w:val="26"/>
      </w:numPr>
      <w:suppressAutoHyphens/>
      <w:spacing w:before="0" w:line="240" w:lineRule="auto"/>
      <w:jc w:val="left"/>
    </w:pPr>
    <w:rPr>
      <w:rFonts w:ascii="Verdana" w:hAnsi="Verdana"/>
      <w:sz w:val="18"/>
      <w:szCs w:val="24"/>
    </w:rPr>
  </w:style>
  <w:style w:type="paragraph" w:customStyle="1" w:styleId="xl67">
    <w:name w:val="xl67"/>
    <w:basedOn w:val="Normale"/>
    <w:rsid w:val="0016155D"/>
    <w:pPr>
      <w:spacing w:before="100" w:beforeAutospacing="1" w:after="100" w:afterAutospacing="1" w:line="240" w:lineRule="auto"/>
      <w:jc w:val="left"/>
    </w:pPr>
    <w:rPr>
      <w:rFonts w:ascii="Times New Roman" w:hAnsi="Times New Roman"/>
      <w:szCs w:val="24"/>
    </w:rPr>
  </w:style>
  <w:style w:type="paragraph" w:customStyle="1" w:styleId="xl68">
    <w:name w:val="xl68"/>
    <w:basedOn w:val="Normale"/>
    <w:rsid w:val="0016155D"/>
    <w:pPr>
      <w:spacing w:before="100" w:beforeAutospacing="1" w:after="100" w:afterAutospacing="1" w:line="240" w:lineRule="auto"/>
      <w:jc w:val="left"/>
    </w:pPr>
    <w:rPr>
      <w:rFonts w:ascii="Times New Roman" w:hAnsi="Times New Roman"/>
      <w:szCs w:val="24"/>
    </w:rPr>
  </w:style>
  <w:style w:type="paragraph" w:customStyle="1" w:styleId="xl69">
    <w:name w:val="xl69"/>
    <w:basedOn w:val="Normale"/>
    <w:rsid w:val="00FD4E3E"/>
    <w:pPr>
      <w:spacing w:before="100" w:beforeAutospacing="1" w:after="100" w:afterAutospacing="1" w:line="240" w:lineRule="auto"/>
      <w:jc w:val="left"/>
    </w:pPr>
    <w:rPr>
      <w:rFonts w:ascii="Times New Roman" w:hAnsi="Times New Roman"/>
      <w:szCs w:val="24"/>
    </w:rPr>
  </w:style>
  <w:style w:type="paragraph" w:customStyle="1" w:styleId="xl70">
    <w:name w:val="xl70"/>
    <w:basedOn w:val="Normale"/>
    <w:rsid w:val="00FD4E3E"/>
    <w:pPr>
      <w:spacing w:before="100" w:beforeAutospacing="1" w:after="100" w:afterAutospacing="1" w:line="240" w:lineRule="auto"/>
      <w:jc w:val="left"/>
    </w:pPr>
    <w:rPr>
      <w:rFonts w:ascii="Times New Roman" w:hAnsi="Times New Roman"/>
      <w:szCs w:val="24"/>
    </w:rPr>
  </w:style>
  <w:style w:type="paragraph" w:customStyle="1" w:styleId="RC-Sezione">
    <w:name w:val="RC-Sezione"/>
    <w:basedOn w:val="PWH4"/>
    <w:link w:val="RC-SezioneChar"/>
    <w:autoRedefine/>
    <w:rsid w:val="0004691C"/>
    <w:pPr>
      <w:keepNext w:val="0"/>
      <w:spacing w:before="120" w:after="60"/>
      <w:ind w:left="0" w:firstLine="0"/>
      <w:jc w:val="both"/>
      <w:outlineLvl w:val="9"/>
    </w:pPr>
    <w:rPr>
      <w:rFonts w:ascii="Calibri" w:hAnsi="Calibri" w:cs="Calibri"/>
      <w:smallCaps/>
      <w:szCs w:val="22"/>
      <w:u w:val="single"/>
    </w:rPr>
  </w:style>
  <w:style w:type="character" w:customStyle="1" w:styleId="RC-SezioneChar">
    <w:name w:val="RC-Sezione Char"/>
    <w:link w:val="RC-Sezione"/>
    <w:locked/>
    <w:rsid w:val="0004691C"/>
    <w:rPr>
      <w:rFonts w:ascii="Calibri" w:eastAsia="Times New Roman" w:hAnsi="Calibri" w:cs="Calibri"/>
      <w:b/>
      <w:smallCaps/>
      <w:color w:val="000000"/>
      <w:sz w:val="22"/>
      <w:szCs w:val="22"/>
      <w:u w:val="single"/>
      <w:lang w:val="it-IT" w:eastAsia="it-IT" w:bidi="ar-SA"/>
    </w:rPr>
  </w:style>
  <w:style w:type="numbering" w:customStyle="1" w:styleId="Elencosemplice">
    <w:name w:val="Elenco semplice"/>
    <w:rsid w:val="003D4A9A"/>
    <w:pPr>
      <w:numPr>
        <w:numId w:val="6"/>
      </w:numPr>
    </w:pPr>
  </w:style>
  <w:style w:type="paragraph" w:styleId="Paragrafoelenco">
    <w:name w:val="List Paragraph"/>
    <w:basedOn w:val="Normale"/>
    <w:uiPriority w:val="34"/>
    <w:qFormat/>
    <w:rsid w:val="00F85445"/>
    <w:pPr>
      <w:ind w:left="720"/>
      <w:contextualSpacing/>
    </w:pPr>
  </w:style>
  <w:style w:type="table" w:customStyle="1" w:styleId="Tabellagriglia5scura-colore11">
    <w:name w:val="Tabella griglia 5 scura - colore 11"/>
    <w:basedOn w:val="Tabellanormale"/>
    <w:uiPriority w:val="50"/>
    <w:rsid w:val="00B829F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ellaelenco7acolori1">
    <w:name w:val="Tabella elenco 7 a colori1"/>
    <w:basedOn w:val="Tabellanormale"/>
    <w:uiPriority w:val="52"/>
    <w:rsid w:val="00CC1FB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griglia5scura-colore51">
    <w:name w:val="Tabella griglia 5 scura - colore 51"/>
    <w:basedOn w:val="Tabellanormale"/>
    <w:uiPriority w:val="50"/>
    <w:rsid w:val="00DE18B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PreformattatoHTML">
    <w:name w:val="HTML Preformatted"/>
    <w:basedOn w:val="Normale"/>
    <w:link w:val="PreformattatoHTMLCarattere"/>
    <w:uiPriority w:val="99"/>
    <w:semiHidden/>
    <w:unhideWhenUsed/>
    <w:rsid w:val="00BA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semiHidden/>
    <w:rsid w:val="00BA25EE"/>
    <w:rPr>
      <w:rFonts w:ascii="Courier New" w:hAnsi="Courier New" w:cs="Courier New"/>
    </w:rPr>
  </w:style>
  <w:style w:type="paragraph" w:customStyle="1" w:styleId="TitoloCapitoli">
    <w:name w:val="Titolo Capitoli"/>
    <w:basedOn w:val="RC-Heading1"/>
    <w:link w:val="TitoloCapitoliCarattere"/>
    <w:qFormat/>
    <w:rsid w:val="00DB5066"/>
  </w:style>
  <w:style w:type="paragraph" w:customStyle="1" w:styleId="TitoloSottocapitoli">
    <w:name w:val="Titolo Sottocapitoli"/>
    <w:basedOn w:val="RC-Heading2"/>
    <w:link w:val="TitoloSottocapitoliCarattere"/>
    <w:qFormat/>
    <w:rsid w:val="00DB5066"/>
  </w:style>
  <w:style w:type="character" w:customStyle="1" w:styleId="TitoloCapitoliCarattere">
    <w:name w:val="Titolo Capitoli Carattere"/>
    <w:basedOn w:val="RC-Heading1Char"/>
    <w:link w:val="TitoloCapitoli"/>
    <w:rsid w:val="00DB5066"/>
    <w:rPr>
      <w:rFonts w:ascii="Arial Grassetto" w:hAnsi="Arial Grassetto"/>
      <w:b/>
      <w:smallCaps/>
      <w:color w:val="000000"/>
      <w:kern w:val="28"/>
      <w:sz w:val="32"/>
      <w:szCs w:val="32"/>
      <w:lang w:val="en-GB"/>
    </w:rPr>
  </w:style>
  <w:style w:type="character" w:customStyle="1" w:styleId="TitoloSottocapitoliCarattere">
    <w:name w:val="Titolo Sottocapitoli Carattere"/>
    <w:basedOn w:val="RC-Heading2Char"/>
    <w:link w:val="TitoloSottocapitoli"/>
    <w:rsid w:val="00DB5066"/>
    <w:rPr>
      <w:rFonts w:ascii="Arial Grassetto" w:hAnsi="Arial Grassetto"/>
      <w:b/>
      <w:bCs/>
      <w:iCs/>
      <w:smallCaps/>
      <w:color w:val="000000"/>
      <w:kern w:val="32"/>
      <w:sz w:val="28"/>
      <w:szCs w:val="24"/>
      <w:lang w:val="en-GB"/>
    </w:rPr>
  </w:style>
  <w:style w:type="table" w:customStyle="1" w:styleId="Grigliatabellachiara1">
    <w:name w:val="Griglia tabella chiara1"/>
    <w:basedOn w:val="Tabellanormale"/>
    <w:next w:val="Grigliatabellachiara"/>
    <w:uiPriority w:val="40"/>
    <w:rsid w:val="00E22894"/>
    <w:rPr>
      <w:rFonts w:ascii="HP Simplified" w:hAnsi="HP Simplified"/>
      <w:sz w:val="18"/>
      <w:szCs w:val="18"/>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gliatabellachiara">
    <w:name w:val="Grid Table Light"/>
    <w:basedOn w:val="Tabellanormale"/>
    <w:uiPriority w:val="40"/>
    <w:rsid w:val="00E228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Carpredefinitoparagrafo"/>
    <w:rsid w:val="00B555AF"/>
  </w:style>
  <w:style w:type="character" w:styleId="Menzionenonrisolta">
    <w:name w:val="Unresolved Mention"/>
    <w:basedOn w:val="Carpredefinitoparagrafo"/>
    <w:uiPriority w:val="99"/>
    <w:semiHidden/>
    <w:unhideWhenUsed/>
    <w:rsid w:val="002F1702"/>
    <w:rPr>
      <w:color w:val="605E5C"/>
      <w:shd w:val="clear" w:color="auto" w:fill="E1DFDD"/>
    </w:rPr>
  </w:style>
  <w:style w:type="paragraph" w:customStyle="1" w:styleId="StileSottocapitoloReale">
    <w:name w:val="StileSottocapitolo Reale"/>
    <w:basedOn w:val="RC-Heading2"/>
    <w:link w:val="StileSottocapitoloRealeCarattere"/>
    <w:qFormat/>
    <w:rsid w:val="002A3B33"/>
  </w:style>
  <w:style w:type="character" w:customStyle="1" w:styleId="StileSottocapitoloRealeCarattere">
    <w:name w:val="StileSottocapitolo Reale Carattere"/>
    <w:basedOn w:val="RC-Heading2Char"/>
    <w:link w:val="StileSottocapitoloReale"/>
    <w:rsid w:val="002A3B33"/>
    <w:rPr>
      <w:rFonts w:ascii="Arial Grassetto" w:hAnsi="Arial Grassetto"/>
      <w:b/>
      <w:bCs/>
      <w:iCs/>
      <w:smallCaps/>
      <w:color w:val="000000"/>
      <w:kern w:val="32"/>
      <w:sz w:val="28"/>
      <w:szCs w:val="24"/>
      <w:lang w:val="en-GB"/>
    </w:rPr>
  </w:style>
  <w:style w:type="character" w:styleId="Titolodellibro">
    <w:name w:val="Book Title"/>
    <w:basedOn w:val="Carpredefinitoparagrafo"/>
    <w:uiPriority w:val="33"/>
    <w:qFormat/>
    <w:rsid w:val="00807F9F"/>
    <w:rPr>
      <w:b/>
      <w:bCs/>
      <w:i/>
      <w:iCs/>
      <w:spacing w:val="5"/>
    </w:rPr>
  </w:style>
  <w:style w:type="table" w:styleId="Elencomedio2-Colore1">
    <w:name w:val="Medium List 2 Accent 1"/>
    <w:basedOn w:val="Tabellanormale"/>
    <w:uiPriority w:val="66"/>
    <w:rsid w:val="00B372EB"/>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Testosegnaposto">
    <w:name w:val="Placeholder Text"/>
    <w:basedOn w:val="Carpredefinitoparagrafo"/>
    <w:uiPriority w:val="99"/>
    <w:semiHidden/>
    <w:rsid w:val="00126D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7877215">
      <w:bodyDiv w:val="1"/>
      <w:marLeft w:val="0"/>
      <w:marRight w:val="0"/>
      <w:marTop w:val="0"/>
      <w:marBottom w:val="0"/>
      <w:divBdr>
        <w:top w:val="none" w:sz="0" w:space="0" w:color="auto"/>
        <w:left w:val="none" w:sz="0" w:space="0" w:color="auto"/>
        <w:bottom w:val="none" w:sz="0" w:space="0" w:color="auto"/>
        <w:right w:val="none" w:sz="0" w:space="0" w:color="auto"/>
      </w:divBdr>
    </w:div>
    <w:div w:id="40374723">
      <w:bodyDiv w:val="1"/>
      <w:marLeft w:val="0"/>
      <w:marRight w:val="0"/>
      <w:marTop w:val="0"/>
      <w:marBottom w:val="0"/>
      <w:divBdr>
        <w:top w:val="none" w:sz="0" w:space="0" w:color="auto"/>
        <w:left w:val="none" w:sz="0" w:space="0" w:color="auto"/>
        <w:bottom w:val="none" w:sz="0" w:space="0" w:color="auto"/>
        <w:right w:val="none" w:sz="0" w:space="0" w:color="auto"/>
      </w:divBdr>
    </w:div>
    <w:div w:id="76172080">
      <w:bodyDiv w:val="1"/>
      <w:marLeft w:val="0"/>
      <w:marRight w:val="0"/>
      <w:marTop w:val="0"/>
      <w:marBottom w:val="0"/>
      <w:divBdr>
        <w:top w:val="none" w:sz="0" w:space="0" w:color="auto"/>
        <w:left w:val="none" w:sz="0" w:space="0" w:color="auto"/>
        <w:bottom w:val="none" w:sz="0" w:space="0" w:color="auto"/>
        <w:right w:val="none" w:sz="0" w:space="0" w:color="auto"/>
      </w:divBdr>
    </w:div>
    <w:div w:id="241839226">
      <w:bodyDiv w:val="1"/>
      <w:marLeft w:val="0"/>
      <w:marRight w:val="0"/>
      <w:marTop w:val="0"/>
      <w:marBottom w:val="0"/>
      <w:divBdr>
        <w:top w:val="none" w:sz="0" w:space="0" w:color="auto"/>
        <w:left w:val="none" w:sz="0" w:space="0" w:color="auto"/>
        <w:bottom w:val="none" w:sz="0" w:space="0" w:color="auto"/>
        <w:right w:val="none" w:sz="0" w:space="0" w:color="auto"/>
      </w:divBdr>
    </w:div>
    <w:div w:id="243224936">
      <w:bodyDiv w:val="1"/>
      <w:marLeft w:val="0"/>
      <w:marRight w:val="0"/>
      <w:marTop w:val="0"/>
      <w:marBottom w:val="0"/>
      <w:divBdr>
        <w:top w:val="none" w:sz="0" w:space="0" w:color="auto"/>
        <w:left w:val="none" w:sz="0" w:space="0" w:color="auto"/>
        <w:bottom w:val="none" w:sz="0" w:space="0" w:color="auto"/>
        <w:right w:val="none" w:sz="0" w:space="0" w:color="auto"/>
      </w:divBdr>
    </w:div>
    <w:div w:id="256866228">
      <w:bodyDiv w:val="1"/>
      <w:marLeft w:val="0"/>
      <w:marRight w:val="0"/>
      <w:marTop w:val="0"/>
      <w:marBottom w:val="0"/>
      <w:divBdr>
        <w:top w:val="none" w:sz="0" w:space="0" w:color="auto"/>
        <w:left w:val="none" w:sz="0" w:space="0" w:color="auto"/>
        <w:bottom w:val="none" w:sz="0" w:space="0" w:color="auto"/>
        <w:right w:val="none" w:sz="0" w:space="0" w:color="auto"/>
      </w:divBdr>
    </w:div>
    <w:div w:id="270748964">
      <w:bodyDiv w:val="1"/>
      <w:marLeft w:val="0"/>
      <w:marRight w:val="0"/>
      <w:marTop w:val="0"/>
      <w:marBottom w:val="0"/>
      <w:divBdr>
        <w:top w:val="none" w:sz="0" w:space="0" w:color="auto"/>
        <w:left w:val="none" w:sz="0" w:space="0" w:color="auto"/>
        <w:bottom w:val="none" w:sz="0" w:space="0" w:color="auto"/>
        <w:right w:val="none" w:sz="0" w:space="0" w:color="auto"/>
      </w:divBdr>
    </w:div>
    <w:div w:id="312953744">
      <w:bodyDiv w:val="1"/>
      <w:marLeft w:val="0"/>
      <w:marRight w:val="0"/>
      <w:marTop w:val="0"/>
      <w:marBottom w:val="0"/>
      <w:divBdr>
        <w:top w:val="none" w:sz="0" w:space="0" w:color="auto"/>
        <w:left w:val="none" w:sz="0" w:space="0" w:color="auto"/>
        <w:bottom w:val="none" w:sz="0" w:space="0" w:color="auto"/>
        <w:right w:val="none" w:sz="0" w:space="0" w:color="auto"/>
      </w:divBdr>
    </w:div>
    <w:div w:id="526336383">
      <w:bodyDiv w:val="1"/>
      <w:marLeft w:val="0"/>
      <w:marRight w:val="0"/>
      <w:marTop w:val="0"/>
      <w:marBottom w:val="0"/>
      <w:divBdr>
        <w:top w:val="none" w:sz="0" w:space="0" w:color="auto"/>
        <w:left w:val="none" w:sz="0" w:space="0" w:color="auto"/>
        <w:bottom w:val="none" w:sz="0" w:space="0" w:color="auto"/>
        <w:right w:val="none" w:sz="0" w:space="0" w:color="auto"/>
      </w:divBdr>
    </w:div>
    <w:div w:id="542903955">
      <w:bodyDiv w:val="1"/>
      <w:marLeft w:val="0"/>
      <w:marRight w:val="0"/>
      <w:marTop w:val="0"/>
      <w:marBottom w:val="0"/>
      <w:divBdr>
        <w:top w:val="none" w:sz="0" w:space="0" w:color="auto"/>
        <w:left w:val="none" w:sz="0" w:space="0" w:color="auto"/>
        <w:bottom w:val="none" w:sz="0" w:space="0" w:color="auto"/>
        <w:right w:val="none" w:sz="0" w:space="0" w:color="auto"/>
      </w:divBdr>
    </w:div>
    <w:div w:id="677922599">
      <w:bodyDiv w:val="1"/>
      <w:marLeft w:val="0"/>
      <w:marRight w:val="0"/>
      <w:marTop w:val="0"/>
      <w:marBottom w:val="0"/>
      <w:divBdr>
        <w:top w:val="none" w:sz="0" w:space="0" w:color="auto"/>
        <w:left w:val="none" w:sz="0" w:space="0" w:color="auto"/>
        <w:bottom w:val="none" w:sz="0" w:space="0" w:color="auto"/>
        <w:right w:val="none" w:sz="0" w:space="0" w:color="auto"/>
      </w:divBdr>
    </w:div>
    <w:div w:id="716508576">
      <w:bodyDiv w:val="1"/>
      <w:marLeft w:val="0"/>
      <w:marRight w:val="0"/>
      <w:marTop w:val="0"/>
      <w:marBottom w:val="0"/>
      <w:divBdr>
        <w:top w:val="none" w:sz="0" w:space="0" w:color="auto"/>
        <w:left w:val="none" w:sz="0" w:space="0" w:color="auto"/>
        <w:bottom w:val="none" w:sz="0" w:space="0" w:color="auto"/>
        <w:right w:val="none" w:sz="0" w:space="0" w:color="auto"/>
      </w:divBdr>
    </w:div>
    <w:div w:id="729504322">
      <w:bodyDiv w:val="1"/>
      <w:marLeft w:val="0"/>
      <w:marRight w:val="0"/>
      <w:marTop w:val="0"/>
      <w:marBottom w:val="0"/>
      <w:divBdr>
        <w:top w:val="none" w:sz="0" w:space="0" w:color="auto"/>
        <w:left w:val="none" w:sz="0" w:space="0" w:color="auto"/>
        <w:bottom w:val="none" w:sz="0" w:space="0" w:color="auto"/>
        <w:right w:val="none" w:sz="0" w:space="0" w:color="auto"/>
      </w:divBdr>
    </w:div>
    <w:div w:id="822358909">
      <w:bodyDiv w:val="1"/>
      <w:marLeft w:val="0"/>
      <w:marRight w:val="0"/>
      <w:marTop w:val="0"/>
      <w:marBottom w:val="0"/>
      <w:divBdr>
        <w:top w:val="none" w:sz="0" w:space="0" w:color="auto"/>
        <w:left w:val="none" w:sz="0" w:space="0" w:color="auto"/>
        <w:bottom w:val="none" w:sz="0" w:space="0" w:color="auto"/>
        <w:right w:val="none" w:sz="0" w:space="0" w:color="auto"/>
      </w:divBdr>
    </w:div>
    <w:div w:id="868298427">
      <w:bodyDiv w:val="1"/>
      <w:marLeft w:val="0"/>
      <w:marRight w:val="0"/>
      <w:marTop w:val="0"/>
      <w:marBottom w:val="0"/>
      <w:divBdr>
        <w:top w:val="none" w:sz="0" w:space="0" w:color="auto"/>
        <w:left w:val="none" w:sz="0" w:space="0" w:color="auto"/>
        <w:bottom w:val="none" w:sz="0" w:space="0" w:color="auto"/>
        <w:right w:val="none" w:sz="0" w:space="0" w:color="auto"/>
      </w:divBdr>
    </w:div>
    <w:div w:id="909735400">
      <w:bodyDiv w:val="1"/>
      <w:marLeft w:val="0"/>
      <w:marRight w:val="0"/>
      <w:marTop w:val="0"/>
      <w:marBottom w:val="0"/>
      <w:divBdr>
        <w:top w:val="none" w:sz="0" w:space="0" w:color="auto"/>
        <w:left w:val="none" w:sz="0" w:space="0" w:color="auto"/>
        <w:bottom w:val="none" w:sz="0" w:space="0" w:color="auto"/>
        <w:right w:val="none" w:sz="0" w:space="0" w:color="auto"/>
      </w:divBdr>
    </w:div>
    <w:div w:id="1024553139">
      <w:bodyDiv w:val="1"/>
      <w:marLeft w:val="0"/>
      <w:marRight w:val="0"/>
      <w:marTop w:val="0"/>
      <w:marBottom w:val="0"/>
      <w:divBdr>
        <w:top w:val="none" w:sz="0" w:space="0" w:color="auto"/>
        <w:left w:val="none" w:sz="0" w:space="0" w:color="auto"/>
        <w:bottom w:val="none" w:sz="0" w:space="0" w:color="auto"/>
        <w:right w:val="none" w:sz="0" w:space="0" w:color="auto"/>
      </w:divBdr>
    </w:div>
    <w:div w:id="1027682145">
      <w:bodyDiv w:val="1"/>
      <w:marLeft w:val="0"/>
      <w:marRight w:val="0"/>
      <w:marTop w:val="0"/>
      <w:marBottom w:val="0"/>
      <w:divBdr>
        <w:top w:val="none" w:sz="0" w:space="0" w:color="auto"/>
        <w:left w:val="none" w:sz="0" w:space="0" w:color="auto"/>
        <w:bottom w:val="none" w:sz="0" w:space="0" w:color="auto"/>
        <w:right w:val="none" w:sz="0" w:space="0" w:color="auto"/>
      </w:divBdr>
    </w:div>
    <w:div w:id="1156267955">
      <w:bodyDiv w:val="1"/>
      <w:marLeft w:val="0"/>
      <w:marRight w:val="0"/>
      <w:marTop w:val="0"/>
      <w:marBottom w:val="0"/>
      <w:divBdr>
        <w:top w:val="none" w:sz="0" w:space="0" w:color="auto"/>
        <w:left w:val="none" w:sz="0" w:space="0" w:color="auto"/>
        <w:bottom w:val="none" w:sz="0" w:space="0" w:color="auto"/>
        <w:right w:val="none" w:sz="0" w:space="0" w:color="auto"/>
      </w:divBdr>
    </w:div>
    <w:div w:id="1287158245">
      <w:bodyDiv w:val="1"/>
      <w:marLeft w:val="0"/>
      <w:marRight w:val="0"/>
      <w:marTop w:val="0"/>
      <w:marBottom w:val="0"/>
      <w:divBdr>
        <w:top w:val="none" w:sz="0" w:space="0" w:color="auto"/>
        <w:left w:val="none" w:sz="0" w:space="0" w:color="auto"/>
        <w:bottom w:val="none" w:sz="0" w:space="0" w:color="auto"/>
        <w:right w:val="none" w:sz="0" w:space="0" w:color="auto"/>
      </w:divBdr>
    </w:div>
    <w:div w:id="1291059647">
      <w:bodyDiv w:val="1"/>
      <w:marLeft w:val="0"/>
      <w:marRight w:val="0"/>
      <w:marTop w:val="0"/>
      <w:marBottom w:val="0"/>
      <w:divBdr>
        <w:top w:val="none" w:sz="0" w:space="0" w:color="auto"/>
        <w:left w:val="none" w:sz="0" w:space="0" w:color="auto"/>
        <w:bottom w:val="none" w:sz="0" w:space="0" w:color="auto"/>
        <w:right w:val="none" w:sz="0" w:space="0" w:color="auto"/>
      </w:divBdr>
    </w:div>
    <w:div w:id="1369379908">
      <w:bodyDiv w:val="1"/>
      <w:marLeft w:val="0"/>
      <w:marRight w:val="0"/>
      <w:marTop w:val="0"/>
      <w:marBottom w:val="0"/>
      <w:divBdr>
        <w:top w:val="none" w:sz="0" w:space="0" w:color="auto"/>
        <w:left w:val="none" w:sz="0" w:space="0" w:color="auto"/>
        <w:bottom w:val="none" w:sz="0" w:space="0" w:color="auto"/>
        <w:right w:val="none" w:sz="0" w:space="0" w:color="auto"/>
      </w:divBdr>
    </w:div>
    <w:div w:id="1383334917">
      <w:bodyDiv w:val="1"/>
      <w:marLeft w:val="0"/>
      <w:marRight w:val="0"/>
      <w:marTop w:val="0"/>
      <w:marBottom w:val="0"/>
      <w:divBdr>
        <w:top w:val="none" w:sz="0" w:space="0" w:color="auto"/>
        <w:left w:val="none" w:sz="0" w:space="0" w:color="auto"/>
        <w:bottom w:val="none" w:sz="0" w:space="0" w:color="auto"/>
        <w:right w:val="none" w:sz="0" w:space="0" w:color="auto"/>
      </w:divBdr>
    </w:div>
    <w:div w:id="1444301695">
      <w:bodyDiv w:val="1"/>
      <w:marLeft w:val="0"/>
      <w:marRight w:val="0"/>
      <w:marTop w:val="0"/>
      <w:marBottom w:val="0"/>
      <w:divBdr>
        <w:top w:val="none" w:sz="0" w:space="0" w:color="auto"/>
        <w:left w:val="none" w:sz="0" w:space="0" w:color="auto"/>
        <w:bottom w:val="none" w:sz="0" w:space="0" w:color="auto"/>
        <w:right w:val="none" w:sz="0" w:space="0" w:color="auto"/>
      </w:divBdr>
    </w:div>
    <w:div w:id="1569918493">
      <w:bodyDiv w:val="1"/>
      <w:marLeft w:val="0"/>
      <w:marRight w:val="0"/>
      <w:marTop w:val="0"/>
      <w:marBottom w:val="0"/>
      <w:divBdr>
        <w:top w:val="none" w:sz="0" w:space="0" w:color="auto"/>
        <w:left w:val="none" w:sz="0" w:space="0" w:color="auto"/>
        <w:bottom w:val="none" w:sz="0" w:space="0" w:color="auto"/>
        <w:right w:val="none" w:sz="0" w:space="0" w:color="auto"/>
      </w:divBdr>
    </w:div>
    <w:div w:id="1574856785">
      <w:bodyDiv w:val="1"/>
      <w:marLeft w:val="0"/>
      <w:marRight w:val="0"/>
      <w:marTop w:val="0"/>
      <w:marBottom w:val="0"/>
      <w:divBdr>
        <w:top w:val="none" w:sz="0" w:space="0" w:color="auto"/>
        <w:left w:val="none" w:sz="0" w:space="0" w:color="auto"/>
        <w:bottom w:val="none" w:sz="0" w:space="0" w:color="auto"/>
        <w:right w:val="none" w:sz="0" w:space="0" w:color="auto"/>
      </w:divBdr>
    </w:div>
    <w:div w:id="1603028091">
      <w:bodyDiv w:val="1"/>
      <w:marLeft w:val="0"/>
      <w:marRight w:val="0"/>
      <w:marTop w:val="0"/>
      <w:marBottom w:val="0"/>
      <w:divBdr>
        <w:top w:val="none" w:sz="0" w:space="0" w:color="auto"/>
        <w:left w:val="none" w:sz="0" w:space="0" w:color="auto"/>
        <w:bottom w:val="none" w:sz="0" w:space="0" w:color="auto"/>
        <w:right w:val="none" w:sz="0" w:space="0" w:color="auto"/>
      </w:divBdr>
    </w:div>
    <w:div w:id="1632638082">
      <w:bodyDiv w:val="1"/>
      <w:marLeft w:val="0"/>
      <w:marRight w:val="0"/>
      <w:marTop w:val="0"/>
      <w:marBottom w:val="0"/>
      <w:divBdr>
        <w:top w:val="none" w:sz="0" w:space="0" w:color="auto"/>
        <w:left w:val="none" w:sz="0" w:space="0" w:color="auto"/>
        <w:bottom w:val="none" w:sz="0" w:space="0" w:color="auto"/>
        <w:right w:val="none" w:sz="0" w:space="0" w:color="auto"/>
      </w:divBdr>
    </w:div>
    <w:div w:id="1717968521">
      <w:bodyDiv w:val="1"/>
      <w:marLeft w:val="0"/>
      <w:marRight w:val="0"/>
      <w:marTop w:val="0"/>
      <w:marBottom w:val="0"/>
      <w:divBdr>
        <w:top w:val="none" w:sz="0" w:space="0" w:color="auto"/>
        <w:left w:val="none" w:sz="0" w:space="0" w:color="auto"/>
        <w:bottom w:val="none" w:sz="0" w:space="0" w:color="auto"/>
        <w:right w:val="none" w:sz="0" w:space="0" w:color="auto"/>
      </w:divBdr>
    </w:div>
    <w:div w:id="1939677813">
      <w:bodyDiv w:val="1"/>
      <w:marLeft w:val="0"/>
      <w:marRight w:val="0"/>
      <w:marTop w:val="0"/>
      <w:marBottom w:val="0"/>
      <w:divBdr>
        <w:top w:val="none" w:sz="0" w:space="0" w:color="auto"/>
        <w:left w:val="none" w:sz="0" w:space="0" w:color="auto"/>
        <w:bottom w:val="none" w:sz="0" w:space="0" w:color="auto"/>
        <w:right w:val="none" w:sz="0" w:space="0" w:color="auto"/>
      </w:divBdr>
    </w:div>
    <w:div w:id="2052806242">
      <w:bodyDiv w:val="1"/>
      <w:marLeft w:val="0"/>
      <w:marRight w:val="0"/>
      <w:marTop w:val="0"/>
      <w:marBottom w:val="0"/>
      <w:divBdr>
        <w:top w:val="none" w:sz="0" w:space="0" w:color="auto"/>
        <w:left w:val="none" w:sz="0" w:space="0" w:color="auto"/>
        <w:bottom w:val="none" w:sz="0" w:space="0" w:color="auto"/>
        <w:right w:val="none" w:sz="0" w:space="0" w:color="auto"/>
      </w:divBdr>
    </w:div>
    <w:div w:id="208078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mailto:servizio.datacenter@comune.roma.it"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mailto:tech.cybersecurity@comune.roma.it"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cid:image007.jpg@01D062E8.8DCE8100" TargetMode="External"/><Relationship Id="rId17" Type="http://schemas.openxmlformats.org/officeDocument/2006/relationships/hyperlink" Target="mailto:rti.salamacchine@comune.roma.it" TargetMode="Externa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servizio.datacenter@comune.roma.it" TargetMode="External"/><Relationship Id="rId20" Type="http://schemas.openxmlformats.org/officeDocument/2006/relationships/hyperlink" Target="mailto:rti.salamacchine@comune.roma.i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4.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mailto:RTI.salamacchine@comune.roma.it" TargetMode="External"/><Relationship Id="rId23" Type="http://schemas.openxmlformats.org/officeDocument/2006/relationships/hyperlink" Target="mailto:rti.salamacchine@comune.roma.it"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rti.salamacchine@comune.roma.it"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ervizio.datacenter@comune.roma.it" TargetMode="External"/><Relationship Id="rId22" Type="http://schemas.openxmlformats.org/officeDocument/2006/relationships/hyperlink" Target="mailto:massimo.guerra@comune.roma.it"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gey.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DF1AD4C9AE4F259BA1957426AF36BD"/>
        <w:category>
          <w:name w:val="Generale"/>
          <w:gallery w:val="placeholder"/>
        </w:category>
        <w:types>
          <w:type w:val="bbPlcHdr"/>
        </w:types>
        <w:behaviors>
          <w:behavior w:val="content"/>
        </w:behaviors>
        <w:guid w:val="{3217EF4B-DC8E-45B3-9E80-1677BC18C5B7}"/>
      </w:docPartPr>
      <w:docPartBody>
        <w:p w:rsidR="00F46747" w:rsidRDefault="005E3E83" w:rsidP="005E3E83">
          <w:pPr>
            <w:pStyle w:val="F3DF1AD4C9AE4F259BA1957426AF36BD"/>
          </w:pPr>
          <w:r w:rsidRPr="001E5E14">
            <w:rPr>
              <w:rStyle w:val="Testosegnaposto"/>
              <w:lang w:val="en-US"/>
            </w:rPr>
            <w:t>Click or tap here to enter text.</w:t>
          </w:r>
        </w:p>
      </w:docPartBody>
    </w:docPart>
    <w:docPart>
      <w:docPartPr>
        <w:name w:val="2740FA9797A84EC3B8CB7A8E68F35364"/>
        <w:category>
          <w:name w:val="Generale"/>
          <w:gallery w:val="placeholder"/>
        </w:category>
        <w:types>
          <w:type w:val="bbPlcHdr"/>
        </w:types>
        <w:behaviors>
          <w:behavior w:val="content"/>
        </w:behaviors>
        <w:guid w:val="{9F6C57B3-EB6F-45F2-8D92-D30E6819F7A9}"/>
      </w:docPartPr>
      <w:docPartBody>
        <w:p w:rsidR="00F46747" w:rsidRDefault="005E3E83" w:rsidP="005E3E83">
          <w:pPr>
            <w:pStyle w:val="2740FA9797A84EC3B8CB7A8E68F35364"/>
          </w:pPr>
          <w:r w:rsidRPr="001E5E14">
            <w:rPr>
              <w:rStyle w:val="Testosegnaposto"/>
              <w:lang w:val="en-US"/>
            </w:rPr>
            <w:t>Click or tap here to enter text.</w:t>
          </w:r>
        </w:p>
      </w:docPartBody>
    </w:docPart>
    <w:docPart>
      <w:docPartPr>
        <w:name w:val="AA83DA3F7BFE47C9AE8921E1F97BFE27"/>
        <w:category>
          <w:name w:val="Generale"/>
          <w:gallery w:val="placeholder"/>
        </w:category>
        <w:types>
          <w:type w:val="bbPlcHdr"/>
        </w:types>
        <w:behaviors>
          <w:behavior w:val="content"/>
        </w:behaviors>
        <w:guid w:val="{58BC584C-0468-415E-AAA5-7FCA303AA75F}"/>
      </w:docPartPr>
      <w:docPartBody>
        <w:p w:rsidR="00F46747" w:rsidRDefault="005E3E83" w:rsidP="005E3E83">
          <w:pPr>
            <w:pStyle w:val="AA83DA3F7BFE47C9AE8921E1F97BFE27"/>
          </w:pPr>
          <w:r w:rsidRPr="00856386">
            <w:rPr>
              <w:rStyle w:val="Testosegnaposto"/>
            </w:rPr>
            <w:t>Click or tap here to enter text.</w:t>
          </w:r>
        </w:p>
      </w:docPartBody>
    </w:docPart>
    <w:docPart>
      <w:docPartPr>
        <w:name w:val="E610C02B39324AD391A5AE77C9037CBD"/>
        <w:category>
          <w:name w:val="Generale"/>
          <w:gallery w:val="placeholder"/>
        </w:category>
        <w:types>
          <w:type w:val="bbPlcHdr"/>
        </w:types>
        <w:behaviors>
          <w:behavior w:val="content"/>
        </w:behaviors>
        <w:guid w:val="{C36C876C-DE94-4DB6-8957-27431D551869}"/>
      </w:docPartPr>
      <w:docPartBody>
        <w:p w:rsidR="00F46747" w:rsidRDefault="005E3E83" w:rsidP="005E3E83">
          <w:pPr>
            <w:pStyle w:val="E610C02B39324AD391A5AE77C9037CBD"/>
          </w:pPr>
          <w:r w:rsidRPr="00856386">
            <w:rPr>
              <w:rStyle w:val="Testosegnaposto"/>
            </w:rPr>
            <w:t>Click or tap here to enter text.</w:t>
          </w:r>
        </w:p>
      </w:docPartBody>
    </w:docPart>
    <w:docPart>
      <w:docPartPr>
        <w:name w:val="DED558EC9B644A6DA84DE5CA1C4C1BFC"/>
        <w:category>
          <w:name w:val="Generale"/>
          <w:gallery w:val="placeholder"/>
        </w:category>
        <w:types>
          <w:type w:val="bbPlcHdr"/>
        </w:types>
        <w:behaviors>
          <w:behavior w:val="content"/>
        </w:behaviors>
        <w:guid w:val="{5D188655-4C7D-4793-BC99-6AFFD07B1A93}"/>
      </w:docPartPr>
      <w:docPartBody>
        <w:p w:rsidR="00F46747" w:rsidRDefault="005E3E83" w:rsidP="005E3E83">
          <w:pPr>
            <w:pStyle w:val="DED558EC9B644A6DA84DE5CA1C4C1BFC"/>
          </w:pPr>
          <w:r w:rsidRPr="00856386">
            <w:rPr>
              <w:rStyle w:val="Testosegnaposto"/>
            </w:rPr>
            <w:t>Click or tap here to enter text.</w:t>
          </w:r>
        </w:p>
      </w:docPartBody>
    </w:docPart>
    <w:docPart>
      <w:docPartPr>
        <w:name w:val="CB9F022D619F4D6EBB432AB432FD4349"/>
        <w:category>
          <w:name w:val="Generale"/>
          <w:gallery w:val="placeholder"/>
        </w:category>
        <w:types>
          <w:type w:val="bbPlcHdr"/>
        </w:types>
        <w:behaviors>
          <w:behavior w:val="content"/>
        </w:behaviors>
        <w:guid w:val="{00E2FD94-F7A4-4F8F-9014-49A66406323C}"/>
      </w:docPartPr>
      <w:docPartBody>
        <w:p w:rsidR="00F46747" w:rsidRDefault="005E3E83" w:rsidP="005E3E83">
          <w:pPr>
            <w:pStyle w:val="CB9F022D619F4D6EBB432AB432FD4349"/>
          </w:pPr>
          <w:r w:rsidRPr="00856386">
            <w:rPr>
              <w:rStyle w:val="Testosegnaposto"/>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Serif">
    <w:charset w:val="00"/>
    <w:family w:val="auto"/>
    <w:pitch w:val="variable"/>
    <w:sig w:usb0="00000007" w:usb1="00000000" w:usb2="00000000" w:usb3="00000000" w:csb0="00000003" w:csb1="00000000"/>
  </w:font>
  <w:font w:name="UniSerifSC">
    <w:charset w:val="00"/>
    <w:family w:val="auto"/>
    <w:pitch w:val="variable"/>
    <w:sig w:usb0="00000007" w:usb1="00000000" w:usb2="00000000" w:usb3="00000000" w:csb0="00000003" w:csb1="00000000"/>
  </w:font>
  <w:font w:name="Arial Grassetto">
    <w:altName w:val="Arial"/>
    <w:panose1 w:val="020B0704020202020204"/>
    <w:charset w:val="00"/>
    <w:family w:val="roman"/>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Lohit Hindi">
    <w:charset w:val="80"/>
    <w:family w:val="auto"/>
    <w:pitch w:val="default"/>
  </w:font>
  <w:font w:name="Wingdings 2">
    <w:panose1 w:val="05020102010507070707"/>
    <w:charset w:val="02"/>
    <w:family w:val="roman"/>
    <w:pitch w:val="variable"/>
    <w:sig w:usb0="00000000" w:usb1="10000000" w:usb2="00000000" w:usb3="00000000" w:csb0="80000000" w:csb1="00000000"/>
  </w:font>
  <w:font w:name="JBOMF M+ Helv Neuefor IBM">
    <w:charset w:val="00"/>
    <w:family w:val="swiss"/>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WenQuanYi Zen Hei">
    <w:charset w:val="80"/>
    <w:family w:val="auto"/>
    <w:pitch w:val="variable"/>
  </w:font>
  <w:font w:name="Comic Sans MS">
    <w:panose1 w:val="030F0702030302020204"/>
    <w:charset w:val="00"/>
    <w:family w:val="script"/>
    <w:pitch w:val="variable"/>
    <w:sig w:usb0="00000687" w:usb1="00000013"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UniSans">
    <w:charset w:val="00"/>
    <w:family w:val="auto"/>
    <w:pitch w:val="variable"/>
    <w:sig w:usb0="00000007" w:usb1="00000000" w:usb2="00000000" w:usb3="00000000" w:csb0="00000003" w:csb1="00000000"/>
  </w:font>
  <w:font w:name="Times New (W1)">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HP Simplified">
    <w:altName w:val="Calibri"/>
    <w:charset w:val="00"/>
    <w:family w:val="swiss"/>
    <w:pitch w:val="variable"/>
    <w:sig w:usb0="A00000AF" w:usb1="5000205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E83"/>
    <w:rsid w:val="00274B1D"/>
    <w:rsid w:val="00304FB6"/>
    <w:rsid w:val="003072BA"/>
    <w:rsid w:val="004324DF"/>
    <w:rsid w:val="004D47A3"/>
    <w:rsid w:val="005E3E83"/>
    <w:rsid w:val="00753E64"/>
    <w:rsid w:val="008A6EF0"/>
    <w:rsid w:val="00A54B7E"/>
    <w:rsid w:val="00F46747"/>
    <w:rsid w:val="00F719C0"/>
    <w:rsid w:val="00FB4D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5E3E83"/>
    <w:rPr>
      <w:color w:val="666666"/>
    </w:rPr>
  </w:style>
  <w:style w:type="paragraph" w:customStyle="1" w:styleId="F3DF1AD4C9AE4F259BA1957426AF36BD">
    <w:name w:val="F3DF1AD4C9AE4F259BA1957426AF36BD"/>
    <w:rsid w:val="005E3E83"/>
  </w:style>
  <w:style w:type="paragraph" w:customStyle="1" w:styleId="2740FA9797A84EC3B8CB7A8E68F35364">
    <w:name w:val="2740FA9797A84EC3B8CB7A8E68F35364"/>
    <w:rsid w:val="005E3E83"/>
  </w:style>
  <w:style w:type="paragraph" w:customStyle="1" w:styleId="AA83DA3F7BFE47C9AE8921E1F97BFE27">
    <w:name w:val="AA83DA3F7BFE47C9AE8921E1F97BFE27"/>
    <w:rsid w:val="005E3E83"/>
  </w:style>
  <w:style w:type="paragraph" w:customStyle="1" w:styleId="E610C02B39324AD391A5AE77C9037CBD">
    <w:name w:val="E610C02B39324AD391A5AE77C9037CBD"/>
    <w:rsid w:val="005E3E83"/>
  </w:style>
  <w:style w:type="paragraph" w:customStyle="1" w:styleId="DED558EC9B644A6DA84DE5CA1C4C1BFC">
    <w:name w:val="DED558EC9B644A6DA84DE5CA1C4C1BFC"/>
    <w:rsid w:val="005E3E83"/>
  </w:style>
  <w:style w:type="paragraph" w:customStyle="1" w:styleId="CB9F022D619F4D6EBB432AB432FD4349">
    <w:name w:val="CB9F022D619F4D6EBB432AB432FD4349"/>
    <w:rsid w:val="005E3E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78972E4923D5141A1BBA726A4FF21D3" ma:contentTypeVersion="8" ma:contentTypeDescription="Create a new document." ma:contentTypeScope="" ma:versionID="174a3b3992e76e64526c791bfb239a5b">
  <xsd:schema xmlns:xsd="http://www.w3.org/2001/XMLSchema" xmlns:xs="http://www.w3.org/2001/XMLSchema" xmlns:p="http://schemas.microsoft.com/office/2006/metadata/properties" xmlns:ns2="d7fcbbc3-3321-4221-854a-21d9949ad386" xmlns:ns3="6f1a4537-71ec-4c6f-8f6a-8d5e4285da1d" targetNamespace="http://schemas.microsoft.com/office/2006/metadata/properties" ma:root="true" ma:fieldsID="10f2fab72a326c92358c0c8940bcf5df" ns2:_="" ns3:_="">
    <xsd:import namespace="d7fcbbc3-3321-4221-854a-21d9949ad386"/>
    <xsd:import namespace="6f1a4537-71ec-4c6f-8f6a-8d5e4285da1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cbbc3-3321-4221-854a-21d9949ad38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1a4537-71ec-4c6f-8f6a-8d5e4285da1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550776-DA6A-4CB8-88A8-D84E6A28471E}">
  <ds:schemaRefs>
    <ds:schemaRef ds:uri="http://schemas.microsoft.com/sharepoint/v3/contenttype/forms"/>
  </ds:schemaRefs>
</ds:datastoreItem>
</file>

<file path=customXml/itemProps2.xml><?xml version="1.0" encoding="utf-8"?>
<ds:datastoreItem xmlns:ds="http://schemas.openxmlformats.org/officeDocument/2006/customXml" ds:itemID="{EC999ED2-765C-49F9-AF4C-5961B4D7C80B}">
  <ds:schemaRefs>
    <ds:schemaRef ds:uri="http://schemas.openxmlformats.org/officeDocument/2006/bibliography"/>
  </ds:schemaRefs>
</ds:datastoreItem>
</file>

<file path=customXml/itemProps3.xml><?xml version="1.0" encoding="utf-8"?>
<ds:datastoreItem xmlns:ds="http://schemas.openxmlformats.org/officeDocument/2006/customXml" ds:itemID="{8868F7C7-0DF2-4B72-AE6E-47037ABE44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cbbc3-3321-4221-854a-21d9949ad386"/>
    <ds:schemaRef ds:uri="6f1a4537-71ec-4c6f-8f6a-8d5e4285da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18EF53-B8ED-4638-8E77-E3E977DEA02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cgey.dot</Template>
  <TotalTime>0</TotalTime>
  <Pages>35</Pages>
  <Words>5959</Words>
  <Characters>33970</Characters>
  <Application>Microsoft Office Word</Application>
  <DocSecurity>0</DocSecurity>
  <Lines>283</Lines>
  <Paragraphs>79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Unisys</Company>
  <LinksUpToDate>false</LinksUpToDate>
  <CharactersWithSpaces>39850</CharactersWithSpaces>
  <SharedDoc>false</SharedDoc>
  <HLinks>
    <vt:vector size="24" baseType="variant">
      <vt:variant>
        <vt:i4>1048624</vt:i4>
      </vt:variant>
      <vt:variant>
        <vt:i4>20</vt:i4>
      </vt:variant>
      <vt:variant>
        <vt:i4>0</vt:i4>
      </vt:variant>
      <vt:variant>
        <vt:i4>5</vt:i4>
      </vt:variant>
      <vt:variant>
        <vt:lpwstr/>
      </vt:variant>
      <vt:variant>
        <vt:lpwstr>_Toc370460545</vt:lpwstr>
      </vt:variant>
      <vt:variant>
        <vt:i4>1048624</vt:i4>
      </vt:variant>
      <vt:variant>
        <vt:i4>14</vt:i4>
      </vt:variant>
      <vt:variant>
        <vt:i4>0</vt:i4>
      </vt:variant>
      <vt:variant>
        <vt:i4>5</vt:i4>
      </vt:variant>
      <vt:variant>
        <vt:lpwstr/>
      </vt:variant>
      <vt:variant>
        <vt:lpwstr>_Toc370460544</vt:lpwstr>
      </vt:variant>
      <vt:variant>
        <vt:i4>1048624</vt:i4>
      </vt:variant>
      <vt:variant>
        <vt:i4>8</vt:i4>
      </vt:variant>
      <vt:variant>
        <vt:i4>0</vt:i4>
      </vt:variant>
      <vt:variant>
        <vt:i4>5</vt:i4>
      </vt:variant>
      <vt:variant>
        <vt:lpwstr/>
      </vt:variant>
      <vt:variant>
        <vt:lpwstr>_Toc370460543</vt:lpwstr>
      </vt:variant>
      <vt:variant>
        <vt:i4>1048624</vt:i4>
      </vt:variant>
      <vt:variant>
        <vt:i4>2</vt:i4>
      </vt:variant>
      <vt:variant>
        <vt:i4>0</vt:i4>
      </vt:variant>
      <vt:variant>
        <vt:i4>5</vt:i4>
      </vt:variant>
      <vt:variant>
        <vt:lpwstr/>
      </vt:variant>
      <vt:variant>
        <vt:lpwstr>_Toc370460542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Stefanini, Stefano</dc:creator>
  <cp:lastModifiedBy>Daniele Urso</cp:lastModifiedBy>
  <cp:revision>2</cp:revision>
  <cp:lastPrinted>2018-09-12T08:36:00Z</cp:lastPrinted>
  <dcterms:created xsi:type="dcterms:W3CDTF">2026-09-11T08:12:00Z</dcterms:created>
  <dcterms:modified xsi:type="dcterms:W3CDTF">2026-09-11T08:12:00Z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escription0">
    <vt:lpwstr/>
  </property>
  <property fmtid="{D5CDD505-2E9C-101B-9397-08002B2CF9AE}" pid="4" name="Work Streams">
    <vt:lpwstr>Does Not Apply</vt:lpwstr>
  </property>
  <property fmtid="{D5CDD505-2E9C-101B-9397-08002B2CF9AE}" pid="5" name="Document Status">
    <vt:lpwstr>Draft</vt:lpwstr>
  </property>
  <property fmtid="{D5CDD505-2E9C-101B-9397-08002B2CF9AE}" pid="6" name="Owner">
    <vt:lpwstr/>
  </property>
  <property fmtid="{D5CDD505-2E9C-101B-9397-08002B2CF9AE}" pid="7" name="Source">
    <vt:lpwstr>Unisys</vt:lpwstr>
  </property>
  <property fmtid="{D5CDD505-2E9C-101B-9397-08002B2CF9AE}" pid="8" name="Document Type">
    <vt:lpwstr/>
  </property>
  <property fmtid="{D5CDD505-2E9C-101B-9397-08002B2CF9AE}" pid="9" name="ContentTypeId">
    <vt:lpwstr>0x010100378972E4923D5141A1BBA726A4FF21D3</vt:lpwstr>
  </property>
</Properties>
</file>